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4110"/>
      </w:tblGrid>
      <w:tr w:rsidR="00676EA2" w14:paraId="223DAA97" w14:textId="77777777" w:rsidTr="00756EC7">
        <w:tc>
          <w:tcPr>
            <w:tcW w:w="3823" w:type="dxa"/>
          </w:tcPr>
          <w:p w14:paraId="781EAA78" w14:textId="77777777" w:rsidR="00676EA2" w:rsidRPr="00BA4B0D" w:rsidRDefault="00676EA2" w:rsidP="00756EC7">
            <w:pPr>
              <w:spacing w:before="120" w:after="120"/>
              <w:jc w:val="both"/>
              <w:rPr>
                <w:bCs/>
              </w:rPr>
            </w:pPr>
            <w:r w:rsidRPr="00BA4B0D">
              <w:rPr>
                <w:bCs/>
              </w:rPr>
              <w:t>Nume și prenume student, facultatea</w:t>
            </w:r>
          </w:p>
        </w:tc>
        <w:tc>
          <w:tcPr>
            <w:tcW w:w="4110" w:type="dxa"/>
          </w:tcPr>
          <w:p w14:paraId="4B7EC4FE" w14:textId="77777777" w:rsidR="00676EA2" w:rsidRDefault="00676EA2" w:rsidP="00756EC7">
            <w:pPr>
              <w:spacing w:before="120" w:after="120"/>
              <w:jc w:val="both"/>
              <w:rPr>
                <w:b/>
                <w:bCs/>
                <w:sz w:val="28"/>
                <w:szCs w:val="28"/>
              </w:rPr>
            </w:pPr>
          </w:p>
          <w:p w14:paraId="2E57D50F" w14:textId="77777777" w:rsidR="0079303C" w:rsidRPr="0079303C" w:rsidRDefault="0079303C" w:rsidP="0079303C">
            <w:pPr>
              <w:spacing w:before="120" w:after="120"/>
              <w:jc w:val="both"/>
              <w:rPr>
                <w:b/>
                <w:bCs/>
                <w:sz w:val="28"/>
                <w:szCs w:val="28"/>
              </w:rPr>
            </w:pPr>
            <w:r w:rsidRPr="0079303C">
              <w:rPr>
                <w:b/>
                <w:bCs/>
                <w:sz w:val="28"/>
                <w:szCs w:val="28"/>
              </w:rPr>
              <w:t>Ciutea Marius Adrian – Cibernetică, Statistică și</w:t>
            </w:r>
          </w:p>
          <w:p w14:paraId="7A95744A" w14:textId="77777777" w:rsidR="0079303C" w:rsidRPr="0079303C" w:rsidRDefault="0079303C" w:rsidP="0079303C">
            <w:pPr>
              <w:spacing w:before="120" w:after="120"/>
              <w:jc w:val="both"/>
              <w:rPr>
                <w:b/>
                <w:bCs/>
                <w:sz w:val="28"/>
                <w:szCs w:val="28"/>
              </w:rPr>
            </w:pPr>
          </w:p>
          <w:p w14:paraId="59580ED3" w14:textId="529B44E6" w:rsidR="00676EA2" w:rsidRPr="00BA4B0D" w:rsidRDefault="0079303C" w:rsidP="0079303C">
            <w:pPr>
              <w:spacing w:before="120" w:after="120"/>
              <w:jc w:val="both"/>
              <w:rPr>
                <w:b/>
                <w:bCs/>
                <w:sz w:val="28"/>
                <w:szCs w:val="28"/>
              </w:rPr>
            </w:pPr>
            <w:r w:rsidRPr="0079303C">
              <w:rPr>
                <w:b/>
                <w:bCs/>
                <w:sz w:val="28"/>
                <w:szCs w:val="28"/>
              </w:rPr>
              <w:t>Informatică Economică</w:t>
            </w:r>
          </w:p>
        </w:tc>
      </w:tr>
      <w:tr w:rsidR="00676EA2" w14:paraId="4756F019" w14:textId="77777777" w:rsidTr="00756EC7">
        <w:tc>
          <w:tcPr>
            <w:tcW w:w="3823" w:type="dxa"/>
          </w:tcPr>
          <w:p w14:paraId="32C638F3" w14:textId="77777777" w:rsidR="00676EA2" w:rsidRPr="00BA4B0D" w:rsidRDefault="00676EA2" w:rsidP="00756EC7">
            <w:pPr>
              <w:spacing w:before="120" w:after="120"/>
              <w:jc w:val="both"/>
              <w:rPr>
                <w:bCs/>
              </w:rPr>
            </w:pPr>
            <w:r w:rsidRPr="00BA4B0D">
              <w:rPr>
                <w:bCs/>
              </w:rPr>
              <w:t>Unitatea de învățământ – bază de practică pedagogică</w:t>
            </w:r>
          </w:p>
        </w:tc>
        <w:tc>
          <w:tcPr>
            <w:tcW w:w="4110" w:type="dxa"/>
          </w:tcPr>
          <w:p w14:paraId="798390CD" w14:textId="79D45966" w:rsidR="00676EA2" w:rsidRPr="00BA4B0D" w:rsidRDefault="0079303C" w:rsidP="00756EC7">
            <w:pPr>
              <w:spacing w:before="120" w:after="120"/>
              <w:jc w:val="both"/>
              <w:rPr>
                <w:b/>
                <w:bCs/>
                <w:sz w:val="28"/>
                <w:szCs w:val="28"/>
              </w:rPr>
            </w:pPr>
            <w:r w:rsidRPr="0079303C">
              <w:rPr>
                <w:b/>
                <w:bCs/>
                <w:sz w:val="28"/>
                <w:szCs w:val="28"/>
              </w:rPr>
              <w:t>Colegiul Național Școala Centrală</w:t>
            </w:r>
          </w:p>
        </w:tc>
      </w:tr>
      <w:tr w:rsidR="00676EA2" w14:paraId="30BE3683" w14:textId="77777777" w:rsidTr="00756EC7">
        <w:tc>
          <w:tcPr>
            <w:tcW w:w="3823" w:type="dxa"/>
          </w:tcPr>
          <w:p w14:paraId="6D45D103" w14:textId="77777777" w:rsidR="00676EA2" w:rsidRPr="00BA4B0D" w:rsidRDefault="00676EA2" w:rsidP="00756EC7">
            <w:pPr>
              <w:spacing w:before="120" w:after="120"/>
              <w:rPr>
                <w:bCs/>
              </w:rPr>
            </w:pPr>
            <w:r w:rsidRPr="00BA4B0D">
              <w:rPr>
                <w:bCs/>
              </w:rPr>
              <w:t>Profesor îndrumător din baza de practică (nume)</w:t>
            </w:r>
          </w:p>
        </w:tc>
        <w:tc>
          <w:tcPr>
            <w:tcW w:w="4110" w:type="dxa"/>
          </w:tcPr>
          <w:p w14:paraId="2A704971" w14:textId="0D2CD9C7" w:rsidR="00676EA2" w:rsidRPr="00BA4B0D" w:rsidRDefault="0079303C" w:rsidP="00756EC7">
            <w:pPr>
              <w:spacing w:before="120" w:after="120"/>
              <w:jc w:val="both"/>
              <w:rPr>
                <w:b/>
                <w:bCs/>
                <w:sz w:val="28"/>
                <w:szCs w:val="28"/>
              </w:rPr>
            </w:pPr>
            <w:r w:rsidRPr="0079303C">
              <w:rPr>
                <w:b/>
                <w:bCs/>
                <w:sz w:val="28"/>
                <w:szCs w:val="28"/>
              </w:rPr>
              <w:t>Balcă Mariana Mihaela</w:t>
            </w:r>
          </w:p>
        </w:tc>
      </w:tr>
      <w:tr w:rsidR="00676EA2" w14:paraId="778226B5" w14:textId="77777777" w:rsidTr="00756EC7">
        <w:tc>
          <w:tcPr>
            <w:tcW w:w="3823" w:type="dxa"/>
          </w:tcPr>
          <w:p w14:paraId="0C3E1DDA" w14:textId="77777777" w:rsidR="00676EA2" w:rsidRPr="00BA4B0D" w:rsidRDefault="00676EA2" w:rsidP="00756EC7">
            <w:pPr>
              <w:spacing w:before="120" w:after="120"/>
              <w:rPr>
                <w:bCs/>
              </w:rPr>
            </w:pPr>
            <w:r w:rsidRPr="00BA4B0D">
              <w:rPr>
                <w:bCs/>
              </w:rPr>
              <w:t xml:space="preserve">         Nota propusă (cifre și litere)  </w:t>
            </w:r>
          </w:p>
          <w:p w14:paraId="460BFB01" w14:textId="77777777" w:rsidR="00676EA2" w:rsidRPr="00BA4B0D" w:rsidRDefault="00676EA2" w:rsidP="00756EC7">
            <w:pPr>
              <w:spacing w:before="120" w:after="120"/>
              <w:rPr>
                <w:bCs/>
              </w:rPr>
            </w:pPr>
            <w:r>
              <w:rPr>
                <w:bCs/>
              </w:rPr>
              <w:t xml:space="preserve">          /data notării / semnă</w:t>
            </w:r>
            <w:r w:rsidRPr="00BA4B0D">
              <w:rPr>
                <w:bCs/>
              </w:rPr>
              <w:t>tura</w:t>
            </w:r>
          </w:p>
        </w:tc>
        <w:tc>
          <w:tcPr>
            <w:tcW w:w="4110" w:type="dxa"/>
          </w:tcPr>
          <w:p w14:paraId="54A921CA" w14:textId="77777777" w:rsidR="00676EA2" w:rsidRPr="00BA4B0D" w:rsidRDefault="00676EA2" w:rsidP="00756EC7">
            <w:pPr>
              <w:spacing w:before="120" w:after="120"/>
              <w:jc w:val="both"/>
              <w:rPr>
                <w:b/>
                <w:bCs/>
                <w:sz w:val="28"/>
                <w:szCs w:val="28"/>
              </w:rPr>
            </w:pPr>
          </w:p>
        </w:tc>
      </w:tr>
      <w:tr w:rsidR="00676EA2" w14:paraId="0E80ECD8" w14:textId="77777777" w:rsidTr="00756EC7">
        <w:tc>
          <w:tcPr>
            <w:tcW w:w="3823" w:type="dxa"/>
          </w:tcPr>
          <w:p w14:paraId="5713F646" w14:textId="77777777" w:rsidR="00676EA2" w:rsidRPr="00BA4B0D" w:rsidRDefault="00676EA2" w:rsidP="00756EC7">
            <w:pPr>
              <w:spacing w:before="120" w:after="120"/>
              <w:rPr>
                <w:bCs/>
              </w:rPr>
            </w:pPr>
            <w:r w:rsidRPr="00BA4B0D">
              <w:rPr>
                <w:bCs/>
              </w:rPr>
              <w:t>Profesor - coordonator practică pedagogică DPPD – ASE (nume)</w:t>
            </w:r>
          </w:p>
        </w:tc>
        <w:tc>
          <w:tcPr>
            <w:tcW w:w="4110" w:type="dxa"/>
          </w:tcPr>
          <w:p w14:paraId="33DBB379" w14:textId="66A4736A" w:rsidR="00676EA2" w:rsidRPr="00BA4B0D" w:rsidRDefault="00760B53" w:rsidP="00756EC7">
            <w:pPr>
              <w:spacing w:before="120" w:after="120"/>
              <w:jc w:val="both"/>
              <w:rPr>
                <w:b/>
                <w:bCs/>
                <w:sz w:val="28"/>
                <w:szCs w:val="28"/>
              </w:rPr>
            </w:pPr>
            <w:proofErr w:type="spellStart"/>
            <w:r w:rsidRPr="00760B53">
              <w:rPr>
                <w:b/>
                <w:bCs/>
                <w:sz w:val="28"/>
                <w:szCs w:val="28"/>
              </w:rPr>
              <w:t>Richițeanu</w:t>
            </w:r>
            <w:proofErr w:type="spellEnd"/>
            <w:r w:rsidRPr="00760B53">
              <w:rPr>
                <w:b/>
                <w:bCs/>
                <w:sz w:val="28"/>
                <w:szCs w:val="28"/>
              </w:rPr>
              <w:t>-Năstase Ramona</w:t>
            </w:r>
          </w:p>
        </w:tc>
      </w:tr>
      <w:tr w:rsidR="00676EA2" w14:paraId="29314322" w14:textId="77777777" w:rsidTr="00756EC7">
        <w:tc>
          <w:tcPr>
            <w:tcW w:w="3823" w:type="dxa"/>
          </w:tcPr>
          <w:p w14:paraId="030AE3AE" w14:textId="77777777" w:rsidR="00676EA2" w:rsidRPr="00BA4B0D" w:rsidRDefault="00676EA2" w:rsidP="00756EC7">
            <w:pPr>
              <w:spacing w:before="120" w:after="120"/>
              <w:rPr>
                <w:bCs/>
              </w:rPr>
            </w:pPr>
            <w:r w:rsidRPr="00BA4B0D">
              <w:rPr>
                <w:bCs/>
              </w:rPr>
              <w:t xml:space="preserve">        Nota propusă (cifre și litere)  </w:t>
            </w:r>
          </w:p>
          <w:p w14:paraId="53CD2915" w14:textId="77777777" w:rsidR="00676EA2" w:rsidRPr="00BA4B0D" w:rsidRDefault="00676EA2" w:rsidP="00756EC7">
            <w:pPr>
              <w:spacing w:before="120" w:after="120"/>
              <w:rPr>
                <w:bCs/>
              </w:rPr>
            </w:pPr>
            <w:r>
              <w:rPr>
                <w:bCs/>
              </w:rPr>
              <w:t xml:space="preserve">          /data notării / semnă</w:t>
            </w:r>
            <w:r w:rsidRPr="00BA4B0D">
              <w:rPr>
                <w:bCs/>
              </w:rPr>
              <w:t xml:space="preserve">tura </w:t>
            </w:r>
          </w:p>
        </w:tc>
        <w:tc>
          <w:tcPr>
            <w:tcW w:w="4110" w:type="dxa"/>
          </w:tcPr>
          <w:p w14:paraId="00ADDE2E" w14:textId="77777777" w:rsidR="00676EA2" w:rsidRPr="00BA4B0D" w:rsidRDefault="00676EA2" w:rsidP="00756EC7">
            <w:pPr>
              <w:spacing w:before="120" w:after="120"/>
              <w:jc w:val="both"/>
              <w:rPr>
                <w:b/>
                <w:bCs/>
                <w:sz w:val="28"/>
                <w:szCs w:val="28"/>
              </w:rPr>
            </w:pPr>
          </w:p>
        </w:tc>
      </w:tr>
    </w:tbl>
    <w:p w14:paraId="61E94093" w14:textId="77777777" w:rsidR="009E7983" w:rsidRDefault="009E7983" w:rsidP="00676EA2">
      <w:pPr>
        <w:rPr>
          <w:b/>
          <w:bCs/>
        </w:rPr>
      </w:pPr>
    </w:p>
    <w:p w14:paraId="4C5F28D9" w14:textId="77777777" w:rsidR="009E7983" w:rsidRDefault="009E7983" w:rsidP="008944C9">
      <w:pPr>
        <w:jc w:val="center"/>
        <w:rPr>
          <w:b/>
          <w:bCs/>
        </w:rPr>
      </w:pPr>
    </w:p>
    <w:p w14:paraId="79AEDC1A" w14:textId="77777777" w:rsidR="009E7983" w:rsidRDefault="009E7983" w:rsidP="008944C9">
      <w:pPr>
        <w:jc w:val="center"/>
        <w:rPr>
          <w:b/>
          <w:bCs/>
        </w:rPr>
      </w:pPr>
    </w:p>
    <w:p w14:paraId="443ED864" w14:textId="77777777" w:rsidR="009E7983" w:rsidRDefault="009E7983" w:rsidP="008944C9">
      <w:pPr>
        <w:jc w:val="center"/>
        <w:rPr>
          <w:b/>
          <w:bCs/>
        </w:rPr>
      </w:pPr>
    </w:p>
    <w:p w14:paraId="3A00536A" w14:textId="77777777" w:rsidR="009E7983" w:rsidRDefault="009E7983" w:rsidP="008944C9">
      <w:pPr>
        <w:jc w:val="center"/>
        <w:rPr>
          <w:b/>
          <w:bCs/>
        </w:rPr>
      </w:pPr>
    </w:p>
    <w:p w14:paraId="398CD03E" w14:textId="77777777" w:rsidR="009E7983" w:rsidRDefault="009E7983" w:rsidP="008944C9">
      <w:pPr>
        <w:jc w:val="center"/>
        <w:rPr>
          <w:b/>
          <w:bCs/>
        </w:rPr>
      </w:pPr>
    </w:p>
    <w:p w14:paraId="6A1D9FFB" w14:textId="77777777" w:rsidR="009E7983" w:rsidRDefault="009E7983" w:rsidP="008944C9">
      <w:pPr>
        <w:jc w:val="center"/>
        <w:rPr>
          <w:b/>
          <w:bCs/>
        </w:rPr>
      </w:pPr>
    </w:p>
    <w:p w14:paraId="0D8F48A3" w14:textId="77777777" w:rsidR="009E7983" w:rsidRDefault="009E7983" w:rsidP="008944C9">
      <w:pPr>
        <w:jc w:val="center"/>
        <w:rPr>
          <w:b/>
          <w:bCs/>
        </w:rPr>
      </w:pPr>
    </w:p>
    <w:p w14:paraId="4CE250A2" w14:textId="77777777" w:rsidR="009E7983" w:rsidRDefault="009E7983" w:rsidP="008944C9">
      <w:pPr>
        <w:jc w:val="center"/>
        <w:rPr>
          <w:b/>
          <w:bCs/>
        </w:rPr>
      </w:pPr>
    </w:p>
    <w:p w14:paraId="213C3244" w14:textId="77777777" w:rsidR="009E7983" w:rsidRDefault="009E7983" w:rsidP="008944C9">
      <w:pPr>
        <w:jc w:val="center"/>
        <w:rPr>
          <w:b/>
          <w:bCs/>
        </w:rPr>
      </w:pPr>
    </w:p>
    <w:p w14:paraId="1D612542" w14:textId="77777777" w:rsidR="009E7983" w:rsidRDefault="009E7983" w:rsidP="008944C9">
      <w:pPr>
        <w:jc w:val="center"/>
        <w:rPr>
          <w:b/>
          <w:bCs/>
        </w:rPr>
      </w:pPr>
    </w:p>
    <w:p w14:paraId="32DF248D" w14:textId="77777777" w:rsidR="009E7983" w:rsidRDefault="009E7983" w:rsidP="008944C9">
      <w:pPr>
        <w:jc w:val="center"/>
        <w:rPr>
          <w:b/>
          <w:bCs/>
        </w:rPr>
      </w:pPr>
    </w:p>
    <w:p w14:paraId="358A0B51" w14:textId="77777777" w:rsidR="009E7983" w:rsidRDefault="009E7983" w:rsidP="008944C9">
      <w:pPr>
        <w:jc w:val="center"/>
        <w:rPr>
          <w:b/>
          <w:bCs/>
        </w:rPr>
      </w:pPr>
    </w:p>
    <w:p w14:paraId="0BE0F0F4" w14:textId="77777777" w:rsidR="00676EA2" w:rsidRDefault="00676EA2" w:rsidP="008944C9">
      <w:pPr>
        <w:jc w:val="center"/>
        <w:rPr>
          <w:b/>
          <w:bCs/>
        </w:rPr>
      </w:pPr>
    </w:p>
    <w:p w14:paraId="4F8881E7" w14:textId="77777777" w:rsidR="008944C9" w:rsidRPr="0007444D" w:rsidRDefault="008944C9" w:rsidP="008944C9">
      <w:pPr>
        <w:jc w:val="center"/>
        <w:rPr>
          <w:b/>
          <w:bCs/>
        </w:rPr>
      </w:pPr>
      <w:r w:rsidRPr="0007444D">
        <w:rPr>
          <w:b/>
          <w:bCs/>
        </w:rPr>
        <w:t>Academia de Studii Economice din Bucure</w:t>
      </w:r>
      <w:r w:rsidR="00417F5A" w:rsidRPr="0007444D">
        <w:rPr>
          <w:b/>
          <w:bCs/>
        </w:rPr>
        <w:t>ş</w:t>
      </w:r>
      <w:r w:rsidRPr="0007444D">
        <w:rPr>
          <w:b/>
          <w:bCs/>
        </w:rPr>
        <w:t>ti</w:t>
      </w:r>
    </w:p>
    <w:p w14:paraId="42EC5CC6" w14:textId="77777777" w:rsidR="008944C9" w:rsidRPr="0007444D" w:rsidRDefault="008944C9" w:rsidP="008944C9">
      <w:pPr>
        <w:jc w:val="center"/>
        <w:rPr>
          <w:b/>
          <w:bCs/>
        </w:rPr>
      </w:pPr>
      <w:r w:rsidRPr="0007444D">
        <w:rPr>
          <w:b/>
          <w:bCs/>
        </w:rPr>
        <w:t>Departamentul pentru Pregătirea Personalului Didactic</w:t>
      </w:r>
    </w:p>
    <w:p w14:paraId="00AFFA51" w14:textId="77777777" w:rsidR="00B03647" w:rsidRDefault="00B03647" w:rsidP="00B16BDF">
      <w:pPr>
        <w:rPr>
          <w:b/>
          <w:bCs/>
          <w:sz w:val="28"/>
          <w:szCs w:val="28"/>
        </w:rPr>
      </w:pPr>
    </w:p>
    <w:p w14:paraId="7A22957E" w14:textId="77777777" w:rsidR="00676EA2" w:rsidRDefault="00676EA2" w:rsidP="00B16BDF">
      <w:pPr>
        <w:jc w:val="center"/>
        <w:rPr>
          <w:b/>
          <w:bCs/>
          <w:sz w:val="40"/>
          <w:szCs w:val="40"/>
        </w:rPr>
      </w:pPr>
    </w:p>
    <w:p w14:paraId="1BCDF917" w14:textId="77777777" w:rsidR="00676EA2" w:rsidRDefault="00676EA2" w:rsidP="00B16BDF">
      <w:pPr>
        <w:jc w:val="center"/>
        <w:rPr>
          <w:b/>
          <w:bCs/>
          <w:sz w:val="40"/>
          <w:szCs w:val="40"/>
        </w:rPr>
      </w:pPr>
    </w:p>
    <w:p w14:paraId="47D99F2D" w14:textId="77777777" w:rsidR="00B16BDF" w:rsidRPr="00F4619E" w:rsidRDefault="00417F5A" w:rsidP="00B16BDF">
      <w:pPr>
        <w:jc w:val="center"/>
        <w:rPr>
          <w:b/>
          <w:bCs/>
          <w:sz w:val="40"/>
          <w:szCs w:val="40"/>
        </w:rPr>
      </w:pPr>
      <w:r w:rsidRPr="00F4619E">
        <w:rPr>
          <w:b/>
          <w:bCs/>
          <w:sz w:val="40"/>
          <w:szCs w:val="40"/>
        </w:rPr>
        <w:t>Caiet de practică pedagogică</w:t>
      </w:r>
      <w:r w:rsidR="00C60393">
        <w:rPr>
          <w:b/>
          <w:bCs/>
          <w:sz w:val="40"/>
          <w:szCs w:val="40"/>
        </w:rPr>
        <w:t xml:space="preserve">, </w:t>
      </w:r>
      <w:r w:rsidR="008A0D44">
        <w:rPr>
          <w:b/>
          <w:bCs/>
          <w:sz w:val="40"/>
          <w:szCs w:val="40"/>
        </w:rPr>
        <w:t xml:space="preserve">anul III, </w:t>
      </w:r>
      <w:r w:rsidR="00C60393">
        <w:rPr>
          <w:b/>
          <w:bCs/>
          <w:sz w:val="40"/>
          <w:szCs w:val="40"/>
        </w:rPr>
        <w:t>semestrul al II-lea</w:t>
      </w:r>
    </w:p>
    <w:p w14:paraId="02BC678E" w14:textId="77777777" w:rsidR="0007444D" w:rsidRDefault="00B16BDF" w:rsidP="0007444D">
      <w:pPr>
        <w:jc w:val="center"/>
        <w:rPr>
          <w:b/>
          <w:bCs/>
          <w:sz w:val="40"/>
          <w:szCs w:val="40"/>
        </w:rPr>
      </w:pPr>
      <w:r w:rsidRPr="00F4619E">
        <w:rPr>
          <w:b/>
          <w:bCs/>
          <w:sz w:val="40"/>
          <w:szCs w:val="40"/>
        </w:rPr>
        <w:t>Nivelul I de pregătire psihopedagogică</w:t>
      </w:r>
    </w:p>
    <w:p w14:paraId="10DD5CC6" w14:textId="77777777" w:rsidR="0007444D" w:rsidRPr="00F4619E" w:rsidRDefault="0007444D" w:rsidP="0007444D">
      <w:pPr>
        <w:jc w:val="center"/>
        <w:rPr>
          <w:b/>
          <w:bCs/>
        </w:rPr>
      </w:pPr>
    </w:p>
    <w:p w14:paraId="173CD587" w14:textId="77777777" w:rsidR="0007444D" w:rsidRPr="0007444D" w:rsidRDefault="0007444D" w:rsidP="0007444D">
      <w:pPr>
        <w:jc w:val="center"/>
        <w:rPr>
          <w:b/>
          <w:bCs/>
          <w:sz w:val="20"/>
          <w:szCs w:val="20"/>
        </w:rPr>
      </w:pPr>
    </w:p>
    <w:tbl>
      <w:tblPr>
        <w:tblW w:w="0" w:type="auto"/>
        <w:tblLook w:val="04A0" w:firstRow="1" w:lastRow="0" w:firstColumn="1" w:lastColumn="0" w:noHBand="0" w:noVBand="1"/>
      </w:tblPr>
      <w:tblGrid>
        <w:gridCol w:w="7472"/>
        <w:gridCol w:w="7472"/>
      </w:tblGrid>
      <w:tr w:rsidR="0007444D" w:rsidRPr="00515B87" w14:paraId="792C5390" w14:textId="77777777" w:rsidTr="00574A42">
        <w:trPr>
          <w:trHeight w:val="2653"/>
        </w:trPr>
        <w:tc>
          <w:tcPr>
            <w:tcW w:w="7580" w:type="dxa"/>
          </w:tcPr>
          <w:p w14:paraId="13D84C00" w14:textId="77777777" w:rsidR="0007444D" w:rsidRDefault="00C54F0F" w:rsidP="00CE1F4C">
            <w:pPr>
              <w:rPr>
                <w:b/>
                <w:bCs/>
                <w:sz w:val="22"/>
                <w:szCs w:val="22"/>
              </w:rPr>
            </w:pPr>
            <w:r>
              <w:rPr>
                <w:b/>
                <w:bCs/>
                <w:sz w:val="22"/>
                <w:szCs w:val="22"/>
              </w:rPr>
              <w:t>Coord</w:t>
            </w:r>
            <w:r w:rsidR="00B40A84">
              <w:rPr>
                <w:b/>
                <w:bCs/>
                <w:sz w:val="22"/>
                <w:szCs w:val="22"/>
              </w:rPr>
              <w:t>onatori</w:t>
            </w:r>
            <w:r>
              <w:rPr>
                <w:b/>
                <w:bCs/>
                <w:sz w:val="22"/>
                <w:szCs w:val="22"/>
              </w:rPr>
              <w:t>:</w:t>
            </w:r>
          </w:p>
          <w:p w14:paraId="6BE85910" w14:textId="77777777" w:rsidR="00574A42" w:rsidRDefault="00574A42" w:rsidP="00C54F0F">
            <w:pPr>
              <w:ind w:right="724"/>
              <w:rPr>
                <w:bCs/>
                <w:sz w:val="22"/>
                <w:szCs w:val="22"/>
              </w:rPr>
            </w:pPr>
            <w:r>
              <w:rPr>
                <w:bCs/>
                <w:sz w:val="22"/>
                <w:szCs w:val="22"/>
              </w:rPr>
              <w:t>Prof</w:t>
            </w:r>
            <w:r w:rsidRPr="0007444D">
              <w:rPr>
                <w:bCs/>
                <w:sz w:val="22"/>
                <w:szCs w:val="22"/>
              </w:rPr>
              <w:t xml:space="preserve">. univ. dr. </w:t>
            </w:r>
            <w:r>
              <w:rPr>
                <w:bCs/>
                <w:sz w:val="22"/>
                <w:szCs w:val="22"/>
              </w:rPr>
              <w:t>Daniela Dumitru</w:t>
            </w:r>
          </w:p>
          <w:p w14:paraId="4BADBC70" w14:textId="77777777" w:rsidR="00C54F0F" w:rsidRDefault="00C54F0F" w:rsidP="00C54F0F">
            <w:pPr>
              <w:ind w:right="724"/>
              <w:rPr>
                <w:bCs/>
                <w:sz w:val="22"/>
                <w:szCs w:val="22"/>
              </w:rPr>
            </w:pPr>
            <w:r>
              <w:rPr>
                <w:bCs/>
                <w:sz w:val="22"/>
                <w:szCs w:val="22"/>
              </w:rPr>
              <w:t>Conf. univ</w:t>
            </w:r>
            <w:r w:rsidRPr="0007444D">
              <w:rPr>
                <w:bCs/>
                <w:sz w:val="22"/>
                <w:szCs w:val="22"/>
              </w:rPr>
              <w:t>. dr. Maria Liana Lăcătuş</w:t>
            </w:r>
          </w:p>
          <w:p w14:paraId="6322F7D1" w14:textId="77777777" w:rsidR="00574A42" w:rsidRPr="0007444D" w:rsidRDefault="00574A42" w:rsidP="00574A42">
            <w:pPr>
              <w:ind w:right="724"/>
              <w:rPr>
                <w:bCs/>
                <w:sz w:val="22"/>
                <w:szCs w:val="22"/>
              </w:rPr>
            </w:pPr>
            <w:r>
              <w:rPr>
                <w:bCs/>
                <w:sz w:val="22"/>
                <w:szCs w:val="22"/>
              </w:rPr>
              <w:t>Conf. univ.</w:t>
            </w:r>
            <w:r w:rsidRPr="0007444D">
              <w:rPr>
                <w:bCs/>
                <w:sz w:val="22"/>
                <w:szCs w:val="22"/>
              </w:rPr>
              <w:t xml:space="preserve"> dr. Camelia Stăiculescu</w:t>
            </w:r>
          </w:p>
          <w:p w14:paraId="4F89F2AE" w14:textId="77777777" w:rsidR="00574A42" w:rsidRPr="0007444D" w:rsidRDefault="00574A42" w:rsidP="00574A42">
            <w:pPr>
              <w:ind w:right="724"/>
              <w:rPr>
                <w:bCs/>
                <w:sz w:val="22"/>
                <w:szCs w:val="22"/>
              </w:rPr>
            </w:pPr>
            <w:r>
              <w:rPr>
                <w:bCs/>
                <w:sz w:val="22"/>
                <w:szCs w:val="22"/>
              </w:rPr>
              <w:t xml:space="preserve">Lect. univ. dr. Alexandru Robert Mihăilă  </w:t>
            </w:r>
          </w:p>
          <w:p w14:paraId="7A2FCA4F" w14:textId="77777777" w:rsidR="00C54F0F" w:rsidRDefault="00C54F0F" w:rsidP="00CE1F4C">
            <w:pPr>
              <w:rPr>
                <w:bCs/>
                <w:sz w:val="22"/>
                <w:szCs w:val="22"/>
              </w:rPr>
            </w:pPr>
            <w:r>
              <w:rPr>
                <w:bCs/>
                <w:sz w:val="22"/>
                <w:szCs w:val="22"/>
              </w:rPr>
              <w:t>Lect. univ</w:t>
            </w:r>
            <w:r w:rsidRPr="0007444D">
              <w:rPr>
                <w:bCs/>
                <w:sz w:val="22"/>
                <w:szCs w:val="22"/>
              </w:rPr>
              <w:t>. dr. Elena Ramona Richiţeanu Năstase</w:t>
            </w:r>
          </w:p>
          <w:p w14:paraId="16713562" w14:textId="77777777" w:rsidR="00C54F0F" w:rsidRPr="0007444D" w:rsidRDefault="00574A42" w:rsidP="00CE1F4C">
            <w:pPr>
              <w:rPr>
                <w:b/>
                <w:bCs/>
                <w:sz w:val="22"/>
                <w:szCs w:val="22"/>
              </w:rPr>
            </w:pPr>
            <w:r>
              <w:rPr>
                <w:bCs/>
                <w:sz w:val="22"/>
                <w:szCs w:val="22"/>
              </w:rPr>
              <w:t xml:space="preserve"> </w:t>
            </w:r>
          </w:p>
        </w:tc>
        <w:tc>
          <w:tcPr>
            <w:tcW w:w="7580" w:type="dxa"/>
          </w:tcPr>
          <w:p w14:paraId="1019ADAC" w14:textId="77777777" w:rsidR="0007444D" w:rsidRPr="0007444D" w:rsidRDefault="0007444D" w:rsidP="00CE1F4C">
            <w:pPr>
              <w:ind w:right="724"/>
              <w:jc w:val="right"/>
              <w:rPr>
                <w:b/>
                <w:bCs/>
                <w:sz w:val="22"/>
                <w:szCs w:val="22"/>
              </w:rPr>
            </w:pPr>
            <w:r w:rsidRPr="0007444D">
              <w:rPr>
                <w:b/>
                <w:bCs/>
                <w:sz w:val="22"/>
                <w:szCs w:val="22"/>
              </w:rPr>
              <w:t>Autori:</w:t>
            </w:r>
          </w:p>
          <w:p w14:paraId="44285462" w14:textId="77777777" w:rsidR="00574A42" w:rsidRDefault="00574A42" w:rsidP="00CE1F4C">
            <w:pPr>
              <w:ind w:right="724"/>
              <w:jc w:val="right"/>
              <w:rPr>
                <w:bCs/>
                <w:sz w:val="22"/>
                <w:szCs w:val="22"/>
              </w:rPr>
            </w:pPr>
            <w:r>
              <w:rPr>
                <w:bCs/>
                <w:sz w:val="22"/>
                <w:szCs w:val="22"/>
              </w:rPr>
              <w:t>Prof</w:t>
            </w:r>
            <w:r w:rsidRPr="0007444D">
              <w:rPr>
                <w:bCs/>
                <w:sz w:val="22"/>
                <w:szCs w:val="22"/>
              </w:rPr>
              <w:t xml:space="preserve">. univ. dr. </w:t>
            </w:r>
            <w:r>
              <w:rPr>
                <w:bCs/>
                <w:sz w:val="22"/>
                <w:szCs w:val="22"/>
              </w:rPr>
              <w:t>Daniela Dumitru</w:t>
            </w:r>
          </w:p>
          <w:p w14:paraId="5A3A1695" w14:textId="77777777" w:rsidR="0007444D" w:rsidRPr="0007444D" w:rsidRDefault="0007444D" w:rsidP="00CE1F4C">
            <w:pPr>
              <w:ind w:right="724"/>
              <w:jc w:val="right"/>
              <w:rPr>
                <w:bCs/>
                <w:sz w:val="22"/>
                <w:szCs w:val="22"/>
              </w:rPr>
            </w:pPr>
            <w:r w:rsidRPr="0007444D">
              <w:rPr>
                <w:bCs/>
                <w:sz w:val="22"/>
                <w:szCs w:val="22"/>
              </w:rPr>
              <w:t>Conf. univ. dr. Olga Ciobanu</w:t>
            </w:r>
          </w:p>
          <w:p w14:paraId="018129F3" w14:textId="77777777" w:rsidR="0007444D" w:rsidRPr="0007444D" w:rsidRDefault="0007444D" w:rsidP="00CE1F4C">
            <w:pPr>
              <w:ind w:right="724"/>
              <w:jc w:val="right"/>
              <w:rPr>
                <w:bCs/>
                <w:sz w:val="22"/>
                <w:szCs w:val="22"/>
              </w:rPr>
            </w:pPr>
            <w:r w:rsidRPr="0007444D">
              <w:rPr>
                <w:bCs/>
                <w:sz w:val="22"/>
                <w:szCs w:val="22"/>
              </w:rPr>
              <w:t>Conf. univ. dr. Mihai Diaconu</w:t>
            </w:r>
          </w:p>
          <w:p w14:paraId="5332FE42" w14:textId="77777777" w:rsidR="0007444D" w:rsidRPr="0007444D" w:rsidRDefault="00C54F0F" w:rsidP="00CE1F4C">
            <w:pPr>
              <w:ind w:right="724"/>
              <w:jc w:val="right"/>
              <w:rPr>
                <w:bCs/>
                <w:sz w:val="22"/>
                <w:szCs w:val="22"/>
              </w:rPr>
            </w:pPr>
            <w:r>
              <w:rPr>
                <w:bCs/>
                <w:sz w:val="22"/>
                <w:szCs w:val="22"/>
              </w:rPr>
              <w:t>Prof univ</w:t>
            </w:r>
            <w:r w:rsidR="0007444D" w:rsidRPr="0007444D">
              <w:rPr>
                <w:bCs/>
                <w:sz w:val="22"/>
                <w:szCs w:val="22"/>
              </w:rPr>
              <w:t>. dr. Corina Cace</w:t>
            </w:r>
          </w:p>
          <w:p w14:paraId="6650FF8B" w14:textId="77777777" w:rsidR="0007444D" w:rsidRPr="0007444D" w:rsidRDefault="00C54F0F" w:rsidP="00CE1F4C">
            <w:pPr>
              <w:ind w:right="724"/>
              <w:jc w:val="right"/>
              <w:rPr>
                <w:bCs/>
                <w:sz w:val="22"/>
                <w:szCs w:val="22"/>
              </w:rPr>
            </w:pPr>
            <w:r>
              <w:rPr>
                <w:bCs/>
                <w:sz w:val="22"/>
                <w:szCs w:val="22"/>
              </w:rPr>
              <w:t>Conf. univ.</w:t>
            </w:r>
            <w:r w:rsidR="0007444D" w:rsidRPr="0007444D">
              <w:rPr>
                <w:bCs/>
                <w:sz w:val="22"/>
                <w:szCs w:val="22"/>
              </w:rPr>
              <w:t xml:space="preserve"> dr. Camelia Stăiculescu</w:t>
            </w:r>
          </w:p>
          <w:p w14:paraId="4C686D6F" w14:textId="77777777" w:rsidR="0007444D" w:rsidRPr="0007444D" w:rsidRDefault="00C54F0F" w:rsidP="00CE1F4C">
            <w:pPr>
              <w:ind w:right="724"/>
              <w:jc w:val="right"/>
              <w:rPr>
                <w:bCs/>
                <w:sz w:val="22"/>
                <w:szCs w:val="22"/>
              </w:rPr>
            </w:pPr>
            <w:r>
              <w:rPr>
                <w:bCs/>
                <w:sz w:val="22"/>
                <w:szCs w:val="22"/>
              </w:rPr>
              <w:t>Conf. univ</w:t>
            </w:r>
            <w:r w:rsidR="0007444D" w:rsidRPr="0007444D">
              <w:rPr>
                <w:bCs/>
                <w:sz w:val="22"/>
                <w:szCs w:val="22"/>
              </w:rPr>
              <w:t>. dr. Maria Liana Lăcătuş</w:t>
            </w:r>
          </w:p>
          <w:p w14:paraId="5D3B116A" w14:textId="77777777" w:rsidR="0007444D" w:rsidRPr="0007444D" w:rsidRDefault="00C54F0F" w:rsidP="00CE1F4C">
            <w:pPr>
              <w:ind w:right="724"/>
              <w:jc w:val="right"/>
              <w:rPr>
                <w:bCs/>
                <w:sz w:val="22"/>
                <w:szCs w:val="22"/>
              </w:rPr>
            </w:pPr>
            <w:r>
              <w:rPr>
                <w:bCs/>
                <w:sz w:val="22"/>
                <w:szCs w:val="22"/>
              </w:rPr>
              <w:t>Conf. univ</w:t>
            </w:r>
            <w:r w:rsidR="0007444D" w:rsidRPr="0007444D">
              <w:rPr>
                <w:bCs/>
                <w:sz w:val="22"/>
                <w:szCs w:val="22"/>
              </w:rPr>
              <w:t>. dr. Monica Elisabeta Păduraru</w:t>
            </w:r>
          </w:p>
          <w:p w14:paraId="3E180465" w14:textId="77777777" w:rsidR="0007444D" w:rsidRDefault="00C54F0F" w:rsidP="0007444D">
            <w:pPr>
              <w:ind w:right="724"/>
              <w:jc w:val="right"/>
              <w:rPr>
                <w:bCs/>
                <w:sz w:val="22"/>
                <w:szCs w:val="22"/>
              </w:rPr>
            </w:pPr>
            <w:r>
              <w:rPr>
                <w:bCs/>
                <w:sz w:val="22"/>
                <w:szCs w:val="22"/>
              </w:rPr>
              <w:t>Lect. univ</w:t>
            </w:r>
            <w:r w:rsidR="0007444D" w:rsidRPr="0007444D">
              <w:rPr>
                <w:bCs/>
                <w:sz w:val="22"/>
                <w:szCs w:val="22"/>
              </w:rPr>
              <w:t>. dr. Elena Ramona Richiţeanu Năstase</w:t>
            </w:r>
          </w:p>
          <w:p w14:paraId="3A6D7E51" w14:textId="77777777" w:rsidR="00C54F0F" w:rsidRDefault="00C54F0F" w:rsidP="0007444D">
            <w:pPr>
              <w:ind w:right="724"/>
              <w:jc w:val="right"/>
              <w:rPr>
                <w:bCs/>
                <w:sz w:val="22"/>
                <w:szCs w:val="22"/>
              </w:rPr>
            </w:pPr>
            <w:r>
              <w:rPr>
                <w:bCs/>
                <w:sz w:val="22"/>
                <w:szCs w:val="22"/>
              </w:rPr>
              <w:t>Lect. univ</w:t>
            </w:r>
            <w:r w:rsidRPr="0007444D">
              <w:rPr>
                <w:bCs/>
                <w:sz w:val="22"/>
                <w:szCs w:val="22"/>
              </w:rPr>
              <w:t>. dr.</w:t>
            </w:r>
            <w:r>
              <w:rPr>
                <w:bCs/>
                <w:sz w:val="22"/>
                <w:szCs w:val="22"/>
              </w:rPr>
              <w:t xml:space="preserve"> Robert Alexandru Mihăilă</w:t>
            </w:r>
          </w:p>
          <w:p w14:paraId="1593CB49" w14:textId="77777777" w:rsidR="00C54F0F" w:rsidRDefault="00C54F0F" w:rsidP="0007444D">
            <w:pPr>
              <w:ind w:right="724"/>
              <w:jc w:val="right"/>
              <w:rPr>
                <w:bCs/>
                <w:sz w:val="22"/>
                <w:szCs w:val="22"/>
              </w:rPr>
            </w:pPr>
            <w:r>
              <w:rPr>
                <w:bCs/>
                <w:sz w:val="22"/>
                <w:szCs w:val="22"/>
              </w:rPr>
              <w:t>Lect. univ</w:t>
            </w:r>
            <w:r w:rsidRPr="0007444D">
              <w:rPr>
                <w:bCs/>
                <w:sz w:val="22"/>
                <w:szCs w:val="22"/>
              </w:rPr>
              <w:t>. dr.</w:t>
            </w:r>
            <w:r>
              <w:rPr>
                <w:bCs/>
                <w:sz w:val="22"/>
                <w:szCs w:val="22"/>
              </w:rPr>
              <w:t xml:space="preserve"> Vladimir Aurelian Enăchescu</w:t>
            </w:r>
          </w:p>
          <w:p w14:paraId="61EA6B89" w14:textId="77777777" w:rsidR="00C54F0F" w:rsidRPr="0007444D" w:rsidRDefault="00C54F0F" w:rsidP="0007444D">
            <w:pPr>
              <w:ind w:right="724"/>
              <w:jc w:val="right"/>
              <w:rPr>
                <w:bCs/>
                <w:sz w:val="22"/>
                <w:szCs w:val="22"/>
              </w:rPr>
            </w:pPr>
            <w:r>
              <w:rPr>
                <w:bCs/>
                <w:sz w:val="22"/>
                <w:szCs w:val="22"/>
              </w:rPr>
              <w:t>Lect. univ</w:t>
            </w:r>
            <w:r w:rsidRPr="0007444D">
              <w:rPr>
                <w:bCs/>
                <w:sz w:val="22"/>
                <w:szCs w:val="22"/>
              </w:rPr>
              <w:t>. dr.</w:t>
            </w:r>
            <w:r>
              <w:rPr>
                <w:bCs/>
                <w:sz w:val="22"/>
                <w:szCs w:val="22"/>
              </w:rPr>
              <w:t xml:space="preserve"> Marin Drămnescu</w:t>
            </w:r>
          </w:p>
        </w:tc>
      </w:tr>
      <w:tr w:rsidR="0007444D" w:rsidRPr="00515B87" w14:paraId="614119C5" w14:textId="77777777" w:rsidTr="00574A42">
        <w:tc>
          <w:tcPr>
            <w:tcW w:w="15160" w:type="dxa"/>
            <w:gridSpan w:val="2"/>
          </w:tcPr>
          <w:p w14:paraId="348EB1A0" w14:textId="77777777" w:rsidR="0007444D" w:rsidRPr="0007444D" w:rsidRDefault="0007444D" w:rsidP="00CE1F4C">
            <w:pPr>
              <w:ind w:right="724"/>
              <w:jc w:val="both"/>
              <w:rPr>
                <w:bCs/>
                <w:sz w:val="22"/>
                <w:szCs w:val="22"/>
              </w:rPr>
            </w:pPr>
          </w:p>
        </w:tc>
      </w:tr>
    </w:tbl>
    <w:p w14:paraId="198681D2" w14:textId="77777777" w:rsidR="00B03647" w:rsidRDefault="00B03647" w:rsidP="00B16BDF">
      <w:pPr>
        <w:rPr>
          <w:b/>
          <w:bCs/>
          <w:sz w:val="28"/>
          <w:szCs w:val="28"/>
        </w:rPr>
      </w:pPr>
    </w:p>
    <w:p w14:paraId="582F144D" w14:textId="77777777" w:rsidR="00C54F0F" w:rsidRDefault="00C54F0F" w:rsidP="00B16BDF">
      <w:pPr>
        <w:rPr>
          <w:b/>
          <w:bCs/>
          <w:sz w:val="28"/>
          <w:szCs w:val="28"/>
        </w:rPr>
      </w:pPr>
    </w:p>
    <w:p w14:paraId="212AC4F6" w14:textId="77777777" w:rsidR="00722EC3" w:rsidRPr="0007444D" w:rsidRDefault="00722EC3" w:rsidP="0007444D">
      <w:pPr>
        <w:jc w:val="center"/>
        <w:rPr>
          <w:b/>
          <w:bCs/>
        </w:rPr>
      </w:pPr>
      <w:r w:rsidRPr="0007444D">
        <w:rPr>
          <w:b/>
          <w:bCs/>
        </w:rPr>
        <w:lastRenderedPageBreak/>
        <w:t>Bucure</w:t>
      </w:r>
      <w:r w:rsidR="00417F5A" w:rsidRPr="0007444D">
        <w:rPr>
          <w:b/>
          <w:bCs/>
        </w:rPr>
        <w:t>ş</w:t>
      </w:r>
      <w:r w:rsidRPr="0007444D">
        <w:rPr>
          <w:b/>
          <w:bCs/>
        </w:rPr>
        <w:t>ti</w:t>
      </w:r>
      <w:r w:rsidR="0007444D">
        <w:rPr>
          <w:b/>
          <w:bCs/>
        </w:rPr>
        <w:t xml:space="preserve">, </w:t>
      </w:r>
      <w:r w:rsidR="00C54F0F">
        <w:rPr>
          <w:b/>
          <w:bCs/>
        </w:rPr>
        <w:t>20</w:t>
      </w:r>
      <w:r w:rsidR="00574A42">
        <w:rPr>
          <w:b/>
          <w:bCs/>
        </w:rPr>
        <w:t>2</w:t>
      </w:r>
      <w:r w:rsidR="00D43303">
        <w:rPr>
          <w:b/>
          <w:bCs/>
        </w:rPr>
        <w:t>6</w:t>
      </w:r>
    </w:p>
    <w:p w14:paraId="00D2D5EE" w14:textId="77777777" w:rsidR="00417F5A" w:rsidRPr="00F4619E" w:rsidRDefault="00417F5A" w:rsidP="00722EC3">
      <w:pPr>
        <w:jc w:val="center"/>
        <w:rPr>
          <w:b/>
          <w:color w:val="000000"/>
          <w:sz w:val="16"/>
          <w:szCs w:val="16"/>
        </w:rPr>
      </w:pPr>
    </w:p>
    <w:p w14:paraId="3365C6A8" w14:textId="77777777" w:rsidR="000C696A" w:rsidRPr="000C696A" w:rsidRDefault="000C696A" w:rsidP="000C696A">
      <w:pPr>
        <w:shd w:val="clear" w:color="auto" w:fill="FFFFFF"/>
        <w:rPr>
          <w:color w:val="000000"/>
        </w:rPr>
      </w:pPr>
      <w:r w:rsidRPr="000C696A">
        <w:rPr>
          <w:color w:val="000000"/>
        </w:rPr>
        <w:t> </w:t>
      </w:r>
    </w:p>
    <w:p w14:paraId="6282E18A" w14:textId="77777777" w:rsidR="000C696A" w:rsidRPr="000C696A" w:rsidRDefault="000C696A" w:rsidP="000C696A">
      <w:pPr>
        <w:shd w:val="clear" w:color="auto" w:fill="FFFFFF"/>
        <w:rPr>
          <w:color w:val="000000"/>
        </w:rPr>
      </w:pPr>
      <w:r w:rsidRPr="000C696A">
        <w:rPr>
          <w:color w:val="000000"/>
        </w:rPr>
        <w:t> </w:t>
      </w:r>
    </w:p>
    <w:p w14:paraId="52134D8D" w14:textId="77777777" w:rsidR="000C696A" w:rsidRPr="000C696A" w:rsidRDefault="00F262B5" w:rsidP="000C696A">
      <w:pPr>
        <w:shd w:val="clear" w:color="auto" w:fill="FFFFFF"/>
        <w:rPr>
          <w:color w:val="000000"/>
        </w:rPr>
      </w:pPr>
      <w:r>
        <w:rPr>
          <w:color w:val="000000"/>
        </w:rPr>
        <w:t>Autorii</w:t>
      </w:r>
      <w:r w:rsidR="000C696A" w:rsidRPr="000C696A">
        <w:rPr>
          <w:color w:val="000000"/>
        </w:rPr>
        <w:t xml:space="preserve"> îşi asumă întreaga responsabilitate pentru ideile exprimate, pentru originalitatea materialului şi pentru sursele bibliografice menţionate.</w:t>
      </w:r>
    </w:p>
    <w:p w14:paraId="4992F749" w14:textId="77777777" w:rsidR="00B03647" w:rsidRPr="000C696A" w:rsidRDefault="00B03647" w:rsidP="00B16BDF">
      <w:pPr>
        <w:rPr>
          <w:b/>
          <w:bCs/>
          <w:color w:val="000000"/>
        </w:rPr>
      </w:pPr>
    </w:p>
    <w:p w14:paraId="262575ED" w14:textId="77777777" w:rsidR="00B16BDF" w:rsidRPr="00165C7E" w:rsidRDefault="00B16BDF" w:rsidP="00165C7E">
      <w:pPr>
        <w:ind w:firstLine="720"/>
        <w:rPr>
          <w:b/>
          <w:bCs/>
          <w:sz w:val="36"/>
          <w:szCs w:val="36"/>
        </w:rPr>
      </w:pPr>
      <w:r w:rsidRPr="00165C7E">
        <w:rPr>
          <w:b/>
          <w:bCs/>
          <w:sz w:val="36"/>
          <w:szCs w:val="36"/>
        </w:rPr>
        <w:t>Cuprins:</w:t>
      </w:r>
    </w:p>
    <w:p w14:paraId="0629C6BD" w14:textId="77777777" w:rsidR="00B16BDF" w:rsidRDefault="00B16BDF" w:rsidP="00B16BDF">
      <w:pPr>
        <w:rPr>
          <w:b/>
          <w:bCs/>
          <w:sz w:val="28"/>
          <w:szCs w:val="28"/>
        </w:rPr>
      </w:pPr>
    </w:p>
    <w:p w14:paraId="0BB9F8A3" w14:textId="77777777" w:rsidR="00B16BDF" w:rsidRDefault="00B16BDF" w:rsidP="007C7322">
      <w:pPr>
        <w:rPr>
          <w:b/>
          <w:bCs/>
          <w:sz w:val="28"/>
          <w:szCs w:val="28"/>
        </w:rPr>
      </w:pPr>
      <w:r>
        <w:rPr>
          <w:b/>
          <w:bCs/>
          <w:sz w:val="28"/>
          <w:szCs w:val="28"/>
        </w:rPr>
        <w:t xml:space="preserve">Secţiunea I </w:t>
      </w:r>
      <w:r w:rsidR="00165C7E">
        <w:rPr>
          <w:b/>
          <w:bCs/>
          <w:sz w:val="28"/>
          <w:szCs w:val="28"/>
        </w:rPr>
        <w:t xml:space="preserve">- </w:t>
      </w:r>
      <w:r>
        <w:rPr>
          <w:b/>
          <w:bCs/>
          <w:sz w:val="28"/>
          <w:szCs w:val="28"/>
        </w:rPr>
        <w:t>Aspecte generale privind practica pedagogică</w:t>
      </w:r>
      <w:r w:rsidR="00C60393">
        <w:rPr>
          <w:b/>
          <w:bCs/>
          <w:sz w:val="28"/>
          <w:szCs w:val="28"/>
        </w:rPr>
        <w:t>. Semestrul al II-lea</w:t>
      </w:r>
    </w:p>
    <w:p w14:paraId="78842CA0" w14:textId="77777777" w:rsidR="00165C7E" w:rsidRPr="00E0009D" w:rsidRDefault="00165C7E" w:rsidP="00B16BDF">
      <w:pPr>
        <w:rPr>
          <w:b/>
          <w:bCs/>
          <w:sz w:val="12"/>
          <w:szCs w:val="12"/>
        </w:rPr>
      </w:pPr>
    </w:p>
    <w:p w14:paraId="01B0E4CC" w14:textId="77777777" w:rsidR="008A0D44" w:rsidRDefault="00C60393" w:rsidP="00B16BDF">
      <w:pPr>
        <w:tabs>
          <w:tab w:val="right" w:pos="14459"/>
        </w:tabs>
        <w:spacing w:line="264" w:lineRule="auto"/>
        <w:jc w:val="both"/>
        <w:rPr>
          <w:b/>
          <w:bCs/>
        </w:rPr>
      </w:pPr>
      <w:r>
        <w:rPr>
          <w:b/>
          <w:bCs/>
        </w:rPr>
        <w:t>1</w:t>
      </w:r>
      <w:r w:rsidR="00B16BDF">
        <w:rPr>
          <w:b/>
          <w:bCs/>
        </w:rPr>
        <w:t xml:space="preserve">. </w:t>
      </w:r>
      <w:r w:rsidR="008A0D44">
        <w:rPr>
          <w:b/>
          <w:bCs/>
        </w:rPr>
        <w:t>Sarcinile studentului practicant</w:t>
      </w:r>
    </w:p>
    <w:p w14:paraId="7A462485" w14:textId="77777777" w:rsidR="00B16BDF" w:rsidRDefault="008A0D44" w:rsidP="00B16BDF">
      <w:pPr>
        <w:tabs>
          <w:tab w:val="right" w:pos="14459"/>
        </w:tabs>
        <w:spacing w:line="264" w:lineRule="auto"/>
        <w:jc w:val="both"/>
        <w:rPr>
          <w:b/>
          <w:bCs/>
        </w:rPr>
      </w:pPr>
      <w:r>
        <w:rPr>
          <w:b/>
          <w:bCs/>
        </w:rPr>
        <w:t xml:space="preserve">2. </w:t>
      </w:r>
      <w:r w:rsidR="00B16BDF">
        <w:rPr>
          <w:b/>
          <w:bCs/>
        </w:rPr>
        <w:t>Planificarea activităţilor de practică pedagogică</w:t>
      </w:r>
      <w:r w:rsidR="00B16BDF">
        <w:tab/>
      </w:r>
    </w:p>
    <w:p w14:paraId="6FF40E48" w14:textId="77777777" w:rsidR="00B16BDF" w:rsidRDefault="008A0D44" w:rsidP="00B16BDF">
      <w:pPr>
        <w:tabs>
          <w:tab w:val="left" w:pos="720"/>
          <w:tab w:val="right" w:pos="14459"/>
        </w:tabs>
        <w:spacing w:line="264" w:lineRule="auto"/>
        <w:ind w:left="708"/>
        <w:jc w:val="both"/>
      </w:pPr>
      <w:r>
        <w:t>2</w:t>
      </w:r>
      <w:r w:rsidR="00C60393">
        <w:t>.1</w:t>
      </w:r>
      <w:r w:rsidR="00B16BDF">
        <w:t>. Orarul săptămâna</w:t>
      </w:r>
      <w:r w:rsidR="00B40A84">
        <w:t>l al profesorului îndrumător – S</w:t>
      </w:r>
      <w:r w:rsidR="00B16BDF">
        <w:t xml:space="preserve">emestrul </w:t>
      </w:r>
      <w:r w:rsidR="00B40A84">
        <w:t xml:space="preserve">al </w:t>
      </w:r>
      <w:r w:rsidR="00B16BDF">
        <w:t>II</w:t>
      </w:r>
      <w:r w:rsidR="00B40A84">
        <w:t>-lea</w:t>
      </w:r>
      <w:r w:rsidR="00B16BDF">
        <w:tab/>
      </w:r>
    </w:p>
    <w:p w14:paraId="00D4DCC4" w14:textId="77777777" w:rsidR="00B16BDF" w:rsidRDefault="008A0D44" w:rsidP="00B16BDF">
      <w:pPr>
        <w:tabs>
          <w:tab w:val="left" w:pos="1080"/>
          <w:tab w:val="right" w:pos="14459"/>
        </w:tabs>
        <w:spacing w:line="264" w:lineRule="auto"/>
        <w:ind w:left="1162" w:hanging="454"/>
      </w:pPr>
      <w:r>
        <w:t>2</w:t>
      </w:r>
      <w:r w:rsidR="00C60393">
        <w:t>.2</w:t>
      </w:r>
      <w:r w:rsidR="00B16BDF">
        <w:t xml:space="preserve">. Evidenţa prezenţei studentului practicant în şcoala de aplicaţie </w:t>
      </w:r>
    </w:p>
    <w:p w14:paraId="01260161" w14:textId="77777777" w:rsidR="00E0009D" w:rsidRPr="00E0009D" w:rsidRDefault="00E0009D" w:rsidP="00B16BDF">
      <w:pPr>
        <w:tabs>
          <w:tab w:val="left" w:pos="1080"/>
          <w:tab w:val="right" w:pos="14459"/>
        </w:tabs>
        <w:spacing w:line="264" w:lineRule="auto"/>
        <w:ind w:left="1162" w:hanging="454"/>
      </w:pPr>
    </w:p>
    <w:p w14:paraId="2A0FA63B" w14:textId="77777777" w:rsidR="00B16BDF" w:rsidRDefault="00B16BDF" w:rsidP="00B16BDF">
      <w:pPr>
        <w:tabs>
          <w:tab w:val="left" w:pos="1080"/>
          <w:tab w:val="right" w:pos="14459"/>
        </w:tabs>
        <w:spacing w:line="264" w:lineRule="auto"/>
        <w:rPr>
          <w:b/>
          <w:bCs/>
          <w:sz w:val="28"/>
          <w:szCs w:val="28"/>
        </w:rPr>
      </w:pPr>
      <w:r>
        <w:rPr>
          <w:b/>
          <w:bCs/>
          <w:sz w:val="28"/>
          <w:szCs w:val="28"/>
        </w:rPr>
        <w:t>Secţiunea a II-a Activităţi</w:t>
      </w:r>
      <w:r w:rsidR="00C60393">
        <w:rPr>
          <w:b/>
          <w:bCs/>
          <w:sz w:val="28"/>
          <w:szCs w:val="28"/>
        </w:rPr>
        <w:t xml:space="preserve"> de învăţare proiectate pentru S</w:t>
      </w:r>
      <w:r>
        <w:rPr>
          <w:b/>
          <w:bCs/>
          <w:sz w:val="28"/>
          <w:szCs w:val="28"/>
        </w:rPr>
        <w:t>emestr</w:t>
      </w:r>
      <w:r w:rsidR="00C60393">
        <w:rPr>
          <w:b/>
          <w:bCs/>
          <w:sz w:val="28"/>
          <w:szCs w:val="28"/>
        </w:rPr>
        <w:t xml:space="preserve">ul </w:t>
      </w:r>
      <w:r w:rsidR="00B40A84">
        <w:rPr>
          <w:b/>
          <w:bCs/>
          <w:sz w:val="28"/>
          <w:szCs w:val="28"/>
        </w:rPr>
        <w:t xml:space="preserve">al </w:t>
      </w:r>
      <w:r>
        <w:rPr>
          <w:b/>
          <w:bCs/>
          <w:sz w:val="28"/>
          <w:szCs w:val="28"/>
        </w:rPr>
        <w:t>II</w:t>
      </w:r>
      <w:r w:rsidR="00B40A84">
        <w:rPr>
          <w:b/>
          <w:bCs/>
          <w:sz w:val="28"/>
          <w:szCs w:val="28"/>
        </w:rPr>
        <w:t>-lea</w:t>
      </w:r>
    </w:p>
    <w:p w14:paraId="3568E90E" w14:textId="77777777" w:rsidR="00165C7E" w:rsidRPr="00E0009D" w:rsidRDefault="00165C7E" w:rsidP="00B16BDF">
      <w:pPr>
        <w:tabs>
          <w:tab w:val="left" w:pos="1080"/>
          <w:tab w:val="right" w:pos="14459"/>
        </w:tabs>
        <w:spacing w:line="264" w:lineRule="auto"/>
        <w:rPr>
          <w:b/>
          <w:bCs/>
          <w:sz w:val="12"/>
          <w:szCs w:val="12"/>
        </w:rPr>
      </w:pPr>
    </w:p>
    <w:p w14:paraId="14C19172" w14:textId="77777777" w:rsidR="00E0009D" w:rsidRPr="00426CB6" w:rsidRDefault="008A0D44" w:rsidP="00E0009D">
      <w:pPr>
        <w:tabs>
          <w:tab w:val="right" w:pos="14459"/>
        </w:tabs>
        <w:spacing w:line="264" w:lineRule="auto"/>
        <w:ind w:right="544"/>
        <w:jc w:val="both"/>
        <w:rPr>
          <w:b/>
          <w:bCs/>
          <w:color w:val="000000"/>
        </w:rPr>
      </w:pPr>
      <w:r>
        <w:rPr>
          <w:b/>
          <w:bCs/>
        </w:rPr>
        <w:t>3</w:t>
      </w:r>
      <w:r w:rsidR="00225669">
        <w:rPr>
          <w:b/>
          <w:bCs/>
        </w:rPr>
        <w:t xml:space="preserve">. </w:t>
      </w:r>
      <w:r w:rsidR="009640BE" w:rsidRPr="00426CB6">
        <w:rPr>
          <w:b/>
          <w:bCs/>
          <w:color w:val="000000"/>
        </w:rPr>
        <w:t>Descrierea şi analiza activităţilor nedidactice</w:t>
      </w:r>
    </w:p>
    <w:p w14:paraId="60F58BFE" w14:textId="77777777" w:rsidR="00E0009D" w:rsidRPr="00426CB6" w:rsidRDefault="00E0009D" w:rsidP="00E0009D">
      <w:pPr>
        <w:tabs>
          <w:tab w:val="right" w:pos="14459"/>
        </w:tabs>
        <w:spacing w:line="264" w:lineRule="auto"/>
        <w:ind w:left="720" w:right="544"/>
        <w:jc w:val="both"/>
        <w:rPr>
          <w:bCs/>
          <w:color w:val="000000"/>
        </w:rPr>
      </w:pPr>
      <w:r>
        <w:rPr>
          <w:bCs/>
          <w:color w:val="000000"/>
        </w:rPr>
        <w:t>3</w:t>
      </w:r>
      <w:r w:rsidRPr="00426CB6">
        <w:rPr>
          <w:bCs/>
          <w:color w:val="000000"/>
        </w:rPr>
        <w:t xml:space="preserve">.1 </w:t>
      </w:r>
      <w:r w:rsidR="009640BE" w:rsidRPr="00426CB6">
        <w:rPr>
          <w:bCs/>
          <w:color w:val="000000"/>
        </w:rPr>
        <w:t>Fi</w:t>
      </w:r>
      <w:r w:rsidR="009640BE">
        <w:rPr>
          <w:bCs/>
          <w:color w:val="000000"/>
        </w:rPr>
        <w:t>ş</w:t>
      </w:r>
      <w:r w:rsidR="009640BE" w:rsidRPr="00426CB6">
        <w:rPr>
          <w:bCs/>
          <w:color w:val="000000"/>
        </w:rPr>
        <w:t>ă de descriere a activită</w:t>
      </w:r>
      <w:r w:rsidR="009640BE">
        <w:rPr>
          <w:bCs/>
          <w:color w:val="000000"/>
        </w:rPr>
        <w:t>ţ</w:t>
      </w:r>
      <w:r w:rsidR="009640BE" w:rsidRPr="00426CB6">
        <w:rPr>
          <w:bCs/>
          <w:color w:val="000000"/>
        </w:rPr>
        <w:t xml:space="preserve">ilor nedidactice </w:t>
      </w:r>
      <w:r w:rsidR="009640BE" w:rsidRPr="00426CB6">
        <w:rPr>
          <w:b/>
          <w:bCs/>
          <w:color w:val="000000"/>
        </w:rPr>
        <w:t xml:space="preserve">(de cunoaştere a şcolii, de observare a procesului de învăţământ şi de analiză a documentelor şcolare, </w:t>
      </w:r>
      <w:r w:rsidR="009640BE">
        <w:rPr>
          <w:b/>
          <w:bCs/>
          <w:color w:val="000000"/>
        </w:rPr>
        <w:t>ş</w:t>
      </w:r>
      <w:r w:rsidR="009640BE" w:rsidRPr="00426CB6">
        <w:rPr>
          <w:b/>
          <w:bCs/>
          <w:color w:val="000000"/>
        </w:rPr>
        <w:t>edin</w:t>
      </w:r>
      <w:r w:rsidR="009640BE">
        <w:rPr>
          <w:b/>
          <w:bCs/>
          <w:color w:val="000000"/>
        </w:rPr>
        <w:t>ţ</w:t>
      </w:r>
      <w:r w:rsidR="009640BE" w:rsidRPr="00426CB6">
        <w:rPr>
          <w:b/>
          <w:bCs/>
          <w:color w:val="000000"/>
        </w:rPr>
        <w:t>e ale catedrei, consiliu profesoral</w:t>
      </w:r>
      <w:r w:rsidR="009640BE">
        <w:rPr>
          <w:b/>
          <w:bCs/>
          <w:color w:val="000000"/>
        </w:rPr>
        <w:t>, ş</w:t>
      </w:r>
      <w:r w:rsidR="009640BE" w:rsidRPr="00426CB6">
        <w:rPr>
          <w:b/>
          <w:bCs/>
          <w:color w:val="000000"/>
        </w:rPr>
        <w:t>edin</w:t>
      </w:r>
      <w:r w:rsidR="009640BE">
        <w:rPr>
          <w:b/>
          <w:bCs/>
          <w:color w:val="000000"/>
        </w:rPr>
        <w:t>ţ</w:t>
      </w:r>
      <w:r w:rsidR="009640BE" w:rsidRPr="00426CB6">
        <w:rPr>
          <w:b/>
          <w:bCs/>
          <w:color w:val="000000"/>
        </w:rPr>
        <w:t>e cu părin</w:t>
      </w:r>
      <w:r w:rsidR="009640BE">
        <w:rPr>
          <w:b/>
          <w:bCs/>
          <w:color w:val="000000"/>
        </w:rPr>
        <w:t>ţ</w:t>
      </w:r>
      <w:r w:rsidR="009640BE" w:rsidRPr="00426CB6">
        <w:rPr>
          <w:b/>
          <w:bCs/>
          <w:color w:val="000000"/>
        </w:rPr>
        <w:t>ii, parteneriate cu reprezentan</w:t>
      </w:r>
      <w:r w:rsidR="009640BE">
        <w:rPr>
          <w:b/>
          <w:bCs/>
          <w:color w:val="000000"/>
        </w:rPr>
        <w:t>ţ</w:t>
      </w:r>
      <w:r w:rsidR="009640BE" w:rsidRPr="00426CB6">
        <w:rPr>
          <w:b/>
          <w:bCs/>
          <w:color w:val="000000"/>
        </w:rPr>
        <w:t>ii comunită</w:t>
      </w:r>
      <w:r w:rsidR="009640BE">
        <w:rPr>
          <w:b/>
          <w:bCs/>
          <w:color w:val="000000"/>
        </w:rPr>
        <w:t>ţ</w:t>
      </w:r>
      <w:r w:rsidR="009640BE" w:rsidRPr="00426CB6">
        <w:rPr>
          <w:b/>
          <w:bCs/>
          <w:color w:val="000000"/>
        </w:rPr>
        <w:t>ii, activită</w:t>
      </w:r>
      <w:r w:rsidR="009640BE">
        <w:rPr>
          <w:b/>
          <w:bCs/>
          <w:color w:val="000000"/>
        </w:rPr>
        <w:t>ţ</w:t>
      </w:r>
      <w:r w:rsidR="009640BE" w:rsidRPr="00426CB6">
        <w:rPr>
          <w:b/>
          <w:bCs/>
          <w:color w:val="000000"/>
        </w:rPr>
        <w:t>i de consiliere/dirigen</w:t>
      </w:r>
      <w:r w:rsidR="009640BE">
        <w:rPr>
          <w:b/>
          <w:bCs/>
          <w:color w:val="000000"/>
        </w:rPr>
        <w:t>ţ</w:t>
      </w:r>
      <w:r w:rsidR="009640BE" w:rsidRPr="00426CB6">
        <w:rPr>
          <w:b/>
          <w:bCs/>
          <w:color w:val="000000"/>
        </w:rPr>
        <w:t>ie etc.)</w:t>
      </w:r>
      <w:r w:rsidRPr="00426CB6">
        <w:rPr>
          <w:bCs/>
          <w:color w:val="000000"/>
        </w:rPr>
        <w:t xml:space="preserve"> </w:t>
      </w:r>
      <w:r>
        <w:rPr>
          <w:b/>
          <w:bCs/>
          <w:color w:val="000000"/>
        </w:rPr>
        <w:t xml:space="preserve">- </w:t>
      </w:r>
      <w:r>
        <w:rPr>
          <w:color w:val="000000"/>
        </w:rPr>
        <w:t xml:space="preserve">Semestrul al </w:t>
      </w:r>
      <w:r w:rsidRPr="00426CB6">
        <w:rPr>
          <w:color w:val="000000"/>
        </w:rPr>
        <w:t>II</w:t>
      </w:r>
      <w:r>
        <w:rPr>
          <w:color w:val="000000"/>
        </w:rPr>
        <w:t>-lea</w:t>
      </w:r>
    </w:p>
    <w:p w14:paraId="47087759" w14:textId="77777777" w:rsidR="00B16BDF" w:rsidRDefault="00E0009D" w:rsidP="00B16BDF">
      <w:pPr>
        <w:tabs>
          <w:tab w:val="right" w:pos="14459"/>
        </w:tabs>
        <w:jc w:val="both"/>
        <w:rPr>
          <w:b/>
          <w:bCs/>
        </w:rPr>
      </w:pPr>
      <w:r>
        <w:rPr>
          <w:b/>
          <w:bCs/>
        </w:rPr>
        <w:t xml:space="preserve">4. </w:t>
      </w:r>
      <w:r w:rsidR="00225669">
        <w:rPr>
          <w:b/>
          <w:bCs/>
        </w:rPr>
        <w:t xml:space="preserve">Planificarea calendaristică </w:t>
      </w:r>
      <w:r w:rsidR="00B40A84">
        <w:t>–</w:t>
      </w:r>
      <w:r>
        <w:t xml:space="preserve"> </w:t>
      </w:r>
      <w:r w:rsidR="00B40A84">
        <w:t xml:space="preserve">Semestrul al </w:t>
      </w:r>
      <w:r w:rsidR="00225669">
        <w:t>II</w:t>
      </w:r>
      <w:r w:rsidR="00B40A84">
        <w:t>-lea</w:t>
      </w:r>
    </w:p>
    <w:p w14:paraId="2AD776A3" w14:textId="77777777" w:rsidR="00B16BDF" w:rsidRDefault="00E0009D" w:rsidP="00B16BDF">
      <w:pPr>
        <w:rPr>
          <w:b/>
          <w:bCs/>
        </w:rPr>
      </w:pPr>
      <w:r>
        <w:rPr>
          <w:b/>
          <w:bCs/>
        </w:rPr>
        <w:t>5</w:t>
      </w:r>
      <w:r w:rsidR="00B16BDF">
        <w:rPr>
          <w:b/>
          <w:bCs/>
        </w:rPr>
        <w:t>. Proiectul unităţii de învăţare</w:t>
      </w:r>
      <w:r w:rsidR="00225669">
        <w:t xml:space="preserve"> –</w:t>
      </w:r>
      <w:r>
        <w:t xml:space="preserve"> </w:t>
      </w:r>
      <w:r w:rsidR="00B40A84">
        <w:t>Semestrul al II-lea</w:t>
      </w:r>
    </w:p>
    <w:p w14:paraId="26EF14DF" w14:textId="77777777" w:rsidR="00B16BDF" w:rsidRDefault="00E0009D" w:rsidP="00E0009D">
      <w:pPr>
        <w:tabs>
          <w:tab w:val="right" w:pos="14459"/>
        </w:tabs>
        <w:spacing w:line="264" w:lineRule="auto"/>
        <w:jc w:val="both"/>
        <w:rPr>
          <w:b/>
          <w:bCs/>
        </w:rPr>
      </w:pPr>
      <w:r>
        <w:rPr>
          <w:b/>
          <w:bCs/>
        </w:rPr>
        <w:t>6</w:t>
      </w:r>
      <w:r w:rsidR="008A0D44">
        <w:rPr>
          <w:b/>
          <w:bCs/>
        </w:rPr>
        <w:t xml:space="preserve">. </w:t>
      </w:r>
      <w:r w:rsidR="00B16BDF">
        <w:rPr>
          <w:b/>
          <w:bCs/>
        </w:rPr>
        <w:t xml:space="preserve">Proiectele didactice </w:t>
      </w:r>
      <w:r w:rsidR="00C60393">
        <w:rPr>
          <w:b/>
          <w:bCs/>
        </w:rPr>
        <w:t>ale lecţiilor de probă şi finală</w:t>
      </w:r>
      <w:r w:rsidR="00225669">
        <w:rPr>
          <w:b/>
          <w:bCs/>
        </w:rPr>
        <w:t xml:space="preserve"> </w:t>
      </w:r>
      <w:r w:rsidR="00225669">
        <w:t>–</w:t>
      </w:r>
      <w:r w:rsidR="00C60393">
        <w:t xml:space="preserve"> </w:t>
      </w:r>
      <w:r w:rsidR="00B40A84">
        <w:t>Semestrul al II-lea</w:t>
      </w:r>
      <w:r w:rsidR="00B16BDF">
        <w:tab/>
      </w:r>
    </w:p>
    <w:p w14:paraId="3D0077B1" w14:textId="77777777" w:rsidR="00B16BDF" w:rsidRDefault="008D1CA4" w:rsidP="00B16BDF">
      <w:r>
        <w:rPr>
          <w:b/>
        </w:rPr>
        <w:t>7</w:t>
      </w:r>
      <w:r w:rsidR="00B16BDF">
        <w:rPr>
          <w:b/>
        </w:rPr>
        <w:t>.</w:t>
      </w:r>
      <w:r w:rsidR="00B16BDF">
        <w:t xml:space="preserve"> </w:t>
      </w:r>
      <w:r w:rsidR="00B16BDF">
        <w:rPr>
          <w:b/>
          <w:bCs/>
        </w:rPr>
        <w:t>Fişe de caracterizare psihopedagogică a elevului şi instrucţiuni de completare a fişei</w:t>
      </w:r>
      <w:r w:rsidR="00225669">
        <w:t xml:space="preserve"> – semestrul II</w:t>
      </w:r>
    </w:p>
    <w:p w14:paraId="55FCA27B" w14:textId="77777777" w:rsidR="00B16BDF" w:rsidRDefault="00C60393" w:rsidP="00B16BDF">
      <w:pPr>
        <w:tabs>
          <w:tab w:val="left" w:pos="720"/>
          <w:tab w:val="right" w:pos="14459"/>
        </w:tabs>
        <w:spacing w:line="264" w:lineRule="auto"/>
        <w:jc w:val="both"/>
      </w:pPr>
      <w:r>
        <w:tab/>
      </w:r>
      <w:r w:rsidR="008D1CA4">
        <w:t>7</w:t>
      </w:r>
      <w:r w:rsidR="00B16BDF">
        <w:t>.1 Instrucţiuni de completare a fişei de caracterizare psihopedagogică a elevului</w:t>
      </w:r>
      <w:r w:rsidR="00B16BDF">
        <w:tab/>
      </w:r>
    </w:p>
    <w:p w14:paraId="57F23913" w14:textId="77777777" w:rsidR="00B16BDF" w:rsidRDefault="00B16BDF" w:rsidP="00B16BDF">
      <w:pPr>
        <w:tabs>
          <w:tab w:val="left" w:pos="720"/>
          <w:tab w:val="right" w:pos="14459"/>
        </w:tabs>
        <w:spacing w:line="264" w:lineRule="auto"/>
        <w:jc w:val="both"/>
      </w:pPr>
      <w:r>
        <w:t xml:space="preserve"> </w:t>
      </w:r>
      <w:r>
        <w:tab/>
      </w:r>
      <w:r w:rsidR="008D1CA4">
        <w:t>7</w:t>
      </w:r>
      <w:r>
        <w:t>.2 Fişa de caracterizare psihopedagogică a elevului – modelul A</w:t>
      </w:r>
      <w:r>
        <w:tab/>
      </w:r>
    </w:p>
    <w:p w14:paraId="0284796E" w14:textId="77777777" w:rsidR="00B16BDF" w:rsidRDefault="00B16BDF" w:rsidP="00B16BDF">
      <w:pPr>
        <w:tabs>
          <w:tab w:val="left" w:pos="720"/>
          <w:tab w:val="right" w:pos="14459"/>
        </w:tabs>
        <w:spacing w:line="264" w:lineRule="auto"/>
        <w:jc w:val="both"/>
      </w:pPr>
      <w:r>
        <w:t xml:space="preserve"> </w:t>
      </w:r>
      <w:r>
        <w:tab/>
      </w:r>
      <w:r w:rsidR="008D1CA4">
        <w:t>7</w:t>
      </w:r>
      <w:r>
        <w:t>.3 Fişa de caracterizare psihopedagogică a elevului – modelul B</w:t>
      </w:r>
      <w:r>
        <w:tab/>
      </w:r>
    </w:p>
    <w:p w14:paraId="2F33172D" w14:textId="77777777" w:rsidR="00B16BDF" w:rsidRDefault="008D1CA4" w:rsidP="00B16BDF">
      <w:pPr>
        <w:rPr>
          <w:b/>
          <w:bCs/>
        </w:rPr>
      </w:pPr>
      <w:r>
        <w:rPr>
          <w:b/>
          <w:bCs/>
        </w:rPr>
        <w:t>8</w:t>
      </w:r>
      <w:r w:rsidR="00B16BDF">
        <w:rPr>
          <w:b/>
          <w:bCs/>
        </w:rPr>
        <w:t>. Chestionar de autoevaluare finală</w:t>
      </w:r>
      <w:r w:rsidR="00B16BDF">
        <w:t xml:space="preserve"> a gradului de corespondenţă cu profilul de competenţă al unui profesor</w:t>
      </w:r>
      <w:r w:rsidR="00E551FA">
        <w:t xml:space="preserve"> – semestrul II</w:t>
      </w:r>
    </w:p>
    <w:p w14:paraId="560CE540" w14:textId="77777777" w:rsidR="00B16BDF" w:rsidRDefault="00B16BDF" w:rsidP="00B16BDF">
      <w:pPr>
        <w:rPr>
          <w:b/>
          <w:bCs/>
          <w:sz w:val="28"/>
          <w:szCs w:val="28"/>
        </w:rPr>
      </w:pPr>
    </w:p>
    <w:p w14:paraId="47C3B92B" w14:textId="77777777" w:rsidR="00B16BDF" w:rsidRDefault="00B16BDF" w:rsidP="00165C7E">
      <w:pPr>
        <w:ind w:firstLine="720"/>
        <w:rPr>
          <w:b/>
          <w:bCs/>
          <w:sz w:val="28"/>
          <w:szCs w:val="28"/>
        </w:rPr>
      </w:pPr>
      <w:r>
        <w:rPr>
          <w:b/>
          <w:bCs/>
          <w:sz w:val="28"/>
          <w:szCs w:val="28"/>
        </w:rPr>
        <w:t>Secţiunea a III-a Secţiunea profesorului tutore - evaluarea activităţilor de practică</w:t>
      </w:r>
    </w:p>
    <w:p w14:paraId="3AA37632" w14:textId="77777777" w:rsidR="00165C7E" w:rsidRPr="00E0009D" w:rsidRDefault="00165C7E" w:rsidP="00165C7E">
      <w:pPr>
        <w:ind w:firstLine="720"/>
        <w:rPr>
          <w:b/>
          <w:bCs/>
          <w:sz w:val="12"/>
          <w:szCs w:val="12"/>
        </w:rPr>
      </w:pPr>
    </w:p>
    <w:p w14:paraId="2BFA3242" w14:textId="77777777" w:rsidR="00B16BDF" w:rsidRDefault="008D1CA4" w:rsidP="00B16BDF">
      <w:pPr>
        <w:tabs>
          <w:tab w:val="right" w:pos="14459"/>
        </w:tabs>
        <w:spacing w:line="264" w:lineRule="auto"/>
        <w:jc w:val="both"/>
        <w:rPr>
          <w:b/>
          <w:bCs/>
        </w:rPr>
      </w:pPr>
      <w:r>
        <w:rPr>
          <w:b/>
          <w:bCs/>
        </w:rPr>
        <w:t>9</w:t>
      </w:r>
      <w:r w:rsidR="00B16BDF">
        <w:rPr>
          <w:b/>
          <w:bCs/>
        </w:rPr>
        <w:t xml:space="preserve">. Fişe de evaluare </w:t>
      </w:r>
      <w:r w:rsidR="00EF5BF1">
        <w:rPr>
          <w:b/>
          <w:bCs/>
        </w:rPr>
        <w:t>pentru lecţiile</w:t>
      </w:r>
      <w:r w:rsidR="00B16BDF">
        <w:rPr>
          <w:b/>
          <w:bCs/>
        </w:rPr>
        <w:t xml:space="preserve"> de probă şi final</w:t>
      </w:r>
      <w:r w:rsidR="00EF5BF1">
        <w:rPr>
          <w:b/>
          <w:bCs/>
        </w:rPr>
        <w:t>ă</w:t>
      </w:r>
      <w:r w:rsidR="00B16BDF">
        <w:rPr>
          <w:b/>
          <w:bCs/>
        </w:rPr>
        <w:t xml:space="preserve">– </w:t>
      </w:r>
      <w:r w:rsidR="00EF5BF1">
        <w:rPr>
          <w:b/>
          <w:bCs/>
        </w:rPr>
        <w:t>S</w:t>
      </w:r>
      <w:r w:rsidR="00B16BDF">
        <w:rPr>
          <w:b/>
          <w:bCs/>
        </w:rPr>
        <w:t>emestr</w:t>
      </w:r>
      <w:r w:rsidR="00EF5BF1">
        <w:rPr>
          <w:b/>
          <w:bCs/>
        </w:rPr>
        <w:t>ul</w:t>
      </w:r>
      <w:r w:rsidR="00B16BDF">
        <w:rPr>
          <w:b/>
          <w:bCs/>
        </w:rPr>
        <w:t xml:space="preserve"> </w:t>
      </w:r>
      <w:r w:rsidR="00C60393">
        <w:rPr>
          <w:b/>
          <w:bCs/>
        </w:rPr>
        <w:t>al II-lea</w:t>
      </w:r>
      <w:r w:rsidR="00B16BDF">
        <w:rPr>
          <w:b/>
          <w:bCs/>
        </w:rPr>
        <w:t xml:space="preserve"> </w:t>
      </w:r>
      <w:r w:rsidR="00B16BDF">
        <w:tab/>
      </w:r>
    </w:p>
    <w:p w14:paraId="3866DC81" w14:textId="77777777" w:rsidR="00B16BDF" w:rsidRDefault="007C7322" w:rsidP="00135846">
      <w:pPr>
        <w:tabs>
          <w:tab w:val="left" w:pos="851"/>
          <w:tab w:val="right" w:pos="14459"/>
        </w:tabs>
        <w:spacing w:line="264" w:lineRule="auto"/>
        <w:jc w:val="both"/>
      </w:pPr>
      <w:r>
        <w:tab/>
      </w:r>
      <w:r w:rsidR="008D1CA4">
        <w:t>9</w:t>
      </w:r>
      <w:r w:rsidR="00B16BDF">
        <w:t>.1 Fişa de evaluare a lecţiei de probă</w:t>
      </w:r>
      <w:r w:rsidR="00C60393">
        <w:t xml:space="preserve"> </w:t>
      </w:r>
      <w:r w:rsidR="00EF5BF1">
        <w:t>– S</w:t>
      </w:r>
      <w:r w:rsidR="00B16BDF">
        <w:t xml:space="preserve">emestrul </w:t>
      </w:r>
      <w:r w:rsidR="00C60393">
        <w:t xml:space="preserve">al </w:t>
      </w:r>
      <w:r w:rsidR="00B16BDF">
        <w:t>I</w:t>
      </w:r>
      <w:r w:rsidR="00C60393">
        <w:t>I-lea</w:t>
      </w:r>
      <w:r w:rsidR="00B16BDF">
        <w:tab/>
      </w:r>
    </w:p>
    <w:p w14:paraId="5D260220" w14:textId="77777777" w:rsidR="00B16BDF" w:rsidRDefault="007C7322" w:rsidP="00135846">
      <w:pPr>
        <w:tabs>
          <w:tab w:val="left" w:pos="851"/>
          <w:tab w:val="right" w:pos="14459"/>
        </w:tabs>
        <w:spacing w:line="264" w:lineRule="auto"/>
        <w:jc w:val="both"/>
      </w:pPr>
      <w:r>
        <w:tab/>
      </w:r>
      <w:r w:rsidR="008D1CA4">
        <w:t>9</w:t>
      </w:r>
      <w:r w:rsidR="00B16BDF">
        <w:t>.</w:t>
      </w:r>
      <w:r w:rsidR="00C60393">
        <w:t>2</w:t>
      </w:r>
      <w:r w:rsidR="00B16BDF">
        <w:t xml:space="preserve"> Fişa de evaluare a lecţiei finale – </w:t>
      </w:r>
      <w:r w:rsidR="00EF5BF1">
        <w:t>S</w:t>
      </w:r>
      <w:r w:rsidR="00B16BDF">
        <w:t xml:space="preserve">emestrul </w:t>
      </w:r>
      <w:r w:rsidR="00C60393">
        <w:t xml:space="preserve">al </w:t>
      </w:r>
      <w:r w:rsidR="00B16BDF">
        <w:t>I</w:t>
      </w:r>
      <w:r w:rsidR="00C60393">
        <w:t>I-lea</w:t>
      </w:r>
      <w:r w:rsidR="00B16BDF">
        <w:tab/>
      </w:r>
    </w:p>
    <w:p w14:paraId="162C677C" w14:textId="77777777" w:rsidR="00B16BDF" w:rsidRPr="00EF5BF1" w:rsidRDefault="007C7322" w:rsidP="00C60393">
      <w:pPr>
        <w:tabs>
          <w:tab w:val="left" w:pos="851"/>
          <w:tab w:val="right" w:pos="14459"/>
        </w:tabs>
        <w:spacing w:line="264" w:lineRule="auto"/>
        <w:jc w:val="both"/>
        <w:rPr>
          <w:bCs/>
        </w:rPr>
      </w:pPr>
      <w:r>
        <w:tab/>
      </w:r>
      <w:r w:rsidR="008D1CA4">
        <w:t>9</w:t>
      </w:r>
      <w:r w:rsidR="00B16BDF" w:rsidRPr="00EF5BF1">
        <w:rPr>
          <w:bCs/>
        </w:rPr>
        <w:t>.</w:t>
      </w:r>
      <w:r w:rsidR="00EF5BF1" w:rsidRPr="00EF5BF1">
        <w:rPr>
          <w:bCs/>
        </w:rPr>
        <w:t>3</w:t>
      </w:r>
      <w:r w:rsidR="00B16BDF" w:rsidRPr="00EF5BF1">
        <w:rPr>
          <w:bCs/>
        </w:rPr>
        <w:t xml:space="preserve"> Centralizatorul notelor obţinute de student la practică pedagogică – </w:t>
      </w:r>
      <w:r w:rsidR="00EF5BF1" w:rsidRPr="00EF5BF1">
        <w:rPr>
          <w:bCs/>
        </w:rPr>
        <w:t>S</w:t>
      </w:r>
      <w:r w:rsidR="00B16BDF" w:rsidRPr="00EF5BF1">
        <w:rPr>
          <w:bCs/>
        </w:rPr>
        <w:t>emestr</w:t>
      </w:r>
      <w:r w:rsidR="00EF5BF1" w:rsidRPr="00EF5BF1">
        <w:rPr>
          <w:bCs/>
        </w:rPr>
        <w:t>u</w:t>
      </w:r>
      <w:r w:rsidR="00B16BDF" w:rsidRPr="00EF5BF1">
        <w:rPr>
          <w:bCs/>
        </w:rPr>
        <w:t>l</w:t>
      </w:r>
      <w:r w:rsidR="00EF5BF1" w:rsidRPr="00EF5BF1">
        <w:rPr>
          <w:bCs/>
        </w:rPr>
        <w:t xml:space="preserve"> al</w:t>
      </w:r>
      <w:r w:rsidR="00B16BDF" w:rsidRPr="00EF5BF1">
        <w:rPr>
          <w:bCs/>
        </w:rPr>
        <w:t xml:space="preserve"> II</w:t>
      </w:r>
      <w:r w:rsidR="00EF5BF1" w:rsidRPr="00EF5BF1">
        <w:rPr>
          <w:bCs/>
        </w:rPr>
        <w:t>-lea</w:t>
      </w:r>
      <w:r w:rsidR="00B16BDF" w:rsidRPr="00EF5BF1">
        <w:tab/>
      </w:r>
    </w:p>
    <w:p w14:paraId="408ABC11" w14:textId="77777777" w:rsidR="00B16BDF" w:rsidRPr="00E60133" w:rsidRDefault="00B16BDF" w:rsidP="00802FD1">
      <w:pPr>
        <w:numPr>
          <w:ilvl w:val="0"/>
          <w:numId w:val="37"/>
        </w:numPr>
        <w:rPr>
          <w:b/>
          <w:bCs/>
          <w:sz w:val="28"/>
          <w:szCs w:val="28"/>
        </w:rPr>
      </w:pPr>
      <w:r>
        <w:rPr>
          <w:b/>
          <w:bCs/>
          <w:sz w:val="22"/>
          <w:szCs w:val="22"/>
        </w:rPr>
        <w:br w:type="page"/>
      </w:r>
      <w:r w:rsidRPr="00E60133">
        <w:rPr>
          <w:b/>
          <w:bCs/>
          <w:sz w:val="28"/>
          <w:szCs w:val="28"/>
        </w:rPr>
        <w:lastRenderedPageBreak/>
        <w:t xml:space="preserve">Sarcinile studentului practicant pentru stagiul </w:t>
      </w:r>
      <w:r w:rsidR="00802FD1">
        <w:rPr>
          <w:b/>
          <w:bCs/>
          <w:sz w:val="28"/>
          <w:szCs w:val="28"/>
        </w:rPr>
        <w:t xml:space="preserve">al doilea </w:t>
      </w:r>
      <w:r w:rsidRPr="00E60133">
        <w:rPr>
          <w:b/>
          <w:bCs/>
          <w:sz w:val="28"/>
          <w:szCs w:val="28"/>
        </w:rPr>
        <w:t>de practică pedagogică</w:t>
      </w:r>
      <w:r w:rsidR="00802FD1">
        <w:rPr>
          <w:b/>
          <w:bCs/>
          <w:sz w:val="28"/>
          <w:szCs w:val="28"/>
        </w:rPr>
        <w:t xml:space="preserve"> </w:t>
      </w:r>
    </w:p>
    <w:p w14:paraId="255D9E9C" w14:textId="77777777" w:rsidR="00B16BDF" w:rsidRDefault="00B16BDF" w:rsidP="00337F3D">
      <w:pPr>
        <w:spacing w:line="360" w:lineRule="auto"/>
        <w:ind w:right="544" w:firstLine="708"/>
        <w:jc w:val="both"/>
        <w:rPr>
          <w:b/>
          <w:bCs/>
        </w:rPr>
      </w:pPr>
    </w:p>
    <w:p w14:paraId="139A96A0" w14:textId="77777777" w:rsidR="00A8180D" w:rsidRPr="00A8180D" w:rsidRDefault="00E0009D" w:rsidP="0065388F">
      <w:pPr>
        <w:spacing w:line="360" w:lineRule="auto"/>
        <w:jc w:val="both"/>
        <w:rPr>
          <w:b/>
          <w:bCs/>
        </w:rPr>
      </w:pPr>
      <w:r>
        <w:rPr>
          <w:b/>
          <w:bCs/>
        </w:rPr>
        <w:t xml:space="preserve">În </w:t>
      </w:r>
      <w:r w:rsidR="00B16BDF">
        <w:rPr>
          <w:b/>
          <w:bCs/>
        </w:rPr>
        <w:t xml:space="preserve">SEMESTRUL </w:t>
      </w:r>
      <w:r w:rsidR="00B36C36">
        <w:rPr>
          <w:b/>
          <w:bCs/>
        </w:rPr>
        <w:t xml:space="preserve">AL </w:t>
      </w:r>
      <w:r w:rsidR="00B16BDF">
        <w:rPr>
          <w:b/>
          <w:bCs/>
        </w:rPr>
        <w:t>II</w:t>
      </w:r>
      <w:r w:rsidR="00B36C36">
        <w:rPr>
          <w:b/>
          <w:bCs/>
        </w:rPr>
        <w:t>-LEA</w:t>
      </w:r>
      <w:r>
        <w:rPr>
          <w:b/>
          <w:bCs/>
        </w:rPr>
        <w:t>, studenții vor desfășura următoarele activități:</w:t>
      </w:r>
    </w:p>
    <w:p w14:paraId="2C912456" w14:textId="77777777" w:rsidR="00B16BDF" w:rsidRDefault="00B16BDF" w:rsidP="00E0009D">
      <w:pPr>
        <w:spacing w:line="324" w:lineRule="auto"/>
        <w:ind w:left="1358" w:hanging="278"/>
        <w:jc w:val="both"/>
      </w:pPr>
      <w:r>
        <w:t xml:space="preserve">1. Pregătirea şi susţinerea, conform programării realizate, a </w:t>
      </w:r>
      <w:r>
        <w:rPr>
          <w:b/>
          <w:bCs/>
          <w:i/>
          <w:iCs/>
        </w:rPr>
        <w:t>unei lecţii de probă</w:t>
      </w:r>
      <w:r>
        <w:t xml:space="preserve"> la un alt tip de lecţie</w:t>
      </w:r>
      <w:r>
        <w:rPr>
          <w:rStyle w:val="FootnoteReference"/>
          <w:rFonts w:eastAsia="Arial"/>
        </w:rPr>
        <w:footnoteReference w:id="1"/>
      </w:r>
      <w:r w:rsidR="00B36C36">
        <w:t xml:space="preserve"> decât cele din S</w:t>
      </w:r>
      <w:r>
        <w:t>emestrul I:</w:t>
      </w:r>
    </w:p>
    <w:p w14:paraId="572BB129" w14:textId="77777777" w:rsidR="00B16BDF" w:rsidRDefault="00B16BDF" w:rsidP="00E0009D">
      <w:pPr>
        <w:numPr>
          <w:ilvl w:val="1"/>
          <w:numId w:val="3"/>
        </w:numPr>
        <w:spacing w:line="324" w:lineRule="auto"/>
        <w:ind w:left="1358" w:firstLine="82"/>
        <w:jc w:val="both"/>
      </w:pPr>
      <w:r>
        <w:t>elaborarea proiectului didactic al lecţiei de probă;</w:t>
      </w:r>
    </w:p>
    <w:p w14:paraId="42385B65" w14:textId="77777777" w:rsidR="00B16BDF" w:rsidRDefault="00B16BDF" w:rsidP="00E0009D">
      <w:pPr>
        <w:numPr>
          <w:ilvl w:val="1"/>
          <w:numId w:val="3"/>
        </w:numPr>
        <w:spacing w:line="324" w:lineRule="auto"/>
        <w:ind w:left="1358" w:firstLine="82"/>
        <w:jc w:val="both"/>
      </w:pPr>
      <w:r>
        <w:t xml:space="preserve">analiza acestuia împreună cu </w:t>
      </w:r>
      <w:r w:rsidR="0065388F">
        <w:t>îndrumătorul de practică</w:t>
      </w:r>
      <w:r>
        <w:t>.</w:t>
      </w:r>
    </w:p>
    <w:p w14:paraId="071701F2" w14:textId="77777777" w:rsidR="00B16BDF" w:rsidRDefault="00B16BDF" w:rsidP="00E0009D">
      <w:pPr>
        <w:spacing w:line="324" w:lineRule="auto"/>
        <w:ind w:left="1358" w:hanging="278"/>
        <w:jc w:val="both"/>
      </w:pPr>
      <w:r>
        <w:t xml:space="preserve">2. Pregătirea şi susţinerea </w:t>
      </w:r>
      <w:r>
        <w:rPr>
          <w:b/>
          <w:bCs/>
          <w:i/>
          <w:iCs/>
        </w:rPr>
        <w:t>unei lecţii finale</w:t>
      </w:r>
      <w:r>
        <w:t>, conform programării:</w:t>
      </w:r>
    </w:p>
    <w:p w14:paraId="18B242A2" w14:textId="77777777" w:rsidR="00B16BDF" w:rsidRDefault="00B16BDF" w:rsidP="00E0009D">
      <w:pPr>
        <w:numPr>
          <w:ilvl w:val="1"/>
          <w:numId w:val="3"/>
        </w:numPr>
        <w:spacing w:line="324" w:lineRule="auto"/>
        <w:ind w:left="1358" w:firstLine="82"/>
        <w:jc w:val="both"/>
      </w:pPr>
      <w:r>
        <w:t>elaborarea proiectului didactic al lecţiei finale.</w:t>
      </w:r>
    </w:p>
    <w:p w14:paraId="09B310A7" w14:textId="77777777" w:rsidR="00B16BDF" w:rsidRDefault="00B16BDF" w:rsidP="00E0009D">
      <w:pPr>
        <w:numPr>
          <w:ilvl w:val="1"/>
          <w:numId w:val="3"/>
        </w:numPr>
        <w:spacing w:line="324" w:lineRule="auto"/>
        <w:ind w:left="1358" w:right="544" w:firstLine="82"/>
        <w:jc w:val="both"/>
      </w:pPr>
      <w:r w:rsidRPr="00A8180D">
        <w:rPr>
          <w:color w:val="000000"/>
        </w:rPr>
        <w:t xml:space="preserve">proiectarea şi implementarea </w:t>
      </w:r>
      <w:r w:rsidRPr="00A8180D">
        <w:rPr>
          <w:i/>
          <w:iCs/>
          <w:color w:val="000000"/>
        </w:rPr>
        <w:t>unui proiect de activitate extracurriculară/activitatea de dirigentie (consiliere)</w:t>
      </w:r>
      <w:r w:rsidRPr="00A8180D">
        <w:rPr>
          <w:color w:val="000000"/>
        </w:rPr>
        <w:t>,</w:t>
      </w:r>
      <w:r>
        <w:t xml:space="preserve"> sub directa îndrumare a profesor</w:t>
      </w:r>
      <w:r w:rsidR="0065388F">
        <w:t>ului îndrumător (</w:t>
      </w:r>
      <w:r w:rsidR="008A0D44">
        <w:t>dacă activitatea nu s-a realizat pe semestrul I</w:t>
      </w:r>
      <w:r>
        <w:t>).</w:t>
      </w:r>
    </w:p>
    <w:p w14:paraId="35929B4E" w14:textId="77777777" w:rsidR="00802FD1" w:rsidRDefault="00802FD1" w:rsidP="00E0009D">
      <w:pPr>
        <w:spacing w:line="324" w:lineRule="auto"/>
        <w:ind w:left="1080" w:right="544"/>
        <w:jc w:val="both"/>
      </w:pPr>
      <w:r>
        <w:t>3. După caz, observarea și prezentarea unei activități extracurriculare (detalii, în caietul de practică pedagogică, Semestrul I). Dacă activitatea a fost realizată în Semestrul I (conform cu planificarea de către școală a săptăamânii „Școala altfel”), studentul va prezenta activitatea la colocviul de practică, iar la evalu</w:t>
      </w:r>
      <w:r w:rsidR="002D3AA0">
        <w:t>area portofoliului de va menționa nota acordată pentru această activitate în caietul de practică din Semestrul I.</w:t>
      </w:r>
    </w:p>
    <w:p w14:paraId="545CC17F" w14:textId="77777777" w:rsidR="00B16BDF" w:rsidRDefault="002D3AA0" w:rsidP="00E0009D">
      <w:pPr>
        <w:spacing w:line="324" w:lineRule="auto"/>
        <w:ind w:left="1358" w:right="544" w:hanging="278"/>
        <w:jc w:val="both"/>
      </w:pPr>
      <w:r>
        <w:t>4</w:t>
      </w:r>
      <w:r w:rsidR="00B16BDF">
        <w:t>.</w:t>
      </w:r>
      <w:r w:rsidR="00B36C36">
        <w:t xml:space="preserve"> Documentarea, pe toată durata S</w:t>
      </w:r>
      <w:r w:rsidR="00B16BDF">
        <w:t xml:space="preserve">emestrului </w:t>
      </w:r>
      <w:r w:rsidR="00B36C36">
        <w:t xml:space="preserve">al </w:t>
      </w:r>
      <w:r w:rsidR="00B16BDF">
        <w:t>II</w:t>
      </w:r>
      <w:r w:rsidR="00B36C36">
        <w:t>-lea</w:t>
      </w:r>
      <w:r w:rsidR="00B16BDF">
        <w:t xml:space="preserve">, şi completarea unei </w:t>
      </w:r>
      <w:r w:rsidR="00B16BDF">
        <w:rPr>
          <w:b/>
          <w:bCs/>
          <w:i/>
          <w:iCs/>
        </w:rPr>
        <w:t>Fişe de caracterizare psihopedagogică a unui elev</w:t>
      </w:r>
      <w:r w:rsidR="00B16BDF">
        <w:t xml:space="preserve"> din şcoala de aplicaţie, </w:t>
      </w:r>
      <w:r w:rsidR="00B16BDF" w:rsidRPr="00A8180D">
        <w:rPr>
          <w:color w:val="000000"/>
        </w:rPr>
        <w:t>pe care l-a observat</w:t>
      </w:r>
      <w:r w:rsidR="00B16BDF">
        <w:rPr>
          <w:color w:val="FF0000"/>
        </w:rPr>
        <w:t xml:space="preserve"> </w:t>
      </w:r>
      <w:r w:rsidR="00B16BDF">
        <w:t>pe toată durata practicii pedagogice:</w:t>
      </w:r>
    </w:p>
    <w:p w14:paraId="05780DE4" w14:textId="77777777" w:rsidR="00B16BDF" w:rsidRDefault="00B16BDF" w:rsidP="00E0009D">
      <w:pPr>
        <w:numPr>
          <w:ilvl w:val="1"/>
          <w:numId w:val="3"/>
        </w:numPr>
        <w:spacing w:line="324" w:lineRule="auto"/>
        <w:ind w:left="1358" w:right="544" w:firstLine="82"/>
        <w:jc w:val="both"/>
      </w:pPr>
      <w:r>
        <w:t>completarea fişei, la alegere modelul A/B, din caietul de practică pedagogică (punctul 13 din cuprins).</w:t>
      </w:r>
    </w:p>
    <w:p w14:paraId="69B994C1" w14:textId="77777777" w:rsidR="00F64D30" w:rsidRDefault="002D3AA0" w:rsidP="00E0009D">
      <w:pPr>
        <w:tabs>
          <w:tab w:val="num" w:pos="1788"/>
        </w:tabs>
        <w:spacing w:line="324" w:lineRule="auto"/>
        <w:ind w:left="1080" w:right="544"/>
        <w:jc w:val="both"/>
      </w:pPr>
      <w:r>
        <w:t>5</w:t>
      </w:r>
      <w:r w:rsidR="00F64D30">
        <w:t>. Completarea caietului de practică la rubricile corespunzătoare;</w:t>
      </w:r>
    </w:p>
    <w:p w14:paraId="0F8CA168" w14:textId="77777777" w:rsidR="0065388F" w:rsidRDefault="002D3AA0" w:rsidP="00E0009D">
      <w:pPr>
        <w:tabs>
          <w:tab w:val="num" w:pos="1788"/>
        </w:tabs>
        <w:spacing w:line="324" w:lineRule="auto"/>
        <w:ind w:left="1080" w:right="544"/>
        <w:jc w:val="both"/>
      </w:pPr>
      <w:r>
        <w:t>6</w:t>
      </w:r>
      <w:r w:rsidR="00B36C36">
        <w:t>.</w:t>
      </w:r>
      <w:r w:rsidR="00F64D30">
        <w:t xml:space="preserve"> Predarea către îndrumătorul de practică a caietului completat.</w:t>
      </w:r>
    </w:p>
    <w:p w14:paraId="2118DED6" w14:textId="77777777" w:rsidR="0065388F" w:rsidRPr="00F64D30" w:rsidRDefault="002D3AA0" w:rsidP="00E0009D">
      <w:pPr>
        <w:tabs>
          <w:tab w:val="num" w:pos="1788"/>
        </w:tabs>
        <w:spacing w:line="324" w:lineRule="auto"/>
        <w:ind w:left="1080" w:right="544"/>
        <w:jc w:val="both"/>
      </w:pPr>
      <w:r>
        <w:t>7</w:t>
      </w:r>
      <w:r w:rsidR="0065388F">
        <w:t xml:space="preserve">. </w:t>
      </w:r>
      <w:r w:rsidR="0065388F">
        <w:rPr>
          <w:color w:val="000000"/>
        </w:rPr>
        <w:t>Susținerea colocviul</w:t>
      </w:r>
      <w:r w:rsidR="00B36C36">
        <w:rPr>
          <w:color w:val="000000"/>
        </w:rPr>
        <w:t>ui de practică pedagogică în S</w:t>
      </w:r>
      <w:r w:rsidR="0065388F">
        <w:rPr>
          <w:color w:val="000000"/>
        </w:rPr>
        <w:t xml:space="preserve">emestrul </w:t>
      </w:r>
      <w:r w:rsidR="00B36C36">
        <w:rPr>
          <w:color w:val="000000"/>
        </w:rPr>
        <w:t xml:space="preserve">al </w:t>
      </w:r>
      <w:r w:rsidR="0065388F">
        <w:rPr>
          <w:color w:val="000000"/>
        </w:rPr>
        <w:t>II</w:t>
      </w:r>
      <w:r w:rsidR="00B36C36">
        <w:rPr>
          <w:color w:val="000000"/>
        </w:rPr>
        <w:t>-lea</w:t>
      </w:r>
      <w:r w:rsidR="0065388F">
        <w:rPr>
          <w:color w:val="000000"/>
        </w:rPr>
        <w:t>.</w:t>
      </w:r>
    </w:p>
    <w:p w14:paraId="5229793B" w14:textId="77777777" w:rsidR="0065388F" w:rsidRPr="00E0009D" w:rsidRDefault="0065388F" w:rsidP="00E0009D">
      <w:pPr>
        <w:spacing w:line="288" w:lineRule="auto"/>
        <w:ind w:right="547"/>
        <w:jc w:val="both"/>
        <w:rPr>
          <w:sz w:val="22"/>
          <w:szCs w:val="22"/>
        </w:rPr>
      </w:pPr>
      <w:r w:rsidRPr="00E0009D">
        <w:rPr>
          <w:b/>
          <w:bCs/>
          <w:sz w:val="22"/>
          <w:szCs w:val="22"/>
        </w:rPr>
        <w:t>NOTĂ:</w:t>
      </w:r>
      <w:r w:rsidRPr="00E0009D">
        <w:rPr>
          <w:sz w:val="22"/>
          <w:szCs w:val="22"/>
        </w:rPr>
        <w:t xml:space="preserve"> Toate documentele şi materialele elaborate de</w:t>
      </w:r>
      <w:r w:rsidR="00B36C36" w:rsidRPr="00E0009D">
        <w:rPr>
          <w:sz w:val="22"/>
          <w:szCs w:val="22"/>
        </w:rPr>
        <w:t xml:space="preserve"> către studentul practicant în S</w:t>
      </w:r>
      <w:r w:rsidRPr="00E0009D">
        <w:rPr>
          <w:sz w:val="22"/>
          <w:szCs w:val="22"/>
        </w:rPr>
        <w:t xml:space="preserve">emestrul </w:t>
      </w:r>
      <w:r w:rsidR="00B36C36" w:rsidRPr="00E0009D">
        <w:rPr>
          <w:sz w:val="22"/>
          <w:szCs w:val="22"/>
        </w:rPr>
        <w:t xml:space="preserve">al </w:t>
      </w:r>
      <w:r w:rsidRPr="00E0009D">
        <w:rPr>
          <w:sz w:val="22"/>
          <w:szCs w:val="22"/>
        </w:rPr>
        <w:t>II</w:t>
      </w:r>
      <w:r w:rsidR="00B36C36" w:rsidRPr="00E0009D">
        <w:rPr>
          <w:sz w:val="22"/>
          <w:szCs w:val="22"/>
        </w:rPr>
        <w:t>-lea</w:t>
      </w:r>
      <w:r w:rsidRPr="00E0009D">
        <w:rPr>
          <w:sz w:val="22"/>
          <w:szCs w:val="22"/>
        </w:rPr>
        <w:t xml:space="preserve"> vor fi </w:t>
      </w:r>
      <w:r w:rsidRPr="00E0009D">
        <w:rPr>
          <w:i/>
          <w:iCs/>
          <w:sz w:val="22"/>
          <w:szCs w:val="22"/>
        </w:rPr>
        <w:t>evaluate</w:t>
      </w:r>
      <w:r w:rsidRPr="00E0009D">
        <w:rPr>
          <w:sz w:val="22"/>
          <w:szCs w:val="22"/>
        </w:rPr>
        <w:t xml:space="preserve"> de către profesorul înd</w:t>
      </w:r>
      <w:r w:rsidR="008A0D44" w:rsidRPr="00E0009D">
        <w:rPr>
          <w:sz w:val="22"/>
          <w:szCs w:val="22"/>
        </w:rPr>
        <w:t>rumător din şcoala de aplicaţie</w:t>
      </w:r>
      <w:r w:rsidRPr="00E0009D">
        <w:rPr>
          <w:sz w:val="22"/>
          <w:szCs w:val="22"/>
        </w:rPr>
        <w:t>. În urma colocviului de practică, coordonatorul din DPPD poate menține, crește sau descrește nota propusă de către profesorul îndrumător.</w:t>
      </w:r>
    </w:p>
    <w:p w14:paraId="1C1C9CD6" w14:textId="77777777" w:rsidR="00B16BDF" w:rsidRDefault="00E0009D" w:rsidP="008A0D44">
      <w:pPr>
        <w:spacing w:line="360" w:lineRule="auto"/>
        <w:ind w:right="544" w:firstLine="720"/>
        <w:jc w:val="both"/>
        <w:rPr>
          <w:b/>
          <w:bCs/>
        </w:rPr>
      </w:pPr>
      <w:r>
        <w:rPr>
          <w:b/>
          <w:bCs/>
        </w:rPr>
        <w:lastRenderedPageBreak/>
        <w:t>1</w:t>
      </w:r>
      <w:r w:rsidR="00B16BDF">
        <w:rPr>
          <w:b/>
          <w:bCs/>
        </w:rPr>
        <w:t xml:space="preserve">. </w:t>
      </w:r>
      <w:r w:rsidR="00B16BDF" w:rsidRPr="00500994">
        <w:rPr>
          <w:b/>
          <w:bCs/>
          <w:sz w:val="28"/>
          <w:szCs w:val="28"/>
        </w:rPr>
        <w:t>Planificarea activităţilor de practică pedagogică</w:t>
      </w:r>
    </w:p>
    <w:p w14:paraId="10B96D66" w14:textId="77777777" w:rsidR="00B16BDF" w:rsidRDefault="008A0D44" w:rsidP="00B16BDF">
      <w:pPr>
        <w:tabs>
          <w:tab w:val="left" w:pos="540"/>
        </w:tabs>
        <w:jc w:val="both"/>
      </w:pPr>
      <w:r>
        <w:rPr>
          <w:b/>
          <w:bCs/>
        </w:rPr>
        <w:t>2</w:t>
      </w:r>
      <w:r w:rsidR="00B16BDF">
        <w:rPr>
          <w:b/>
          <w:bCs/>
        </w:rPr>
        <w:t>.</w:t>
      </w:r>
      <w:r>
        <w:rPr>
          <w:b/>
          <w:bCs/>
        </w:rPr>
        <w:t>1</w:t>
      </w:r>
      <w:r w:rsidR="00B16BDF">
        <w:rPr>
          <w:b/>
          <w:bCs/>
        </w:rPr>
        <w:t>. ORARUL SĂPTĂMÂNA</w:t>
      </w:r>
      <w:r w:rsidR="00B36C36">
        <w:rPr>
          <w:b/>
          <w:bCs/>
        </w:rPr>
        <w:t>L AL PROFESORULUI ÎNDRUMĂTOR – S</w:t>
      </w:r>
      <w:r w:rsidR="00B16BDF">
        <w:rPr>
          <w:b/>
          <w:bCs/>
        </w:rPr>
        <w:t xml:space="preserve">emestrul </w:t>
      </w:r>
      <w:r w:rsidR="00B36C36">
        <w:rPr>
          <w:b/>
          <w:bCs/>
        </w:rPr>
        <w:t xml:space="preserve">al </w:t>
      </w:r>
      <w:r w:rsidR="00B16BDF">
        <w:rPr>
          <w:b/>
          <w:bCs/>
        </w:rPr>
        <w:t>II</w:t>
      </w:r>
      <w:r w:rsidR="00B36C36">
        <w:rPr>
          <w:b/>
          <w:bCs/>
        </w:rPr>
        <w:t>-lea</w:t>
      </w:r>
    </w:p>
    <w:p w14:paraId="34A6A99D" w14:textId="77777777" w:rsidR="00B16BDF" w:rsidRDefault="00B16BDF" w:rsidP="00B16BDF">
      <w:pPr>
        <w:jc w:val="both"/>
        <w:rPr>
          <w:b/>
          <w:bCs/>
        </w:rPr>
      </w:pPr>
    </w:p>
    <w:tbl>
      <w:tblPr>
        <w:tblW w:w="47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1340"/>
        <w:gridCol w:w="1117"/>
        <w:gridCol w:w="1340"/>
        <w:gridCol w:w="1117"/>
        <w:gridCol w:w="1590"/>
        <w:gridCol w:w="1117"/>
        <w:gridCol w:w="1340"/>
        <w:gridCol w:w="1117"/>
        <w:gridCol w:w="1340"/>
        <w:gridCol w:w="899"/>
      </w:tblGrid>
      <w:tr w:rsidR="00B16BDF" w14:paraId="36B5E196" w14:textId="77777777" w:rsidTr="00DF2B1B">
        <w:tc>
          <w:tcPr>
            <w:tcW w:w="683" w:type="pct"/>
            <w:tcBorders>
              <w:top w:val="single" w:sz="8" w:space="0" w:color="000000"/>
              <w:left w:val="single" w:sz="8" w:space="0" w:color="000000"/>
              <w:bottom w:val="single" w:sz="8" w:space="0" w:color="000000"/>
              <w:right w:val="single" w:sz="8" w:space="0" w:color="000000"/>
            </w:tcBorders>
            <w:hideMark/>
          </w:tcPr>
          <w:p w14:paraId="78C5B16A" w14:textId="77777777" w:rsidR="00B16BDF" w:rsidRDefault="00B16BDF">
            <w:pPr>
              <w:jc w:val="center"/>
              <w:rPr>
                <w:color w:val="000000"/>
              </w:rPr>
            </w:pPr>
            <w:r>
              <w:rPr>
                <w:b/>
                <w:bCs/>
                <w:sz w:val="20"/>
                <w:szCs w:val="20"/>
              </w:rPr>
              <w:t>INTERVAL ORAR</w:t>
            </w:r>
          </w:p>
        </w:tc>
        <w:tc>
          <w:tcPr>
            <w:tcW w:w="0" w:type="auto"/>
            <w:tcBorders>
              <w:top w:val="single" w:sz="8" w:space="0" w:color="000000"/>
              <w:left w:val="single" w:sz="8" w:space="0" w:color="000000"/>
              <w:bottom w:val="single" w:sz="8" w:space="0" w:color="000000"/>
              <w:right w:val="single" w:sz="8" w:space="0" w:color="000000"/>
            </w:tcBorders>
            <w:hideMark/>
          </w:tcPr>
          <w:p w14:paraId="5334375A" w14:textId="77777777" w:rsidR="00B16BDF" w:rsidRDefault="00B16BDF">
            <w:pPr>
              <w:jc w:val="center"/>
              <w:rPr>
                <w:color w:val="000000"/>
              </w:rPr>
            </w:pPr>
            <w:r>
              <w:rPr>
                <w:b/>
                <w:bCs/>
                <w:sz w:val="20"/>
                <w:szCs w:val="20"/>
              </w:rPr>
              <w:t>LUNI</w:t>
            </w:r>
          </w:p>
        </w:tc>
        <w:tc>
          <w:tcPr>
            <w:tcW w:w="0" w:type="auto"/>
            <w:tcBorders>
              <w:top w:val="single" w:sz="8" w:space="0" w:color="000000"/>
              <w:left w:val="single" w:sz="8" w:space="0" w:color="000000"/>
              <w:bottom w:val="single" w:sz="8" w:space="0" w:color="000000"/>
              <w:right w:val="single" w:sz="8" w:space="0" w:color="000000"/>
            </w:tcBorders>
          </w:tcPr>
          <w:p w14:paraId="153C5DAD" w14:textId="77777777" w:rsidR="00B16BDF" w:rsidRDefault="00B16BDF">
            <w:pPr>
              <w:spacing w:line="276" w:lineRule="auto"/>
              <w:rPr>
                <w:color w:val="000000"/>
              </w:rPr>
            </w:pPr>
          </w:p>
        </w:tc>
        <w:tc>
          <w:tcPr>
            <w:tcW w:w="0" w:type="auto"/>
            <w:tcBorders>
              <w:top w:val="single" w:sz="8" w:space="0" w:color="000000"/>
              <w:left w:val="single" w:sz="8" w:space="0" w:color="000000"/>
              <w:bottom w:val="single" w:sz="8" w:space="0" w:color="000000"/>
              <w:right w:val="single" w:sz="8" w:space="0" w:color="000000"/>
            </w:tcBorders>
            <w:hideMark/>
          </w:tcPr>
          <w:p w14:paraId="47E2717E" w14:textId="77777777" w:rsidR="00B16BDF" w:rsidRDefault="00B16BDF">
            <w:pPr>
              <w:jc w:val="center"/>
              <w:rPr>
                <w:color w:val="000000"/>
              </w:rPr>
            </w:pPr>
            <w:r>
              <w:rPr>
                <w:b/>
                <w:bCs/>
                <w:sz w:val="20"/>
                <w:szCs w:val="20"/>
              </w:rPr>
              <w:t>MARŢI</w:t>
            </w:r>
          </w:p>
        </w:tc>
        <w:tc>
          <w:tcPr>
            <w:tcW w:w="0" w:type="auto"/>
            <w:tcBorders>
              <w:top w:val="single" w:sz="8" w:space="0" w:color="000000"/>
              <w:left w:val="single" w:sz="8" w:space="0" w:color="000000"/>
              <w:bottom w:val="single" w:sz="8" w:space="0" w:color="000000"/>
              <w:right w:val="single" w:sz="8" w:space="0" w:color="000000"/>
            </w:tcBorders>
          </w:tcPr>
          <w:p w14:paraId="5528B8BA" w14:textId="77777777" w:rsidR="00B16BDF" w:rsidRDefault="00B16BDF">
            <w:pPr>
              <w:spacing w:line="276" w:lineRule="auto"/>
              <w:rPr>
                <w:color w:val="000000"/>
              </w:rPr>
            </w:pPr>
          </w:p>
        </w:tc>
        <w:tc>
          <w:tcPr>
            <w:tcW w:w="0" w:type="auto"/>
            <w:tcBorders>
              <w:top w:val="single" w:sz="8" w:space="0" w:color="000000"/>
              <w:left w:val="single" w:sz="8" w:space="0" w:color="000000"/>
              <w:bottom w:val="single" w:sz="8" w:space="0" w:color="000000"/>
              <w:right w:val="single" w:sz="8" w:space="0" w:color="000000"/>
            </w:tcBorders>
            <w:hideMark/>
          </w:tcPr>
          <w:p w14:paraId="16439C20" w14:textId="77777777" w:rsidR="00B16BDF" w:rsidRDefault="00B16BDF">
            <w:pPr>
              <w:jc w:val="center"/>
              <w:rPr>
                <w:color w:val="000000"/>
              </w:rPr>
            </w:pPr>
            <w:r>
              <w:rPr>
                <w:b/>
                <w:bCs/>
                <w:sz w:val="20"/>
                <w:szCs w:val="20"/>
              </w:rPr>
              <w:t>MIERCURI</w:t>
            </w:r>
          </w:p>
        </w:tc>
        <w:tc>
          <w:tcPr>
            <w:tcW w:w="0" w:type="auto"/>
            <w:tcBorders>
              <w:top w:val="single" w:sz="8" w:space="0" w:color="000000"/>
              <w:left w:val="single" w:sz="8" w:space="0" w:color="000000"/>
              <w:bottom w:val="single" w:sz="8" w:space="0" w:color="000000"/>
              <w:right w:val="single" w:sz="8" w:space="0" w:color="000000"/>
            </w:tcBorders>
          </w:tcPr>
          <w:p w14:paraId="3AC94853" w14:textId="77777777" w:rsidR="00B16BDF" w:rsidRDefault="00B16BDF">
            <w:pPr>
              <w:spacing w:line="276" w:lineRule="auto"/>
              <w:rPr>
                <w:color w:val="000000"/>
              </w:rPr>
            </w:pPr>
          </w:p>
        </w:tc>
        <w:tc>
          <w:tcPr>
            <w:tcW w:w="0" w:type="auto"/>
            <w:tcBorders>
              <w:top w:val="single" w:sz="8" w:space="0" w:color="000000"/>
              <w:left w:val="single" w:sz="8" w:space="0" w:color="000000"/>
              <w:bottom w:val="single" w:sz="8" w:space="0" w:color="000000"/>
              <w:right w:val="single" w:sz="8" w:space="0" w:color="000000"/>
            </w:tcBorders>
            <w:hideMark/>
          </w:tcPr>
          <w:p w14:paraId="56E863AE" w14:textId="77777777" w:rsidR="00B16BDF" w:rsidRDefault="00B16BDF">
            <w:pPr>
              <w:jc w:val="center"/>
              <w:rPr>
                <w:color w:val="000000"/>
              </w:rPr>
            </w:pPr>
            <w:r>
              <w:rPr>
                <w:b/>
                <w:bCs/>
                <w:sz w:val="20"/>
                <w:szCs w:val="20"/>
              </w:rPr>
              <w:t>JOI</w:t>
            </w:r>
          </w:p>
        </w:tc>
        <w:tc>
          <w:tcPr>
            <w:tcW w:w="0" w:type="auto"/>
            <w:tcBorders>
              <w:top w:val="single" w:sz="8" w:space="0" w:color="000000"/>
              <w:left w:val="single" w:sz="8" w:space="0" w:color="000000"/>
              <w:bottom w:val="single" w:sz="8" w:space="0" w:color="000000"/>
              <w:right w:val="single" w:sz="8" w:space="0" w:color="000000"/>
            </w:tcBorders>
          </w:tcPr>
          <w:p w14:paraId="2C44E7A6" w14:textId="77777777" w:rsidR="00B16BDF" w:rsidRDefault="00B16BDF">
            <w:pPr>
              <w:spacing w:line="276" w:lineRule="auto"/>
              <w:rPr>
                <w:color w:val="000000"/>
              </w:rPr>
            </w:pPr>
          </w:p>
        </w:tc>
        <w:tc>
          <w:tcPr>
            <w:tcW w:w="0" w:type="auto"/>
            <w:tcBorders>
              <w:top w:val="single" w:sz="8" w:space="0" w:color="000000"/>
              <w:left w:val="single" w:sz="8" w:space="0" w:color="000000"/>
              <w:bottom w:val="single" w:sz="8" w:space="0" w:color="000000"/>
              <w:right w:val="single" w:sz="8" w:space="0" w:color="000000"/>
            </w:tcBorders>
            <w:hideMark/>
          </w:tcPr>
          <w:p w14:paraId="6A77922F" w14:textId="77777777" w:rsidR="00B16BDF" w:rsidRDefault="00B16BDF">
            <w:pPr>
              <w:jc w:val="center"/>
              <w:rPr>
                <w:color w:val="000000"/>
              </w:rPr>
            </w:pPr>
            <w:r>
              <w:rPr>
                <w:b/>
                <w:bCs/>
                <w:sz w:val="20"/>
                <w:szCs w:val="20"/>
              </w:rPr>
              <w:t>VINERI</w:t>
            </w:r>
          </w:p>
        </w:tc>
        <w:tc>
          <w:tcPr>
            <w:tcW w:w="315" w:type="pct"/>
            <w:tcBorders>
              <w:top w:val="single" w:sz="8" w:space="0" w:color="000000"/>
              <w:left w:val="single" w:sz="8" w:space="0" w:color="000000"/>
              <w:bottom w:val="single" w:sz="8" w:space="0" w:color="000000"/>
              <w:right w:val="single" w:sz="8" w:space="0" w:color="000000"/>
            </w:tcBorders>
          </w:tcPr>
          <w:p w14:paraId="08300ED6" w14:textId="77777777" w:rsidR="00B16BDF" w:rsidRDefault="00B16BDF">
            <w:pPr>
              <w:spacing w:line="276" w:lineRule="auto"/>
              <w:rPr>
                <w:color w:val="000000"/>
              </w:rPr>
            </w:pPr>
          </w:p>
        </w:tc>
      </w:tr>
      <w:tr w:rsidR="00B16BDF" w14:paraId="0CFA81FB" w14:textId="77777777" w:rsidTr="00DF2B1B">
        <w:tc>
          <w:tcPr>
            <w:tcW w:w="683" w:type="pct"/>
            <w:tcBorders>
              <w:top w:val="single" w:sz="8" w:space="0" w:color="000000"/>
              <w:left w:val="single" w:sz="8" w:space="0" w:color="000000"/>
              <w:bottom w:val="single" w:sz="8" w:space="0" w:color="000000"/>
              <w:right w:val="single" w:sz="8" w:space="0" w:color="000000"/>
            </w:tcBorders>
          </w:tcPr>
          <w:p w14:paraId="7A9C1A05"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hideMark/>
          </w:tcPr>
          <w:p w14:paraId="519F2C8C" w14:textId="77777777" w:rsidR="00B16BDF" w:rsidRDefault="00B16BDF">
            <w:pPr>
              <w:jc w:val="center"/>
              <w:rPr>
                <w:color w:val="000000"/>
              </w:rPr>
            </w:pPr>
            <w:r>
              <w:rPr>
                <w:b/>
                <w:bCs/>
                <w:sz w:val="20"/>
                <w:szCs w:val="20"/>
              </w:rPr>
              <w:t>Disciplina</w:t>
            </w:r>
          </w:p>
        </w:tc>
        <w:tc>
          <w:tcPr>
            <w:tcW w:w="0" w:type="auto"/>
            <w:tcBorders>
              <w:top w:val="single" w:sz="8" w:space="0" w:color="000000"/>
              <w:left w:val="single" w:sz="8" w:space="0" w:color="000000"/>
              <w:bottom w:val="single" w:sz="8" w:space="0" w:color="000000"/>
              <w:right w:val="single" w:sz="8" w:space="0" w:color="000000"/>
            </w:tcBorders>
            <w:hideMark/>
          </w:tcPr>
          <w:p w14:paraId="627CE514" w14:textId="77777777" w:rsidR="00B16BDF" w:rsidRDefault="00B16BDF">
            <w:pPr>
              <w:jc w:val="center"/>
              <w:rPr>
                <w:color w:val="000000"/>
              </w:rPr>
            </w:pPr>
            <w:r>
              <w:rPr>
                <w:b/>
                <w:bCs/>
                <w:sz w:val="20"/>
                <w:szCs w:val="20"/>
              </w:rPr>
              <w:t>CLASA</w:t>
            </w:r>
          </w:p>
        </w:tc>
        <w:tc>
          <w:tcPr>
            <w:tcW w:w="0" w:type="auto"/>
            <w:tcBorders>
              <w:top w:val="single" w:sz="8" w:space="0" w:color="000000"/>
              <w:left w:val="single" w:sz="8" w:space="0" w:color="000000"/>
              <w:bottom w:val="single" w:sz="8" w:space="0" w:color="000000"/>
              <w:right w:val="single" w:sz="8" w:space="0" w:color="000000"/>
            </w:tcBorders>
            <w:hideMark/>
          </w:tcPr>
          <w:p w14:paraId="6C6D1185" w14:textId="77777777" w:rsidR="00B16BDF" w:rsidRDefault="00B16BDF">
            <w:pPr>
              <w:jc w:val="center"/>
              <w:rPr>
                <w:color w:val="000000"/>
              </w:rPr>
            </w:pPr>
            <w:r>
              <w:rPr>
                <w:b/>
                <w:bCs/>
                <w:sz w:val="20"/>
                <w:szCs w:val="20"/>
              </w:rPr>
              <w:t>Disciplina</w:t>
            </w:r>
          </w:p>
        </w:tc>
        <w:tc>
          <w:tcPr>
            <w:tcW w:w="0" w:type="auto"/>
            <w:tcBorders>
              <w:top w:val="single" w:sz="8" w:space="0" w:color="000000"/>
              <w:left w:val="single" w:sz="8" w:space="0" w:color="000000"/>
              <w:bottom w:val="single" w:sz="8" w:space="0" w:color="000000"/>
              <w:right w:val="single" w:sz="8" w:space="0" w:color="000000"/>
            </w:tcBorders>
            <w:hideMark/>
          </w:tcPr>
          <w:p w14:paraId="2F4612AE" w14:textId="77777777" w:rsidR="00B16BDF" w:rsidRDefault="00B16BDF">
            <w:pPr>
              <w:jc w:val="center"/>
              <w:rPr>
                <w:color w:val="000000"/>
              </w:rPr>
            </w:pPr>
            <w:r>
              <w:rPr>
                <w:b/>
                <w:bCs/>
                <w:sz w:val="20"/>
                <w:szCs w:val="20"/>
              </w:rPr>
              <w:t>CLASA</w:t>
            </w:r>
          </w:p>
        </w:tc>
        <w:tc>
          <w:tcPr>
            <w:tcW w:w="0" w:type="auto"/>
            <w:tcBorders>
              <w:top w:val="single" w:sz="8" w:space="0" w:color="000000"/>
              <w:left w:val="single" w:sz="8" w:space="0" w:color="000000"/>
              <w:bottom w:val="single" w:sz="8" w:space="0" w:color="000000"/>
              <w:right w:val="single" w:sz="8" w:space="0" w:color="000000"/>
            </w:tcBorders>
            <w:hideMark/>
          </w:tcPr>
          <w:p w14:paraId="2E475E53" w14:textId="77777777" w:rsidR="00B16BDF" w:rsidRDefault="00B16BDF">
            <w:pPr>
              <w:jc w:val="center"/>
              <w:rPr>
                <w:color w:val="000000"/>
              </w:rPr>
            </w:pPr>
            <w:r>
              <w:rPr>
                <w:b/>
                <w:bCs/>
                <w:sz w:val="20"/>
                <w:szCs w:val="20"/>
              </w:rPr>
              <w:t>Disciplina</w:t>
            </w:r>
          </w:p>
        </w:tc>
        <w:tc>
          <w:tcPr>
            <w:tcW w:w="0" w:type="auto"/>
            <w:tcBorders>
              <w:top w:val="single" w:sz="8" w:space="0" w:color="000000"/>
              <w:left w:val="single" w:sz="8" w:space="0" w:color="000000"/>
              <w:bottom w:val="single" w:sz="8" w:space="0" w:color="000000"/>
              <w:right w:val="single" w:sz="8" w:space="0" w:color="000000"/>
            </w:tcBorders>
            <w:hideMark/>
          </w:tcPr>
          <w:p w14:paraId="02FA6A13" w14:textId="77777777" w:rsidR="00B16BDF" w:rsidRDefault="00B16BDF">
            <w:pPr>
              <w:jc w:val="center"/>
              <w:rPr>
                <w:color w:val="000000"/>
              </w:rPr>
            </w:pPr>
            <w:r>
              <w:rPr>
                <w:b/>
                <w:bCs/>
                <w:sz w:val="20"/>
                <w:szCs w:val="20"/>
              </w:rPr>
              <w:t>CLASA</w:t>
            </w:r>
          </w:p>
        </w:tc>
        <w:tc>
          <w:tcPr>
            <w:tcW w:w="0" w:type="auto"/>
            <w:tcBorders>
              <w:top w:val="single" w:sz="8" w:space="0" w:color="000000"/>
              <w:left w:val="single" w:sz="8" w:space="0" w:color="000000"/>
              <w:bottom w:val="single" w:sz="8" w:space="0" w:color="000000"/>
              <w:right w:val="single" w:sz="8" w:space="0" w:color="000000"/>
            </w:tcBorders>
            <w:hideMark/>
          </w:tcPr>
          <w:p w14:paraId="5BC41F29" w14:textId="77777777" w:rsidR="00B16BDF" w:rsidRDefault="00B16BDF">
            <w:pPr>
              <w:jc w:val="center"/>
              <w:rPr>
                <w:color w:val="000000"/>
              </w:rPr>
            </w:pPr>
            <w:r>
              <w:rPr>
                <w:b/>
                <w:bCs/>
                <w:sz w:val="20"/>
                <w:szCs w:val="20"/>
              </w:rPr>
              <w:t>Disciplina</w:t>
            </w:r>
          </w:p>
        </w:tc>
        <w:tc>
          <w:tcPr>
            <w:tcW w:w="0" w:type="auto"/>
            <w:tcBorders>
              <w:top w:val="single" w:sz="8" w:space="0" w:color="000000"/>
              <w:left w:val="single" w:sz="8" w:space="0" w:color="000000"/>
              <w:bottom w:val="single" w:sz="8" w:space="0" w:color="000000"/>
              <w:right w:val="single" w:sz="8" w:space="0" w:color="000000"/>
            </w:tcBorders>
            <w:hideMark/>
          </w:tcPr>
          <w:p w14:paraId="0DEC53F2" w14:textId="77777777" w:rsidR="00B16BDF" w:rsidRDefault="00B16BDF">
            <w:pPr>
              <w:jc w:val="center"/>
              <w:rPr>
                <w:color w:val="000000"/>
              </w:rPr>
            </w:pPr>
            <w:r>
              <w:rPr>
                <w:b/>
                <w:bCs/>
                <w:sz w:val="20"/>
                <w:szCs w:val="20"/>
              </w:rPr>
              <w:t>CLASA</w:t>
            </w:r>
          </w:p>
        </w:tc>
        <w:tc>
          <w:tcPr>
            <w:tcW w:w="0" w:type="auto"/>
            <w:tcBorders>
              <w:top w:val="single" w:sz="8" w:space="0" w:color="000000"/>
              <w:left w:val="single" w:sz="8" w:space="0" w:color="000000"/>
              <w:bottom w:val="single" w:sz="8" w:space="0" w:color="000000"/>
              <w:right w:val="single" w:sz="8" w:space="0" w:color="000000"/>
            </w:tcBorders>
            <w:hideMark/>
          </w:tcPr>
          <w:p w14:paraId="3E5D328C" w14:textId="77777777" w:rsidR="00B16BDF" w:rsidRDefault="00B16BDF">
            <w:pPr>
              <w:jc w:val="center"/>
              <w:rPr>
                <w:color w:val="000000"/>
              </w:rPr>
            </w:pPr>
            <w:r>
              <w:rPr>
                <w:b/>
                <w:bCs/>
                <w:sz w:val="20"/>
                <w:szCs w:val="20"/>
              </w:rPr>
              <w:t>Disciplina</w:t>
            </w:r>
          </w:p>
        </w:tc>
        <w:tc>
          <w:tcPr>
            <w:tcW w:w="315" w:type="pct"/>
            <w:tcBorders>
              <w:top w:val="single" w:sz="8" w:space="0" w:color="000000"/>
              <w:left w:val="single" w:sz="8" w:space="0" w:color="000000"/>
              <w:bottom w:val="single" w:sz="8" w:space="0" w:color="000000"/>
              <w:right w:val="single" w:sz="8" w:space="0" w:color="000000"/>
            </w:tcBorders>
            <w:hideMark/>
          </w:tcPr>
          <w:p w14:paraId="1868F137" w14:textId="77777777" w:rsidR="00B16BDF" w:rsidRDefault="00B16BDF">
            <w:pPr>
              <w:jc w:val="center"/>
              <w:rPr>
                <w:color w:val="000000"/>
              </w:rPr>
            </w:pPr>
            <w:r>
              <w:rPr>
                <w:b/>
                <w:bCs/>
                <w:sz w:val="20"/>
                <w:szCs w:val="20"/>
              </w:rPr>
              <w:t>CLASA</w:t>
            </w:r>
          </w:p>
        </w:tc>
      </w:tr>
      <w:tr w:rsidR="00B16BDF" w14:paraId="40CFD888" w14:textId="77777777" w:rsidTr="00DF2B1B">
        <w:tc>
          <w:tcPr>
            <w:tcW w:w="683" w:type="pct"/>
            <w:tcBorders>
              <w:top w:val="single" w:sz="8" w:space="0" w:color="000000"/>
              <w:left w:val="single" w:sz="8" w:space="0" w:color="000000"/>
              <w:bottom w:val="single" w:sz="8" w:space="0" w:color="000000"/>
              <w:right w:val="single" w:sz="8" w:space="0" w:color="000000"/>
            </w:tcBorders>
          </w:tcPr>
          <w:p w14:paraId="01593A1A" w14:textId="77777777" w:rsidR="00B16BDF" w:rsidRDefault="00B16BDF">
            <w:pPr>
              <w:jc w:val="both"/>
              <w:rPr>
                <w:color w:val="000000"/>
              </w:rPr>
            </w:pPr>
          </w:p>
          <w:p w14:paraId="44F2BFF3" w14:textId="3B84AD44" w:rsidR="00E932EA" w:rsidRPr="00E932EA" w:rsidRDefault="00DC1819">
            <w:pPr>
              <w:jc w:val="both"/>
              <w:rPr>
                <w:b/>
                <w:bCs/>
                <w:sz w:val="20"/>
                <w:szCs w:val="20"/>
              </w:rPr>
            </w:pPr>
            <w:r>
              <w:rPr>
                <w:b/>
                <w:bCs/>
                <w:sz w:val="20"/>
                <w:szCs w:val="20"/>
              </w:rPr>
              <w:t>7:</w:t>
            </w:r>
            <w:r w:rsidR="00E932EA">
              <w:rPr>
                <w:b/>
                <w:bCs/>
                <w:sz w:val="20"/>
                <w:szCs w:val="20"/>
              </w:rPr>
              <w:t>10-7:55</w:t>
            </w:r>
          </w:p>
          <w:p w14:paraId="1B4ED56B"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3A5E3506"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B250823"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6B60233"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F7F5669"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322EBF7" w14:textId="522BF7E7" w:rsidR="00B16BDF" w:rsidRDefault="00E64F6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6DC312E8" w14:textId="038724B0" w:rsidR="00B16BDF" w:rsidRDefault="00230450">
            <w:pPr>
              <w:jc w:val="both"/>
              <w:rPr>
                <w:color w:val="000000"/>
              </w:rPr>
            </w:pPr>
            <w:r>
              <w:rPr>
                <w:color w:val="000000"/>
              </w:rPr>
              <w:t>12H</w:t>
            </w:r>
          </w:p>
        </w:tc>
        <w:tc>
          <w:tcPr>
            <w:tcW w:w="0" w:type="auto"/>
            <w:tcBorders>
              <w:top w:val="single" w:sz="8" w:space="0" w:color="000000"/>
              <w:left w:val="single" w:sz="8" w:space="0" w:color="000000"/>
              <w:bottom w:val="single" w:sz="8" w:space="0" w:color="000000"/>
              <w:right w:val="single" w:sz="8" w:space="0" w:color="000000"/>
            </w:tcBorders>
          </w:tcPr>
          <w:p w14:paraId="6FB9469E" w14:textId="218FCAA2" w:rsidR="00B16BDF" w:rsidRDefault="0040590C">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31D70161" w14:textId="625632FB" w:rsidR="00B16BDF" w:rsidRDefault="00035793">
            <w:pPr>
              <w:jc w:val="both"/>
              <w:rPr>
                <w:color w:val="000000"/>
              </w:rPr>
            </w:pPr>
            <w:r>
              <w:rPr>
                <w:color w:val="000000"/>
              </w:rPr>
              <w:t>12G</w:t>
            </w:r>
          </w:p>
        </w:tc>
        <w:tc>
          <w:tcPr>
            <w:tcW w:w="0" w:type="auto"/>
            <w:tcBorders>
              <w:top w:val="single" w:sz="8" w:space="0" w:color="000000"/>
              <w:left w:val="single" w:sz="8" w:space="0" w:color="000000"/>
              <w:bottom w:val="single" w:sz="8" w:space="0" w:color="000000"/>
              <w:right w:val="single" w:sz="8" w:space="0" w:color="000000"/>
            </w:tcBorders>
          </w:tcPr>
          <w:p w14:paraId="205CA1F5" w14:textId="4C23DD1B" w:rsidR="00B16BDF" w:rsidRDefault="00035793">
            <w:pPr>
              <w:jc w:val="both"/>
              <w:rPr>
                <w:color w:val="000000"/>
              </w:rPr>
            </w:pPr>
            <w:r>
              <w:rPr>
                <w:color w:val="000000"/>
              </w:rPr>
              <w:t>INFO</w:t>
            </w:r>
          </w:p>
        </w:tc>
        <w:tc>
          <w:tcPr>
            <w:tcW w:w="315" w:type="pct"/>
            <w:tcBorders>
              <w:top w:val="single" w:sz="8" w:space="0" w:color="000000"/>
              <w:left w:val="single" w:sz="8" w:space="0" w:color="000000"/>
              <w:bottom w:val="single" w:sz="8" w:space="0" w:color="000000"/>
              <w:right w:val="single" w:sz="8" w:space="0" w:color="000000"/>
            </w:tcBorders>
          </w:tcPr>
          <w:p w14:paraId="1CBE04EE" w14:textId="300DD43F" w:rsidR="00B16BDF" w:rsidRDefault="00035793">
            <w:pPr>
              <w:jc w:val="both"/>
              <w:rPr>
                <w:color w:val="000000"/>
              </w:rPr>
            </w:pPr>
            <w:r>
              <w:rPr>
                <w:color w:val="000000"/>
              </w:rPr>
              <w:t>12H</w:t>
            </w:r>
          </w:p>
        </w:tc>
      </w:tr>
      <w:tr w:rsidR="00B16BDF" w14:paraId="50F57D2B" w14:textId="77777777" w:rsidTr="00DF2B1B">
        <w:tc>
          <w:tcPr>
            <w:tcW w:w="683" w:type="pct"/>
            <w:tcBorders>
              <w:top w:val="single" w:sz="8" w:space="0" w:color="000000"/>
              <w:left w:val="single" w:sz="8" w:space="0" w:color="000000"/>
              <w:bottom w:val="single" w:sz="8" w:space="0" w:color="000000"/>
              <w:right w:val="single" w:sz="8" w:space="0" w:color="000000"/>
            </w:tcBorders>
          </w:tcPr>
          <w:p w14:paraId="00B2AA7C" w14:textId="77777777" w:rsidR="00B16BDF" w:rsidRDefault="00B16BDF">
            <w:pPr>
              <w:jc w:val="both"/>
              <w:rPr>
                <w:color w:val="000000"/>
              </w:rPr>
            </w:pPr>
          </w:p>
          <w:p w14:paraId="6142F8B0" w14:textId="6BC03F34" w:rsidR="00B16BDF" w:rsidRDefault="00E932EA">
            <w:pPr>
              <w:jc w:val="both"/>
              <w:rPr>
                <w:b/>
                <w:bCs/>
                <w:sz w:val="20"/>
                <w:szCs w:val="20"/>
              </w:rPr>
            </w:pPr>
            <w:r>
              <w:rPr>
                <w:b/>
                <w:bCs/>
                <w:sz w:val="20"/>
                <w:szCs w:val="20"/>
              </w:rPr>
              <w:t>8:00-8:45</w:t>
            </w:r>
          </w:p>
          <w:p w14:paraId="614B6721"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24C05793"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1EC5C2D"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398DF8B"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AC4D659"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C601907" w14:textId="72972157" w:rsidR="00B16BDF" w:rsidRDefault="0023045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3DAD15C2" w14:textId="1327501F" w:rsidR="00B16BDF" w:rsidRDefault="00230450">
            <w:pPr>
              <w:jc w:val="both"/>
              <w:rPr>
                <w:color w:val="000000"/>
              </w:rPr>
            </w:pPr>
            <w:r>
              <w:rPr>
                <w:color w:val="000000"/>
              </w:rPr>
              <w:t>11G</w:t>
            </w:r>
          </w:p>
        </w:tc>
        <w:tc>
          <w:tcPr>
            <w:tcW w:w="0" w:type="auto"/>
            <w:tcBorders>
              <w:top w:val="single" w:sz="8" w:space="0" w:color="000000"/>
              <w:left w:val="single" w:sz="8" w:space="0" w:color="000000"/>
              <w:bottom w:val="single" w:sz="8" w:space="0" w:color="000000"/>
              <w:right w:val="single" w:sz="8" w:space="0" w:color="000000"/>
            </w:tcBorders>
          </w:tcPr>
          <w:p w14:paraId="342882D4" w14:textId="245D67A5" w:rsidR="00B16BDF" w:rsidRPr="0040590C" w:rsidRDefault="0040590C">
            <w:pPr>
              <w:jc w:val="both"/>
              <w:rPr>
                <w:b/>
                <w:bCs/>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112FC035" w14:textId="69915139" w:rsidR="00B16BDF" w:rsidRDefault="00035793">
            <w:pPr>
              <w:jc w:val="both"/>
              <w:rPr>
                <w:color w:val="000000"/>
              </w:rPr>
            </w:pPr>
            <w:r>
              <w:rPr>
                <w:color w:val="000000"/>
              </w:rPr>
              <w:t>12G</w:t>
            </w:r>
          </w:p>
        </w:tc>
        <w:tc>
          <w:tcPr>
            <w:tcW w:w="0" w:type="auto"/>
            <w:tcBorders>
              <w:top w:val="single" w:sz="8" w:space="0" w:color="000000"/>
              <w:left w:val="single" w:sz="8" w:space="0" w:color="000000"/>
              <w:bottom w:val="single" w:sz="8" w:space="0" w:color="000000"/>
              <w:right w:val="single" w:sz="8" w:space="0" w:color="000000"/>
            </w:tcBorders>
          </w:tcPr>
          <w:p w14:paraId="6FED65C7" w14:textId="16E638D7" w:rsidR="00B16BDF" w:rsidRDefault="00035793">
            <w:pPr>
              <w:jc w:val="both"/>
              <w:rPr>
                <w:color w:val="000000"/>
              </w:rPr>
            </w:pPr>
            <w:r>
              <w:rPr>
                <w:color w:val="000000"/>
              </w:rPr>
              <w:t>INFO</w:t>
            </w:r>
          </w:p>
        </w:tc>
        <w:tc>
          <w:tcPr>
            <w:tcW w:w="315" w:type="pct"/>
            <w:tcBorders>
              <w:top w:val="single" w:sz="8" w:space="0" w:color="000000"/>
              <w:left w:val="single" w:sz="8" w:space="0" w:color="000000"/>
              <w:bottom w:val="single" w:sz="8" w:space="0" w:color="000000"/>
              <w:right w:val="single" w:sz="8" w:space="0" w:color="000000"/>
            </w:tcBorders>
          </w:tcPr>
          <w:p w14:paraId="016669CD" w14:textId="39BF9C66" w:rsidR="00B16BDF" w:rsidRDefault="00035793">
            <w:pPr>
              <w:jc w:val="both"/>
              <w:rPr>
                <w:color w:val="000000"/>
              </w:rPr>
            </w:pPr>
            <w:r>
              <w:rPr>
                <w:color w:val="000000"/>
              </w:rPr>
              <w:t>12G</w:t>
            </w:r>
          </w:p>
        </w:tc>
      </w:tr>
      <w:tr w:rsidR="00B16BDF" w14:paraId="2323D907" w14:textId="77777777" w:rsidTr="00DF2B1B">
        <w:tc>
          <w:tcPr>
            <w:tcW w:w="683" w:type="pct"/>
            <w:tcBorders>
              <w:top w:val="single" w:sz="8" w:space="0" w:color="000000"/>
              <w:left w:val="single" w:sz="8" w:space="0" w:color="000000"/>
              <w:bottom w:val="single" w:sz="8" w:space="0" w:color="000000"/>
              <w:right w:val="single" w:sz="8" w:space="0" w:color="000000"/>
            </w:tcBorders>
          </w:tcPr>
          <w:p w14:paraId="74CFAE17" w14:textId="77777777" w:rsidR="00B16BDF" w:rsidRDefault="00B16BDF">
            <w:pPr>
              <w:jc w:val="both"/>
              <w:rPr>
                <w:color w:val="000000"/>
              </w:rPr>
            </w:pPr>
          </w:p>
          <w:p w14:paraId="5E569AFF" w14:textId="3E5EF22E" w:rsidR="00B16BDF" w:rsidRDefault="00E932EA">
            <w:pPr>
              <w:jc w:val="both"/>
              <w:rPr>
                <w:b/>
                <w:bCs/>
                <w:sz w:val="20"/>
                <w:szCs w:val="20"/>
              </w:rPr>
            </w:pPr>
            <w:r>
              <w:rPr>
                <w:b/>
                <w:bCs/>
                <w:sz w:val="20"/>
                <w:szCs w:val="20"/>
              </w:rPr>
              <w:t>8:50-9:35</w:t>
            </w:r>
          </w:p>
          <w:p w14:paraId="3B84FF2E"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783E59AE"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B035D7A"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B25CF24"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48845F0"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AEFC1F5" w14:textId="1CF0AB3D" w:rsidR="00B16BDF" w:rsidRDefault="0023045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6AF0AF90" w14:textId="3519CF9D" w:rsidR="00B16BDF" w:rsidRDefault="00230450">
            <w:pPr>
              <w:jc w:val="both"/>
              <w:rPr>
                <w:color w:val="000000"/>
              </w:rPr>
            </w:pPr>
            <w:r>
              <w:rPr>
                <w:color w:val="000000"/>
              </w:rPr>
              <w:t>11G</w:t>
            </w:r>
          </w:p>
        </w:tc>
        <w:tc>
          <w:tcPr>
            <w:tcW w:w="0" w:type="auto"/>
            <w:tcBorders>
              <w:top w:val="single" w:sz="8" w:space="0" w:color="000000"/>
              <w:left w:val="single" w:sz="8" w:space="0" w:color="000000"/>
              <w:bottom w:val="single" w:sz="8" w:space="0" w:color="000000"/>
              <w:right w:val="single" w:sz="8" w:space="0" w:color="000000"/>
            </w:tcBorders>
          </w:tcPr>
          <w:p w14:paraId="2E8C262B" w14:textId="2E5DE0A9" w:rsidR="00B16BDF" w:rsidRDefault="0040590C">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51A10707" w14:textId="736985E0" w:rsidR="00B16BDF" w:rsidRDefault="00035793">
            <w:pPr>
              <w:jc w:val="both"/>
              <w:rPr>
                <w:color w:val="000000"/>
              </w:rPr>
            </w:pPr>
            <w:r>
              <w:rPr>
                <w:color w:val="000000"/>
              </w:rPr>
              <w:t>12G</w:t>
            </w:r>
          </w:p>
        </w:tc>
        <w:tc>
          <w:tcPr>
            <w:tcW w:w="0" w:type="auto"/>
            <w:tcBorders>
              <w:top w:val="single" w:sz="8" w:space="0" w:color="000000"/>
              <w:left w:val="single" w:sz="8" w:space="0" w:color="000000"/>
              <w:bottom w:val="single" w:sz="8" w:space="0" w:color="000000"/>
              <w:right w:val="single" w:sz="8" w:space="0" w:color="000000"/>
            </w:tcBorders>
          </w:tcPr>
          <w:p w14:paraId="2997755B" w14:textId="191F5664" w:rsidR="00B16BDF" w:rsidRDefault="00035793">
            <w:pPr>
              <w:jc w:val="both"/>
              <w:rPr>
                <w:color w:val="000000"/>
              </w:rPr>
            </w:pPr>
            <w:r>
              <w:rPr>
                <w:color w:val="000000"/>
              </w:rPr>
              <w:t>INFO</w:t>
            </w:r>
          </w:p>
        </w:tc>
        <w:tc>
          <w:tcPr>
            <w:tcW w:w="315" w:type="pct"/>
            <w:tcBorders>
              <w:top w:val="single" w:sz="8" w:space="0" w:color="000000"/>
              <w:left w:val="single" w:sz="8" w:space="0" w:color="000000"/>
              <w:bottom w:val="single" w:sz="8" w:space="0" w:color="000000"/>
              <w:right w:val="single" w:sz="8" w:space="0" w:color="000000"/>
            </w:tcBorders>
          </w:tcPr>
          <w:p w14:paraId="327DE76C" w14:textId="3FB8B61F" w:rsidR="00B16BDF" w:rsidRDefault="00035793">
            <w:pPr>
              <w:jc w:val="both"/>
              <w:rPr>
                <w:color w:val="000000"/>
              </w:rPr>
            </w:pPr>
            <w:r>
              <w:rPr>
                <w:color w:val="000000"/>
              </w:rPr>
              <w:t>12G</w:t>
            </w:r>
          </w:p>
        </w:tc>
      </w:tr>
      <w:tr w:rsidR="00B16BDF" w14:paraId="648DF5D9" w14:textId="77777777" w:rsidTr="00DF2B1B">
        <w:tc>
          <w:tcPr>
            <w:tcW w:w="683" w:type="pct"/>
            <w:tcBorders>
              <w:top w:val="single" w:sz="8" w:space="0" w:color="000000"/>
              <w:left w:val="single" w:sz="8" w:space="0" w:color="000000"/>
              <w:bottom w:val="single" w:sz="8" w:space="0" w:color="000000"/>
              <w:right w:val="single" w:sz="8" w:space="0" w:color="000000"/>
            </w:tcBorders>
          </w:tcPr>
          <w:p w14:paraId="31499D43" w14:textId="77777777" w:rsidR="00B16BDF" w:rsidRDefault="00B16BDF">
            <w:pPr>
              <w:jc w:val="both"/>
              <w:rPr>
                <w:color w:val="000000"/>
              </w:rPr>
            </w:pPr>
          </w:p>
          <w:p w14:paraId="7022E443" w14:textId="45ED159B" w:rsidR="00B16BDF" w:rsidRDefault="00064ACA">
            <w:pPr>
              <w:jc w:val="both"/>
              <w:rPr>
                <w:b/>
                <w:bCs/>
                <w:sz w:val="20"/>
                <w:szCs w:val="20"/>
              </w:rPr>
            </w:pPr>
            <w:r>
              <w:rPr>
                <w:b/>
                <w:bCs/>
                <w:sz w:val="20"/>
                <w:szCs w:val="20"/>
              </w:rPr>
              <w:t>9:40-10:25</w:t>
            </w:r>
          </w:p>
          <w:p w14:paraId="059BBEC7"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2F28314"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C9B653D"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087C03C"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2E68701"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30D5F699" w14:textId="20293C5E" w:rsidR="00B16BDF" w:rsidRDefault="0023045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1B621F21" w14:textId="118AA194" w:rsidR="00B16BDF" w:rsidRDefault="007E76E8">
            <w:pPr>
              <w:jc w:val="both"/>
              <w:rPr>
                <w:color w:val="000000"/>
              </w:rPr>
            </w:pPr>
            <w:r>
              <w:rPr>
                <w:color w:val="000000"/>
              </w:rPr>
              <w:t>11G</w:t>
            </w:r>
          </w:p>
        </w:tc>
        <w:tc>
          <w:tcPr>
            <w:tcW w:w="0" w:type="auto"/>
            <w:tcBorders>
              <w:top w:val="single" w:sz="8" w:space="0" w:color="000000"/>
              <w:left w:val="single" w:sz="8" w:space="0" w:color="000000"/>
              <w:bottom w:val="single" w:sz="8" w:space="0" w:color="000000"/>
              <w:right w:val="single" w:sz="8" w:space="0" w:color="000000"/>
            </w:tcBorders>
          </w:tcPr>
          <w:p w14:paraId="1E50FCC6" w14:textId="62808451" w:rsidR="00B16BDF" w:rsidRDefault="0040590C">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23FDEBDB" w14:textId="52B72049" w:rsidR="00B16BDF" w:rsidRDefault="00035793">
            <w:pPr>
              <w:jc w:val="both"/>
              <w:rPr>
                <w:color w:val="000000"/>
              </w:rPr>
            </w:pPr>
            <w:r>
              <w:rPr>
                <w:color w:val="000000"/>
              </w:rPr>
              <w:t>12G</w:t>
            </w:r>
          </w:p>
        </w:tc>
        <w:tc>
          <w:tcPr>
            <w:tcW w:w="0" w:type="auto"/>
            <w:tcBorders>
              <w:top w:val="single" w:sz="8" w:space="0" w:color="000000"/>
              <w:left w:val="single" w:sz="8" w:space="0" w:color="000000"/>
              <w:bottom w:val="single" w:sz="8" w:space="0" w:color="000000"/>
              <w:right w:val="single" w:sz="8" w:space="0" w:color="000000"/>
            </w:tcBorders>
          </w:tcPr>
          <w:p w14:paraId="5F4E05AD" w14:textId="6241FC57" w:rsidR="00B16BDF" w:rsidRDefault="00035793">
            <w:pPr>
              <w:jc w:val="both"/>
              <w:rPr>
                <w:color w:val="000000"/>
              </w:rPr>
            </w:pPr>
            <w:r>
              <w:rPr>
                <w:color w:val="000000"/>
              </w:rPr>
              <w:t>INFO</w:t>
            </w:r>
          </w:p>
        </w:tc>
        <w:tc>
          <w:tcPr>
            <w:tcW w:w="315" w:type="pct"/>
            <w:tcBorders>
              <w:top w:val="single" w:sz="8" w:space="0" w:color="000000"/>
              <w:left w:val="single" w:sz="8" w:space="0" w:color="000000"/>
              <w:bottom w:val="single" w:sz="8" w:space="0" w:color="000000"/>
              <w:right w:val="single" w:sz="8" w:space="0" w:color="000000"/>
            </w:tcBorders>
          </w:tcPr>
          <w:p w14:paraId="4F3CA4E0" w14:textId="62B4EA29" w:rsidR="00B16BDF" w:rsidRDefault="004C0ED5">
            <w:pPr>
              <w:jc w:val="both"/>
              <w:rPr>
                <w:color w:val="000000"/>
              </w:rPr>
            </w:pPr>
            <w:r>
              <w:rPr>
                <w:color w:val="000000"/>
              </w:rPr>
              <w:t>12G</w:t>
            </w:r>
          </w:p>
        </w:tc>
      </w:tr>
      <w:tr w:rsidR="00B16BDF" w14:paraId="4E8495DE" w14:textId="77777777" w:rsidTr="00DF2B1B">
        <w:tc>
          <w:tcPr>
            <w:tcW w:w="683" w:type="pct"/>
            <w:tcBorders>
              <w:top w:val="single" w:sz="8" w:space="0" w:color="000000"/>
              <w:left w:val="single" w:sz="8" w:space="0" w:color="000000"/>
              <w:bottom w:val="single" w:sz="8" w:space="0" w:color="000000"/>
              <w:right w:val="single" w:sz="8" w:space="0" w:color="000000"/>
            </w:tcBorders>
          </w:tcPr>
          <w:p w14:paraId="351D62D2" w14:textId="77777777" w:rsidR="00B16BDF" w:rsidRDefault="00B16BDF">
            <w:pPr>
              <w:jc w:val="both"/>
              <w:rPr>
                <w:color w:val="000000"/>
              </w:rPr>
            </w:pPr>
          </w:p>
          <w:p w14:paraId="39D9B4B5" w14:textId="1D9AAEAD" w:rsidR="00064ACA" w:rsidRDefault="00064ACA">
            <w:pPr>
              <w:jc w:val="both"/>
              <w:rPr>
                <w:b/>
                <w:bCs/>
                <w:sz w:val="20"/>
                <w:szCs w:val="20"/>
              </w:rPr>
            </w:pPr>
            <w:r>
              <w:rPr>
                <w:b/>
                <w:bCs/>
                <w:sz w:val="20"/>
                <w:szCs w:val="20"/>
              </w:rPr>
              <w:t>10:30-11:55</w:t>
            </w:r>
          </w:p>
          <w:p w14:paraId="0E680655"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7C7A27A"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50B0F39E"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F7ED150" w14:textId="0B3DE7A6" w:rsidR="00B16BDF" w:rsidRDefault="00EC3936">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2F30A688" w14:textId="619A57BE" w:rsidR="00B16BDF" w:rsidRDefault="00617390">
            <w:pPr>
              <w:jc w:val="both"/>
              <w:rPr>
                <w:color w:val="000000"/>
              </w:rPr>
            </w:pPr>
            <w:r>
              <w:rPr>
                <w:color w:val="000000"/>
              </w:rPr>
              <w:t>11E</w:t>
            </w:r>
          </w:p>
        </w:tc>
        <w:tc>
          <w:tcPr>
            <w:tcW w:w="0" w:type="auto"/>
            <w:tcBorders>
              <w:top w:val="single" w:sz="8" w:space="0" w:color="000000"/>
              <w:left w:val="single" w:sz="8" w:space="0" w:color="000000"/>
              <w:bottom w:val="single" w:sz="8" w:space="0" w:color="000000"/>
              <w:right w:val="single" w:sz="8" w:space="0" w:color="000000"/>
            </w:tcBorders>
          </w:tcPr>
          <w:p w14:paraId="78717948" w14:textId="0E656464" w:rsidR="00B16BDF" w:rsidRDefault="007E76E8">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3446C31B" w14:textId="7354336F" w:rsidR="00B16BDF" w:rsidRDefault="007E76E8">
            <w:pPr>
              <w:jc w:val="both"/>
              <w:rPr>
                <w:color w:val="000000"/>
              </w:rPr>
            </w:pPr>
            <w:r>
              <w:rPr>
                <w:color w:val="000000"/>
              </w:rPr>
              <w:t>12H</w:t>
            </w:r>
          </w:p>
        </w:tc>
        <w:tc>
          <w:tcPr>
            <w:tcW w:w="0" w:type="auto"/>
            <w:tcBorders>
              <w:top w:val="single" w:sz="8" w:space="0" w:color="000000"/>
              <w:left w:val="single" w:sz="8" w:space="0" w:color="000000"/>
              <w:bottom w:val="single" w:sz="8" w:space="0" w:color="000000"/>
              <w:right w:val="single" w:sz="8" w:space="0" w:color="000000"/>
            </w:tcBorders>
          </w:tcPr>
          <w:p w14:paraId="19B7B7B4" w14:textId="7760F7DB" w:rsidR="00B16BDF" w:rsidRDefault="0040590C">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380F4683" w14:textId="613C5CCD" w:rsidR="00B16BDF" w:rsidRDefault="00035793">
            <w:pPr>
              <w:jc w:val="both"/>
              <w:rPr>
                <w:color w:val="000000"/>
              </w:rPr>
            </w:pPr>
            <w:r>
              <w:rPr>
                <w:color w:val="000000"/>
              </w:rPr>
              <w:t>11G</w:t>
            </w:r>
          </w:p>
        </w:tc>
        <w:tc>
          <w:tcPr>
            <w:tcW w:w="0" w:type="auto"/>
            <w:tcBorders>
              <w:top w:val="single" w:sz="8" w:space="0" w:color="000000"/>
              <w:left w:val="single" w:sz="8" w:space="0" w:color="000000"/>
              <w:bottom w:val="single" w:sz="8" w:space="0" w:color="000000"/>
              <w:right w:val="single" w:sz="8" w:space="0" w:color="000000"/>
            </w:tcBorders>
          </w:tcPr>
          <w:p w14:paraId="3D10EC6D" w14:textId="187A706C" w:rsidR="00B16BDF" w:rsidRDefault="00035793">
            <w:pPr>
              <w:jc w:val="both"/>
              <w:rPr>
                <w:color w:val="000000"/>
              </w:rPr>
            </w:pPr>
            <w:r>
              <w:rPr>
                <w:color w:val="000000"/>
              </w:rPr>
              <w:t>INFO</w:t>
            </w:r>
          </w:p>
        </w:tc>
        <w:tc>
          <w:tcPr>
            <w:tcW w:w="315" w:type="pct"/>
            <w:tcBorders>
              <w:top w:val="single" w:sz="8" w:space="0" w:color="000000"/>
              <w:left w:val="single" w:sz="8" w:space="0" w:color="000000"/>
              <w:bottom w:val="single" w:sz="8" w:space="0" w:color="000000"/>
              <w:right w:val="single" w:sz="8" w:space="0" w:color="000000"/>
            </w:tcBorders>
          </w:tcPr>
          <w:p w14:paraId="4D4AED76" w14:textId="152B827D" w:rsidR="00B16BDF" w:rsidRDefault="004C0ED5">
            <w:pPr>
              <w:jc w:val="both"/>
              <w:rPr>
                <w:color w:val="000000"/>
              </w:rPr>
            </w:pPr>
            <w:r>
              <w:rPr>
                <w:color w:val="000000"/>
              </w:rPr>
              <w:t>11G</w:t>
            </w:r>
          </w:p>
        </w:tc>
      </w:tr>
      <w:tr w:rsidR="00B16BDF" w14:paraId="747E5A0F" w14:textId="77777777" w:rsidTr="00DF2B1B">
        <w:tc>
          <w:tcPr>
            <w:tcW w:w="683" w:type="pct"/>
            <w:tcBorders>
              <w:top w:val="single" w:sz="8" w:space="0" w:color="000000"/>
              <w:left w:val="single" w:sz="8" w:space="0" w:color="000000"/>
              <w:bottom w:val="single" w:sz="8" w:space="0" w:color="000000"/>
              <w:right w:val="single" w:sz="8" w:space="0" w:color="000000"/>
            </w:tcBorders>
          </w:tcPr>
          <w:p w14:paraId="4F7642DC" w14:textId="77777777" w:rsidR="00B16BDF" w:rsidRDefault="00B16BDF">
            <w:pPr>
              <w:jc w:val="both"/>
              <w:rPr>
                <w:color w:val="000000"/>
              </w:rPr>
            </w:pPr>
          </w:p>
          <w:p w14:paraId="06EFCA44" w14:textId="122CED17" w:rsidR="00B16BDF" w:rsidRDefault="00EA4BC4">
            <w:pPr>
              <w:jc w:val="both"/>
              <w:rPr>
                <w:b/>
                <w:bCs/>
                <w:sz w:val="20"/>
                <w:szCs w:val="20"/>
              </w:rPr>
            </w:pPr>
            <w:r>
              <w:rPr>
                <w:b/>
                <w:bCs/>
                <w:sz w:val="20"/>
                <w:szCs w:val="20"/>
              </w:rPr>
              <w:t>11:20-12:05</w:t>
            </w:r>
          </w:p>
          <w:p w14:paraId="382F4C19"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09873A2B"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3CF4A5B"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2644A84" w14:textId="5270C4B3" w:rsidR="00B16BDF" w:rsidRDefault="0061739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3C8B9267" w14:textId="775060B1" w:rsidR="00B16BDF" w:rsidRDefault="00617390">
            <w:pPr>
              <w:jc w:val="both"/>
              <w:rPr>
                <w:color w:val="000000"/>
              </w:rPr>
            </w:pPr>
            <w:r>
              <w:rPr>
                <w:color w:val="000000"/>
              </w:rPr>
              <w:t>11E</w:t>
            </w:r>
          </w:p>
        </w:tc>
        <w:tc>
          <w:tcPr>
            <w:tcW w:w="0" w:type="auto"/>
            <w:tcBorders>
              <w:top w:val="single" w:sz="8" w:space="0" w:color="000000"/>
              <w:left w:val="single" w:sz="8" w:space="0" w:color="000000"/>
              <w:bottom w:val="single" w:sz="8" w:space="0" w:color="000000"/>
              <w:right w:val="single" w:sz="8" w:space="0" w:color="000000"/>
            </w:tcBorders>
          </w:tcPr>
          <w:p w14:paraId="517C5B33" w14:textId="00462D94" w:rsidR="00B16BDF" w:rsidRDefault="007E76E8">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2AC38EF1" w14:textId="56A1E676" w:rsidR="00B16BDF" w:rsidRDefault="007E76E8">
            <w:pPr>
              <w:jc w:val="both"/>
              <w:rPr>
                <w:color w:val="000000"/>
              </w:rPr>
            </w:pPr>
            <w:r>
              <w:rPr>
                <w:color w:val="000000"/>
              </w:rPr>
              <w:t>12H</w:t>
            </w:r>
          </w:p>
        </w:tc>
        <w:tc>
          <w:tcPr>
            <w:tcW w:w="0" w:type="auto"/>
            <w:tcBorders>
              <w:top w:val="single" w:sz="8" w:space="0" w:color="000000"/>
              <w:left w:val="single" w:sz="8" w:space="0" w:color="000000"/>
              <w:bottom w:val="single" w:sz="8" w:space="0" w:color="000000"/>
              <w:right w:val="single" w:sz="8" w:space="0" w:color="000000"/>
            </w:tcBorders>
          </w:tcPr>
          <w:p w14:paraId="2B4F7E1B" w14:textId="5E1183FE" w:rsidR="00B16BDF" w:rsidRDefault="0040590C">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23A5A162" w14:textId="029D194F" w:rsidR="00B16BDF" w:rsidRDefault="00035793">
            <w:pPr>
              <w:jc w:val="both"/>
              <w:rPr>
                <w:color w:val="000000"/>
              </w:rPr>
            </w:pPr>
            <w:r>
              <w:rPr>
                <w:color w:val="000000"/>
              </w:rPr>
              <w:t>11G</w:t>
            </w:r>
          </w:p>
        </w:tc>
        <w:tc>
          <w:tcPr>
            <w:tcW w:w="0" w:type="auto"/>
            <w:tcBorders>
              <w:top w:val="single" w:sz="8" w:space="0" w:color="000000"/>
              <w:left w:val="single" w:sz="8" w:space="0" w:color="000000"/>
              <w:bottom w:val="single" w:sz="8" w:space="0" w:color="000000"/>
              <w:right w:val="single" w:sz="8" w:space="0" w:color="000000"/>
            </w:tcBorders>
          </w:tcPr>
          <w:p w14:paraId="242D02B2" w14:textId="2C379868" w:rsidR="00B16BDF" w:rsidRDefault="00035793">
            <w:pPr>
              <w:jc w:val="both"/>
              <w:rPr>
                <w:color w:val="000000"/>
              </w:rPr>
            </w:pPr>
            <w:r>
              <w:rPr>
                <w:color w:val="000000"/>
              </w:rPr>
              <w:t>INFO</w:t>
            </w:r>
          </w:p>
        </w:tc>
        <w:tc>
          <w:tcPr>
            <w:tcW w:w="315" w:type="pct"/>
            <w:tcBorders>
              <w:top w:val="single" w:sz="8" w:space="0" w:color="000000"/>
              <w:left w:val="single" w:sz="8" w:space="0" w:color="000000"/>
              <w:bottom w:val="single" w:sz="8" w:space="0" w:color="000000"/>
              <w:right w:val="single" w:sz="8" w:space="0" w:color="000000"/>
            </w:tcBorders>
          </w:tcPr>
          <w:p w14:paraId="6DCD3530" w14:textId="1BF36EFB" w:rsidR="00B16BDF" w:rsidRDefault="004C0ED5">
            <w:pPr>
              <w:jc w:val="both"/>
              <w:rPr>
                <w:color w:val="000000"/>
              </w:rPr>
            </w:pPr>
            <w:r>
              <w:rPr>
                <w:color w:val="000000"/>
              </w:rPr>
              <w:t>11G</w:t>
            </w:r>
          </w:p>
        </w:tc>
      </w:tr>
      <w:tr w:rsidR="00B16BDF" w14:paraId="5354A765" w14:textId="77777777" w:rsidTr="00DF2B1B">
        <w:tc>
          <w:tcPr>
            <w:tcW w:w="683" w:type="pct"/>
            <w:tcBorders>
              <w:top w:val="single" w:sz="8" w:space="0" w:color="000000"/>
              <w:left w:val="single" w:sz="8" w:space="0" w:color="000000"/>
              <w:bottom w:val="single" w:sz="8" w:space="0" w:color="000000"/>
              <w:right w:val="single" w:sz="8" w:space="0" w:color="000000"/>
            </w:tcBorders>
          </w:tcPr>
          <w:p w14:paraId="2E51F9BF" w14:textId="77777777" w:rsidR="00B16BDF" w:rsidRDefault="00B16BDF">
            <w:pPr>
              <w:jc w:val="both"/>
              <w:rPr>
                <w:color w:val="000000"/>
              </w:rPr>
            </w:pPr>
          </w:p>
          <w:p w14:paraId="19E6D773" w14:textId="0D5E46B9" w:rsidR="00B16BDF" w:rsidRDefault="00EA4BC4">
            <w:pPr>
              <w:jc w:val="both"/>
              <w:rPr>
                <w:b/>
                <w:bCs/>
                <w:sz w:val="20"/>
                <w:szCs w:val="20"/>
              </w:rPr>
            </w:pPr>
            <w:r>
              <w:rPr>
                <w:b/>
                <w:bCs/>
                <w:sz w:val="20"/>
                <w:szCs w:val="20"/>
              </w:rPr>
              <w:t>12:10-12:55</w:t>
            </w:r>
          </w:p>
          <w:p w14:paraId="47E4200F"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15AEABA7"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8FBF517"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4F661E0" w14:textId="6AAFF6E2" w:rsidR="00B16BDF" w:rsidRDefault="0061739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1B15A525" w14:textId="3BCB80DC" w:rsidR="00B16BDF" w:rsidRDefault="00617390">
            <w:pPr>
              <w:jc w:val="both"/>
              <w:rPr>
                <w:color w:val="000000"/>
              </w:rPr>
            </w:pPr>
            <w:r>
              <w:rPr>
                <w:color w:val="000000"/>
              </w:rPr>
              <w:t>11E</w:t>
            </w:r>
          </w:p>
        </w:tc>
        <w:tc>
          <w:tcPr>
            <w:tcW w:w="0" w:type="auto"/>
            <w:tcBorders>
              <w:top w:val="single" w:sz="8" w:space="0" w:color="000000"/>
              <w:left w:val="single" w:sz="8" w:space="0" w:color="000000"/>
              <w:bottom w:val="single" w:sz="8" w:space="0" w:color="000000"/>
              <w:right w:val="single" w:sz="8" w:space="0" w:color="000000"/>
            </w:tcBorders>
          </w:tcPr>
          <w:p w14:paraId="286D3CF5" w14:textId="229ACE9F" w:rsidR="00B16BDF" w:rsidRDefault="00EB6D1B">
            <w:pPr>
              <w:jc w:val="both"/>
              <w:rPr>
                <w:color w:val="000000"/>
              </w:rPr>
            </w:pPr>
            <w:r>
              <w:rPr>
                <w:color w:val="000000"/>
              </w:rPr>
              <w:t>DIR</w:t>
            </w:r>
          </w:p>
        </w:tc>
        <w:tc>
          <w:tcPr>
            <w:tcW w:w="0" w:type="auto"/>
            <w:tcBorders>
              <w:top w:val="single" w:sz="8" w:space="0" w:color="000000"/>
              <w:left w:val="single" w:sz="8" w:space="0" w:color="000000"/>
              <w:bottom w:val="single" w:sz="8" w:space="0" w:color="000000"/>
              <w:right w:val="single" w:sz="8" w:space="0" w:color="000000"/>
            </w:tcBorders>
          </w:tcPr>
          <w:p w14:paraId="01C8458B" w14:textId="3206FF55" w:rsidR="00B16BDF" w:rsidRDefault="007E76E8">
            <w:pPr>
              <w:jc w:val="both"/>
              <w:rPr>
                <w:color w:val="000000"/>
              </w:rPr>
            </w:pPr>
            <w:r>
              <w:rPr>
                <w:color w:val="000000"/>
              </w:rPr>
              <w:t>12G</w:t>
            </w:r>
          </w:p>
        </w:tc>
        <w:tc>
          <w:tcPr>
            <w:tcW w:w="0" w:type="auto"/>
            <w:tcBorders>
              <w:top w:val="single" w:sz="8" w:space="0" w:color="000000"/>
              <w:left w:val="single" w:sz="8" w:space="0" w:color="000000"/>
              <w:bottom w:val="single" w:sz="8" w:space="0" w:color="000000"/>
              <w:right w:val="single" w:sz="8" w:space="0" w:color="000000"/>
            </w:tcBorders>
          </w:tcPr>
          <w:p w14:paraId="7B20A45C" w14:textId="610195CA" w:rsidR="00B16BDF" w:rsidRDefault="0040590C">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2E4E467A" w14:textId="6ABF68C9" w:rsidR="00B16BDF" w:rsidRDefault="00035793">
            <w:pPr>
              <w:jc w:val="both"/>
              <w:rPr>
                <w:color w:val="000000"/>
              </w:rPr>
            </w:pPr>
            <w:r>
              <w:rPr>
                <w:color w:val="000000"/>
              </w:rPr>
              <w:t>11G</w:t>
            </w:r>
          </w:p>
        </w:tc>
        <w:tc>
          <w:tcPr>
            <w:tcW w:w="0" w:type="auto"/>
            <w:tcBorders>
              <w:top w:val="single" w:sz="8" w:space="0" w:color="000000"/>
              <w:left w:val="single" w:sz="8" w:space="0" w:color="000000"/>
              <w:bottom w:val="single" w:sz="8" w:space="0" w:color="000000"/>
              <w:right w:val="single" w:sz="8" w:space="0" w:color="000000"/>
            </w:tcBorders>
          </w:tcPr>
          <w:p w14:paraId="0BF273D7" w14:textId="76E2B646" w:rsidR="00B16BDF" w:rsidRDefault="00B16BDF">
            <w:pPr>
              <w:jc w:val="both"/>
              <w:rPr>
                <w:color w:val="000000"/>
              </w:rPr>
            </w:pPr>
          </w:p>
        </w:tc>
        <w:tc>
          <w:tcPr>
            <w:tcW w:w="315" w:type="pct"/>
            <w:tcBorders>
              <w:top w:val="single" w:sz="8" w:space="0" w:color="000000"/>
              <w:left w:val="single" w:sz="8" w:space="0" w:color="000000"/>
              <w:bottom w:val="single" w:sz="8" w:space="0" w:color="000000"/>
              <w:right w:val="single" w:sz="8" w:space="0" w:color="000000"/>
            </w:tcBorders>
          </w:tcPr>
          <w:p w14:paraId="6F52B773" w14:textId="77777777" w:rsidR="00B16BDF" w:rsidRDefault="00B16BDF">
            <w:pPr>
              <w:jc w:val="both"/>
              <w:rPr>
                <w:color w:val="000000"/>
              </w:rPr>
            </w:pPr>
          </w:p>
        </w:tc>
      </w:tr>
      <w:tr w:rsidR="00B16BDF" w14:paraId="68F01CC2" w14:textId="77777777" w:rsidTr="00DF2B1B">
        <w:tc>
          <w:tcPr>
            <w:tcW w:w="683" w:type="pct"/>
            <w:tcBorders>
              <w:top w:val="single" w:sz="8" w:space="0" w:color="000000"/>
              <w:left w:val="single" w:sz="8" w:space="0" w:color="000000"/>
              <w:bottom w:val="single" w:sz="8" w:space="0" w:color="000000"/>
              <w:right w:val="single" w:sz="8" w:space="0" w:color="000000"/>
            </w:tcBorders>
          </w:tcPr>
          <w:p w14:paraId="71A6A7D4" w14:textId="77777777" w:rsidR="00B16BDF" w:rsidRDefault="00B16BDF">
            <w:pPr>
              <w:jc w:val="both"/>
              <w:rPr>
                <w:color w:val="000000"/>
              </w:rPr>
            </w:pPr>
          </w:p>
          <w:p w14:paraId="21815D90" w14:textId="20EF634E" w:rsidR="00B16BDF" w:rsidRDefault="003D1B8D">
            <w:pPr>
              <w:jc w:val="both"/>
              <w:rPr>
                <w:b/>
                <w:bCs/>
                <w:sz w:val="20"/>
                <w:szCs w:val="20"/>
              </w:rPr>
            </w:pPr>
            <w:r>
              <w:rPr>
                <w:b/>
                <w:bCs/>
                <w:sz w:val="20"/>
                <w:szCs w:val="20"/>
              </w:rPr>
              <w:t>13</w:t>
            </w:r>
            <w:r w:rsidR="008D3435">
              <w:rPr>
                <w:b/>
                <w:bCs/>
                <w:sz w:val="20"/>
                <w:szCs w:val="20"/>
              </w:rPr>
              <w:t>:05-</w:t>
            </w:r>
            <w:r w:rsidR="000D5A45">
              <w:rPr>
                <w:b/>
                <w:bCs/>
                <w:sz w:val="20"/>
                <w:szCs w:val="20"/>
              </w:rPr>
              <w:t>13:50</w:t>
            </w:r>
          </w:p>
          <w:p w14:paraId="7AEF265D" w14:textId="77777777" w:rsidR="00B16BDF" w:rsidRDefault="00B16BDF">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439FC1CF"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2DAFE22"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65459B0" w14:textId="685B0552" w:rsidR="00B16BDF" w:rsidRDefault="00617390">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6D0167A9" w14:textId="0F43EC43" w:rsidR="00B16BDF" w:rsidRDefault="00617390">
            <w:pPr>
              <w:jc w:val="both"/>
              <w:rPr>
                <w:color w:val="000000"/>
              </w:rPr>
            </w:pPr>
            <w:r>
              <w:rPr>
                <w:color w:val="000000"/>
              </w:rPr>
              <w:t>9H</w:t>
            </w:r>
          </w:p>
        </w:tc>
        <w:tc>
          <w:tcPr>
            <w:tcW w:w="0" w:type="auto"/>
            <w:tcBorders>
              <w:top w:val="single" w:sz="8" w:space="0" w:color="000000"/>
              <w:left w:val="single" w:sz="8" w:space="0" w:color="000000"/>
              <w:bottom w:val="single" w:sz="8" w:space="0" w:color="000000"/>
              <w:right w:val="single" w:sz="8" w:space="0" w:color="000000"/>
            </w:tcBorders>
          </w:tcPr>
          <w:p w14:paraId="69F2BD78"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05BA732"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729F3A4"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F74C98D" w14:textId="77777777" w:rsidR="00B16BDF" w:rsidRDefault="00B16BD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5E64DA25" w14:textId="77777777" w:rsidR="00B16BDF" w:rsidRDefault="00B16BDF">
            <w:pPr>
              <w:jc w:val="both"/>
              <w:rPr>
                <w:color w:val="000000"/>
              </w:rPr>
            </w:pPr>
          </w:p>
        </w:tc>
        <w:tc>
          <w:tcPr>
            <w:tcW w:w="315" w:type="pct"/>
            <w:tcBorders>
              <w:top w:val="single" w:sz="8" w:space="0" w:color="000000"/>
              <w:left w:val="single" w:sz="8" w:space="0" w:color="000000"/>
              <w:bottom w:val="single" w:sz="8" w:space="0" w:color="000000"/>
              <w:right w:val="single" w:sz="8" w:space="0" w:color="000000"/>
            </w:tcBorders>
          </w:tcPr>
          <w:p w14:paraId="5E11B8EC" w14:textId="77777777" w:rsidR="00B16BDF" w:rsidRDefault="00B16BDF">
            <w:pPr>
              <w:jc w:val="both"/>
              <w:rPr>
                <w:color w:val="000000"/>
              </w:rPr>
            </w:pPr>
          </w:p>
        </w:tc>
      </w:tr>
      <w:tr w:rsidR="000D5A45" w14:paraId="3D2A7370" w14:textId="77777777" w:rsidTr="00DF2B1B">
        <w:tc>
          <w:tcPr>
            <w:tcW w:w="683" w:type="pct"/>
            <w:tcBorders>
              <w:top w:val="single" w:sz="8" w:space="0" w:color="000000"/>
              <w:left w:val="single" w:sz="8" w:space="0" w:color="000000"/>
              <w:bottom w:val="single" w:sz="8" w:space="0" w:color="000000"/>
              <w:right w:val="single" w:sz="8" w:space="0" w:color="000000"/>
            </w:tcBorders>
          </w:tcPr>
          <w:p w14:paraId="2BC7C224" w14:textId="77777777" w:rsidR="000D5A45" w:rsidRPr="0041278D" w:rsidRDefault="000D5A45">
            <w:pPr>
              <w:jc w:val="both"/>
              <w:rPr>
                <w:b/>
                <w:bCs/>
                <w:color w:val="000000"/>
                <w:sz w:val="20"/>
                <w:szCs w:val="20"/>
              </w:rPr>
            </w:pPr>
          </w:p>
          <w:p w14:paraId="39DD11AC" w14:textId="543BEF13" w:rsidR="000D5A45" w:rsidRPr="0041278D" w:rsidRDefault="000D5A45">
            <w:pPr>
              <w:jc w:val="both"/>
              <w:rPr>
                <w:b/>
                <w:bCs/>
                <w:color w:val="000000"/>
                <w:sz w:val="20"/>
                <w:szCs w:val="20"/>
              </w:rPr>
            </w:pPr>
            <w:r w:rsidRPr="0041278D">
              <w:rPr>
                <w:b/>
                <w:bCs/>
                <w:color w:val="000000"/>
                <w:sz w:val="20"/>
                <w:szCs w:val="20"/>
              </w:rPr>
              <w:t>13:55-</w:t>
            </w:r>
            <w:r w:rsidR="0022655D" w:rsidRPr="0041278D">
              <w:rPr>
                <w:b/>
                <w:bCs/>
                <w:color w:val="000000"/>
                <w:sz w:val="20"/>
                <w:szCs w:val="20"/>
              </w:rPr>
              <w:t>14:40</w:t>
            </w:r>
          </w:p>
          <w:p w14:paraId="66F2F180" w14:textId="77777777" w:rsidR="000D5A45" w:rsidRPr="0041278D" w:rsidRDefault="000D5A45">
            <w:pPr>
              <w:jc w:val="both"/>
              <w:rPr>
                <w:b/>
                <w:bCs/>
                <w:color w:val="000000"/>
                <w:sz w:val="20"/>
                <w:szCs w:val="20"/>
              </w:rPr>
            </w:pPr>
          </w:p>
        </w:tc>
        <w:tc>
          <w:tcPr>
            <w:tcW w:w="0" w:type="auto"/>
            <w:tcBorders>
              <w:top w:val="single" w:sz="8" w:space="0" w:color="000000"/>
              <w:left w:val="single" w:sz="8" w:space="0" w:color="000000"/>
              <w:bottom w:val="single" w:sz="8" w:space="0" w:color="000000"/>
              <w:right w:val="single" w:sz="8" w:space="0" w:color="000000"/>
            </w:tcBorders>
          </w:tcPr>
          <w:p w14:paraId="1127A4C7"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38E921A3"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2BC3EA8" w14:textId="630AD5BB" w:rsidR="000D5A45" w:rsidRDefault="006D3B13">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6ABCA811" w14:textId="57EA6DA7" w:rsidR="000D5A45" w:rsidRDefault="006D3B13">
            <w:pPr>
              <w:jc w:val="both"/>
              <w:rPr>
                <w:color w:val="000000"/>
              </w:rPr>
            </w:pPr>
            <w:r>
              <w:rPr>
                <w:color w:val="000000"/>
              </w:rPr>
              <w:t>10F</w:t>
            </w:r>
          </w:p>
        </w:tc>
        <w:tc>
          <w:tcPr>
            <w:tcW w:w="0" w:type="auto"/>
            <w:tcBorders>
              <w:top w:val="single" w:sz="8" w:space="0" w:color="000000"/>
              <w:left w:val="single" w:sz="8" w:space="0" w:color="000000"/>
              <w:bottom w:val="single" w:sz="8" w:space="0" w:color="000000"/>
              <w:right w:val="single" w:sz="8" w:space="0" w:color="000000"/>
            </w:tcBorders>
          </w:tcPr>
          <w:p w14:paraId="628889BD"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B18F147"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6ECED8F"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A626CB3"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CF102A5" w14:textId="77777777" w:rsidR="000D5A45" w:rsidRDefault="000D5A45">
            <w:pPr>
              <w:jc w:val="both"/>
              <w:rPr>
                <w:color w:val="000000"/>
              </w:rPr>
            </w:pPr>
          </w:p>
        </w:tc>
        <w:tc>
          <w:tcPr>
            <w:tcW w:w="315" w:type="pct"/>
            <w:tcBorders>
              <w:top w:val="single" w:sz="8" w:space="0" w:color="000000"/>
              <w:left w:val="single" w:sz="8" w:space="0" w:color="000000"/>
              <w:bottom w:val="single" w:sz="8" w:space="0" w:color="000000"/>
              <w:right w:val="single" w:sz="8" w:space="0" w:color="000000"/>
            </w:tcBorders>
          </w:tcPr>
          <w:p w14:paraId="34FF31E8" w14:textId="77777777" w:rsidR="000D5A45" w:rsidRDefault="000D5A45">
            <w:pPr>
              <w:jc w:val="both"/>
              <w:rPr>
                <w:color w:val="000000"/>
              </w:rPr>
            </w:pPr>
          </w:p>
        </w:tc>
      </w:tr>
      <w:tr w:rsidR="000D5A45" w14:paraId="0C05BE12" w14:textId="77777777" w:rsidTr="00DF2B1B">
        <w:tc>
          <w:tcPr>
            <w:tcW w:w="683" w:type="pct"/>
            <w:tcBorders>
              <w:top w:val="single" w:sz="8" w:space="0" w:color="000000"/>
              <w:left w:val="single" w:sz="8" w:space="0" w:color="000000"/>
              <w:bottom w:val="single" w:sz="8" w:space="0" w:color="000000"/>
              <w:right w:val="single" w:sz="8" w:space="0" w:color="000000"/>
            </w:tcBorders>
          </w:tcPr>
          <w:p w14:paraId="438AE6B0" w14:textId="6A142BB5" w:rsidR="0022655D" w:rsidRPr="0041278D" w:rsidRDefault="0022655D">
            <w:pPr>
              <w:jc w:val="both"/>
              <w:rPr>
                <w:b/>
                <w:bCs/>
                <w:color w:val="000000"/>
                <w:sz w:val="20"/>
                <w:szCs w:val="20"/>
              </w:rPr>
            </w:pPr>
            <w:r w:rsidRPr="0041278D">
              <w:rPr>
                <w:b/>
                <w:bCs/>
                <w:color w:val="000000"/>
                <w:sz w:val="20"/>
                <w:szCs w:val="20"/>
              </w:rPr>
              <w:t>14:45-15:30</w:t>
            </w:r>
          </w:p>
        </w:tc>
        <w:tc>
          <w:tcPr>
            <w:tcW w:w="0" w:type="auto"/>
            <w:tcBorders>
              <w:top w:val="single" w:sz="8" w:space="0" w:color="000000"/>
              <w:left w:val="single" w:sz="8" w:space="0" w:color="000000"/>
              <w:bottom w:val="single" w:sz="8" w:space="0" w:color="000000"/>
              <w:right w:val="single" w:sz="8" w:space="0" w:color="000000"/>
            </w:tcBorders>
          </w:tcPr>
          <w:p w14:paraId="42C0D02B"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9FEE07A"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1F6A6E0" w14:textId="36C98CA7" w:rsidR="000D5A45" w:rsidRDefault="006D3B13">
            <w:pPr>
              <w:jc w:val="both"/>
              <w:rPr>
                <w:color w:val="000000"/>
              </w:rPr>
            </w:pPr>
            <w:r>
              <w:rPr>
                <w:color w:val="000000"/>
              </w:rPr>
              <w:t>INFO</w:t>
            </w:r>
          </w:p>
        </w:tc>
        <w:tc>
          <w:tcPr>
            <w:tcW w:w="0" w:type="auto"/>
            <w:tcBorders>
              <w:top w:val="single" w:sz="8" w:space="0" w:color="000000"/>
              <w:left w:val="single" w:sz="8" w:space="0" w:color="000000"/>
              <w:bottom w:val="single" w:sz="8" w:space="0" w:color="000000"/>
              <w:right w:val="single" w:sz="8" w:space="0" w:color="000000"/>
            </w:tcBorders>
          </w:tcPr>
          <w:p w14:paraId="2E6CB146" w14:textId="21439445" w:rsidR="000D5A45" w:rsidRDefault="006D3B13">
            <w:pPr>
              <w:jc w:val="both"/>
              <w:rPr>
                <w:color w:val="000000"/>
              </w:rPr>
            </w:pPr>
            <w:r>
              <w:rPr>
                <w:color w:val="000000"/>
              </w:rPr>
              <w:t>10</w:t>
            </w:r>
            <w:r w:rsidR="00460A9C">
              <w:rPr>
                <w:color w:val="000000"/>
              </w:rPr>
              <w:t>J</w:t>
            </w:r>
          </w:p>
        </w:tc>
        <w:tc>
          <w:tcPr>
            <w:tcW w:w="0" w:type="auto"/>
            <w:tcBorders>
              <w:top w:val="single" w:sz="8" w:space="0" w:color="000000"/>
              <w:left w:val="single" w:sz="8" w:space="0" w:color="000000"/>
              <w:bottom w:val="single" w:sz="8" w:space="0" w:color="000000"/>
              <w:right w:val="single" w:sz="8" w:space="0" w:color="000000"/>
            </w:tcBorders>
          </w:tcPr>
          <w:p w14:paraId="1AD9925D"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7D0BBA6"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DBB9C2F"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163787C" w14:textId="77777777" w:rsidR="000D5A45" w:rsidRDefault="000D5A4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0121CD8" w14:textId="77777777" w:rsidR="000D5A45" w:rsidRDefault="000D5A45">
            <w:pPr>
              <w:jc w:val="both"/>
              <w:rPr>
                <w:color w:val="000000"/>
              </w:rPr>
            </w:pPr>
          </w:p>
        </w:tc>
        <w:tc>
          <w:tcPr>
            <w:tcW w:w="315" w:type="pct"/>
            <w:tcBorders>
              <w:top w:val="single" w:sz="8" w:space="0" w:color="000000"/>
              <w:left w:val="single" w:sz="8" w:space="0" w:color="000000"/>
              <w:bottom w:val="single" w:sz="8" w:space="0" w:color="000000"/>
              <w:right w:val="single" w:sz="8" w:space="0" w:color="000000"/>
            </w:tcBorders>
          </w:tcPr>
          <w:p w14:paraId="21E93E3F" w14:textId="77777777" w:rsidR="000D5A45" w:rsidRDefault="000D5A45">
            <w:pPr>
              <w:jc w:val="both"/>
              <w:rPr>
                <w:color w:val="000000"/>
              </w:rPr>
            </w:pPr>
          </w:p>
        </w:tc>
      </w:tr>
    </w:tbl>
    <w:p w14:paraId="5E8C3550" w14:textId="77777777" w:rsidR="00B16BDF" w:rsidRDefault="00B16BDF" w:rsidP="00B16BDF">
      <w:pPr>
        <w:spacing w:line="360" w:lineRule="auto"/>
        <w:jc w:val="both"/>
        <w:rPr>
          <w:color w:val="000000"/>
        </w:rPr>
      </w:pPr>
    </w:p>
    <w:p w14:paraId="43E61B0C" w14:textId="77777777" w:rsidR="00B16BDF" w:rsidRDefault="00B16BDF" w:rsidP="00B16BDF">
      <w:pPr>
        <w:spacing w:line="360" w:lineRule="auto"/>
        <w:ind w:firstLine="708"/>
        <w:jc w:val="both"/>
        <w:rPr>
          <w:b/>
          <w:bCs/>
          <w:sz w:val="20"/>
          <w:szCs w:val="20"/>
        </w:rPr>
      </w:pPr>
    </w:p>
    <w:p w14:paraId="6DA88528" w14:textId="77777777" w:rsidR="00B16BDF" w:rsidRDefault="008A0D44" w:rsidP="00DF2B1B">
      <w:pPr>
        <w:pageBreakBefore/>
        <w:spacing w:line="360" w:lineRule="auto"/>
        <w:ind w:right="544" w:firstLine="708"/>
        <w:jc w:val="both"/>
        <w:rPr>
          <w:b/>
          <w:bCs/>
        </w:rPr>
      </w:pPr>
      <w:r>
        <w:rPr>
          <w:b/>
          <w:bCs/>
        </w:rPr>
        <w:lastRenderedPageBreak/>
        <w:t>2</w:t>
      </w:r>
      <w:r w:rsidR="00DF2B1B">
        <w:rPr>
          <w:b/>
          <w:bCs/>
        </w:rPr>
        <w:t xml:space="preserve">.2 </w:t>
      </w:r>
      <w:r w:rsidR="00B16BDF">
        <w:rPr>
          <w:b/>
          <w:bCs/>
        </w:rPr>
        <w:t xml:space="preserve">Evidenţa prezenţei studentului practicant în şcoala de aplicaţie </w:t>
      </w:r>
    </w:p>
    <w:p w14:paraId="75093BA6" w14:textId="77777777" w:rsidR="00B16BDF" w:rsidRDefault="00B16BDF" w:rsidP="00B16BDF">
      <w:pPr>
        <w:spacing w:line="360" w:lineRule="auto"/>
        <w:ind w:firstLine="708"/>
        <w:jc w:val="center"/>
        <w:rPr>
          <w:b/>
          <w:bCs/>
        </w:rPr>
      </w:pPr>
      <w:r>
        <w:rPr>
          <w:b/>
          <w:bCs/>
        </w:rPr>
        <w:t>SEMESTR</w:t>
      </w:r>
      <w:r w:rsidR="008A0D44">
        <w:rPr>
          <w:b/>
          <w:bCs/>
        </w:rPr>
        <w:t xml:space="preserve">UL </w:t>
      </w:r>
      <w:r w:rsidR="00B36C36">
        <w:rPr>
          <w:b/>
          <w:bCs/>
        </w:rPr>
        <w:t xml:space="preserve">al </w:t>
      </w:r>
      <w:r>
        <w:rPr>
          <w:b/>
          <w:bCs/>
        </w:rPr>
        <w:t>II</w:t>
      </w:r>
      <w:r w:rsidR="00B36C36">
        <w:rPr>
          <w:b/>
          <w:bCs/>
        </w:rPr>
        <w:t>-lea</w:t>
      </w:r>
    </w:p>
    <w:tbl>
      <w:tblPr>
        <w:tblW w:w="471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619"/>
        <w:gridCol w:w="1443"/>
        <w:gridCol w:w="3762"/>
        <w:gridCol w:w="4050"/>
        <w:gridCol w:w="1894"/>
      </w:tblGrid>
      <w:tr w:rsidR="00B16BDF" w14:paraId="03018EDF" w14:textId="77777777" w:rsidTr="00885135">
        <w:trPr>
          <w:tblHeader/>
        </w:trPr>
        <w:tc>
          <w:tcPr>
            <w:tcW w:w="0" w:type="auto"/>
            <w:tcBorders>
              <w:top w:val="single" w:sz="8" w:space="0" w:color="000000"/>
              <w:left w:val="single" w:sz="8" w:space="0" w:color="000000"/>
              <w:bottom w:val="single" w:sz="8" w:space="0" w:color="000000"/>
              <w:right w:val="single" w:sz="8" w:space="0" w:color="000000"/>
            </w:tcBorders>
            <w:hideMark/>
          </w:tcPr>
          <w:p w14:paraId="7E4253B3" w14:textId="77777777" w:rsidR="00B16BDF" w:rsidRDefault="00B16BDF">
            <w:pPr>
              <w:jc w:val="center"/>
              <w:rPr>
                <w:color w:val="000000"/>
              </w:rPr>
            </w:pPr>
            <w:r>
              <w:rPr>
                <w:b/>
                <w:bCs/>
              </w:rPr>
              <w:t>Data</w:t>
            </w:r>
          </w:p>
        </w:tc>
        <w:tc>
          <w:tcPr>
            <w:tcW w:w="577" w:type="pct"/>
            <w:tcBorders>
              <w:top w:val="single" w:sz="8" w:space="0" w:color="000000"/>
              <w:left w:val="single" w:sz="8" w:space="0" w:color="000000"/>
              <w:bottom w:val="single" w:sz="8" w:space="0" w:color="000000"/>
              <w:right w:val="single" w:sz="8" w:space="0" w:color="000000"/>
            </w:tcBorders>
            <w:hideMark/>
          </w:tcPr>
          <w:p w14:paraId="5191F8BB" w14:textId="77777777" w:rsidR="00B16BDF" w:rsidRDefault="00B16BDF">
            <w:pPr>
              <w:jc w:val="center"/>
              <w:rPr>
                <w:color w:val="000000"/>
              </w:rPr>
            </w:pPr>
            <w:r>
              <w:rPr>
                <w:b/>
                <w:bCs/>
              </w:rPr>
              <w:t>Interval orar</w:t>
            </w:r>
          </w:p>
        </w:tc>
        <w:tc>
          <w:tcPr>
            <w:tcW w:w="508" w:type="pct"/>
            <w:tcBorders>
              <w:top w:val="single" w:sz="8" w:space="0" w:color="000000"/>
              <w:left w:val="single" w:sz="8" w:space="0" w:color="000000"/>
              <w:bottom w:val="single" w:sz="8" w:space="0" w:color="000000"/>
              <w:right w:val="single" w:sz="8" w:space="0" w:color="000000"/>
            </w:tcBorders>
            <w:hideMark/>
          </w:tcPr>
          <w:p w14:paraId="67FFFDC4" w14:textId="77777777" w:rsidR="00B16BDF" w:rsidRDefault="00B16BDF">
            <w:pPr>
              <w:jc w:val="center"/>
              <w:rPr>
                <w:color w:val="000000"/>
              </w:rPr>
            </w:pPr>
            <w:r>
              <w:rPr>
                <w:b/>
                <w:bCs/>
              </w:rPr>
              <w:t xml:space="preserve">Locul </w:t>
            </w:r>
            <w:proofErr w:type="spellStart"/>
            <w:r>
              <w:rPr>
                <w:b/>
                <w:bCs/>
              </w:rPr>
              <w:t>desfăşurării</w:t>
            </w:r>
            <w:proofErr w:type="spellEnd"/>
            <w:r>
              <w:rPr>
                <w:b/>
                <w:bCs/>
              </w:rPr>
              <w:t xml:space="preserve"> </w:t>
            </w:r>
            <w:proofErr w:type="spellStart"/>
            <w:r>
              <w:rPr>
                <w:b/>
                <w:bCs/>
              </w:rPr>
              <w:t>activităţii</w:t>
            </w:r>
            <w:proofErr w:type="spellEnd"/>
          </w:p>
        </w:tc>
        <w:tc>
          <w:tcPr>
            <w:tcW w:w="1339" w:type="pct"/>
            <w:tcBorders>
              <w:top w:val="single" w:sz="8" w:space="0" w:color="000000"/>
              <w:left w:val="single" w:sz="8" w:space="0" w:color="000000"/>
              <w:bottom w:val="single" w:sz="8" w:space="0" w:color="000000"/>
              <w:right w:val="single" w:sz="8" w:space="0" w:color="000000"/>
            </w:tcBorders>
            <w:hideMark/>
          </w:tcPr>
          <w:p w14:paraId="62B72E41" w14:textId="77777777" w:rsidR="00B16BDF" w:rsidRPr="00D02688" w:rsidRDefault="00B16BDF" w:rsidP="00D02688">
            <w:pPr>
              <w:pageBreakBefore/>
              <w:jc w:val="both"/>
              <w:rPr>
                <w:b/>
                <w:bCs/>
              </w:rPr>
            </w:pPr>
            <w:r>
              <w:rPr>
                <w:b/>
                <w:bCs/>
              </w:rPr>
              <w:t>Tipul de activitate (</w:t>
            </w:r>
            <w:proofErr w:type="spellStart"/>
            <w:r>
              <w:rPr>
                <w:b/>
                <w:bCs/>
              </w:rPr>
              <w:t>cunoaşterea</w:t>
            </w:r>
            <w:proofErr w:type="spellEnd"/>
            <w:r>
              <w:rPr>
                <w:b/>
                <w:bCs/>
              </w:rPr>
              <w:t xml:space="preserve"> </w:t>
            </w:r>
            <w:proofErr w:type="spellStart"/>
            <w:r>
              <w:rPr>
                <w:b/>
                <w:bCs/>
              </w:rPr>
              <w:t>şcolii</w:t>
            </w:r>
            <w:proofErr w:type="spellEnd"/>
            <w:r>
              <w:rPr>
                <w:b/>
                <w:bCs/>
              </w:rPr>
              <w:t xml:space="preserve"> / </w:t>
            </w:r>
            <w:proofErr w:type="spellStart"/>
            <w:r>
              <w:rPr>
                <w:b/>
                <w:bCs/>
              </w:rPr>
              <w:t>asistenţă</w:t>
            </w:r>
            <w:proofErr w:type="spellEnd"/>
            <w:r>
              <w:rPr>
                <w:b/>
                <w:bCs/>
              </w:rPr>
              <w:t xml:space="preserve">/ </w:t>
            </w:r>
            <w:proofErr w:type="spellStart"/>
            <w:r>
              <w:rPr>
                <w:b/>
                <w:bCs/>
              </w:rPr>
              <w:t>susţinere</w:t>
            </w:r>
            <w:proofErr w:type="spellEnd"/>
            <w:r>
              <w:rPr>
                <w:b/>
                <w:bCs/>
              </w:rPr>
              <w:t xml:space="preserve"> de </w:t>
            </w:r>
            <w:proofErr w:type="spellStart"/>
            <w:r>
              <w:rPr>
                <w:b/>
                <w:bCs/>
              </w:rPr>
              <w:t>lecţii</w:t>
            </w:r>
            <w:proofErr w:type="spellEnd"/>
            <w:r>
              <w:rPr>
                <w:b/>
                <w:bCs/>
              </w:rPr>
              <w:t xml:space="preserve">, documentare, </w:t>
            </w:r>
            <w:r w:rsidR="00D02688">
              <w:rPr>
                <w:b/>
                <w:bCs/>
                <w:color w:val="000000"/>
              </w:rPr>
              <w:t xml:space="preserve">participarea la </w:t>
            </w:r>
            <w:proofErr w:type="spellStart"/>
            <w:r w:rsidR="00D02688">
              <w:rPr>
                <w:b/>
                <w:bCs/>
                <w:color w:val="000000"/>
              </w:rPr>
              <w:t>sedintele</w:t>
            </w:r>
            <w:proofErr w:type="spellEnd"/>
            <w:r w:rsidR="00D02688">
              <w:rPr>
                <w:b/>
                <w:bCs/>
                <w:color w:val="000000"/>
              </w:rPr>
              <w:t xml:space="preserve"> cu </w:t>
            </w:r>
            <w:proofErr w:type="spellStart"/>
            <w:r w:rsidR="00D02688">
              <w:rPr>
                <w:b/>
                <w:bCs/>
                <w:color w:val="000000"/>
              </w:rPr>
              <w:t>părin</w:t>
            </w:r>
            <w:r w:rsidR="0007444D">
              <w:rPr>
                <w:b/>
                <w:bCs/>
                <w:color w:val="000000"/>
              </w:rPr>
              <w:t>ţ</w:t>
            </w:r>
            <w:r w:rsidRPr="00D02688">
              <w:rPr>
                <w:b/>
                <w:bCs/>
                <w:color w:val="000000"/>
              </w:rPr>
              <w:t>ii</w:t>
            </w:r>
            <w:proofErr w:type="spellEnd"/>
            <w:r w:rsidR="007530B3">
              <w:rPr>
                <w:b/>
                <w:bCs/>
              </w:rPr>
              <w:t xml:space="preserve"> /</w:t>
            </w:r>
            <w:proofErr w:type="spellStart"/>
            <w:r w:rsidR="007530B3">
              <w:rPr>
                <w:b/>
                <w:bCs/>
              </w:rPr>
              <w:t>reprezentan</w:t>
            </w:r>
            <w:r w:rsidR="0007444D">
              <w:rPr>
                <w:b/>
                <w:bCs/>
              </w:rPr>
              <w:t>ţ</w:t>
            </w:r>
            <w:r w:rsidR="007530B3">
              <w:rPr>
                <w:b/>
                <w:bCs/>
              </w:rPr>
              <w:t>ii</w:t>
            </w:r>
            <w:proofErr w:type="spellEnd"/>
            <w:r w:rsidR="007530B3">
              <w:rPr>
                <w:b/>
                <w:bCs/>
              </w:rPr>
              <w:t xml:space="preserve"> </w:t>
            </w:r>
            <w:proofErr w:type="spellStart"/>
            <w:r w:rsidR="007530B3">
              <w:rPr>
                <w:b/>
                <w:bCs/>
              </w:rPr>
              <w:t>comunită</w:t>
            </w:r>
            <w:r w:rsidR="0007444D">
              <w:rPr>
                <w:b/>
                <w:bCs/>
              </w:rPr>
              <w:t>ţ</w:t>
            </w:r>
            <w:r w:rsidR="007530B3">
              <w:rPr>
                <w:b/>
                <w:bCs/>
              </w:rPr>
              <w:t>ii</w:t>
            </w:r>
            <w:proofErr w:type="spellEnd"/>
            <w:r w:rsidR="007530B3">
              <w:rPr>
                <w:b/>
                <w:bCs/>
              </w:rPr>
              <w:t xml:space="preserve"> </w:t>
            </w:r>
            <w:proofErr w:type="spellStart"/>
            <w:r w:rsidR="00417F5A">
              <w:rPr>
                <w:b/>
                <w:bCs/>
              </w:rPr>
              <w:t>ş</w:t>
            </w:r>
            <w:r w:rsidR="00D02688">
              <w:rPr>
                <w:b/>
                <w:bCs/>
              </w:rPr>
              <w:t>edin</w:t>
            </w:r>
            <w:r w:rsidR="0007444D">
              <w:rPr>
                <w:b/>
                <w:bCs/>
              </w:rPr>
              <w:t>ţ</w:t>
            </w:r>
            <w:r w:rsidR="00D02688">
              <w:rPr>
                <w:b/>
                <w:bCs/>
              </w:rPr>
              <w:t>e</w:t>
            </w:r>
            <w:proofErr w:type="spellEnd"/>
            <w:r w:rsidR="00D02688">
              <w:rPr>
                <w:b/>
                <w:bCs/>
              </w:rPr>
              <w:t xml:space="preserve"> ale catedrei, </w:t>
            </w:r>
            <w:proofErr w:type="spellStart"/>
            <w:r w:rsidR="00D02688">
              <w:rPr>
                <w:b/>
                <w:bCs/>
              </w:rPr>
              <w:t>activită</w:t>
            </w:r>
            <w:r w:rsidR="0007444D">
              <w:rPr>
                <w:b/>
                <w:bCs/>
              </w:rPr>
              <w:t>ţ</w:t>
            </w:r>
            <w:r w:rsidR="00D02688">
              <w:rPr>
                <w:b/>
                <w:bCs/>
              </w:rPr>
              <w:t>i</w:t>
            </w:r>
            <w:proofErr w:type="spellEnd"/>
            <w:r w:rsidR="00D02688">
              <w:rPr>
                <w:b/>
                <w:bCs/>
              </w:rPr>
              <w:t xml:space="preserve"> de consiliere/</w:t>
            </w:r>
            <w:proofErr w:type="spellStart"/>
            <w:r w:rsidR="00D02688">
              <w:rPr>
                <w:b/>
                <w:bCs/>
              </w:rPr>
              <w:t>dirigen</w:t>
            </w:r>
            <w:r w:rsidR="0007444D">
              <w:rPr>
                <w:b/>
                <w:bCs/>
              </w:rPr>
              <w:t>ţ</w:t>
            </w:r>
            <w:r w:rsidR="00D02688">
              <w:rPr>
                <w:b/>
                <w:bCs/>
              </w:rPr>
              <w:t>ie</w:t>
            </w:r>
            <w:proofErr w:type="spellEnd"/>
            <w:r w:rsidR="00D02688">
              <w:rPr>
                <w:b/>
                <w:bCs/>
              </w:rPr>
              <w:t xml:space="preserve"> etc.) </w:t>
            </w:r>
          </w:p>
        </w:tc>
        <w:tc>
          <w:tcPr>
            <w:tcW w:w="1441" w:type="pct"/>
            <w:tcBorders>
              <w:top w:val="single" w:sz="8" w:space="0" w:color="000000"/>
              <w:left w:val="single" w:sz="8" w:space="0" w:color="000000"/>
              <w:bottom w:val="single" w:sz="8" w:space="0" w:color="000000"/>
              <w:right w:val="single" w:sz="8" w:space="0" w:color="000000"/>
            </w:tcBorders>
            <w:hideMark/>
          </w:tcPr>
          <w:p w14:paraId="28765C97" w14:textId="77777777" w:rsidR="00B16BDF" w:rsidRDefault="00B16BDF">
            <w:pPr>
              <w:jc w:val="center"/>
              <w:rPr>
                <w:color w:val="000000"/>
              </w:rPr>
            </w:pPr>
            <w:r>
              <w:rPr>
                <w:b/>
                <w:bCs/>
              </w:rPr>
              <w:t xml:space="preserve">Descrierea </w:t>
            </w:r>
            <w:proofErr w:type="spellStart"/>
            <w:r>
              <w:rPr>
                <w:b/>
                <w:bCs/>
              </w:rPr>
              <w:t>conţinutului</w:t>
            </w:r>
            <w:proofErr w:type="spellEnd"/>
            <w:r>
              <w:rPr>
                <w:b/>
                <w:bCs/>
              </w:rPr>
              <w:t xml:space="preserve"> </w:t>
            </w:r>
            <w:proofErr w:type="spellStart"/>
            <w:r>
              <w:rPr>
                <w:b/>
                <w:bCs/>
              </w:rPr>
              <w:t>activităţii</w:t>
            </w:r>
            <w:proofErr w:type="spellEnd"/>
          </w:p>
        </w:tc>
        <w:tc>
          <w:tcPr>
            <w:tcW w:w="0" w:type="auto"/>
            <w:tcBorders>
              <w:top w:val="single" w:sz="8" w:space="0" w:color="000000"/>
              <w:left w:val="single" w:sz="8" w:space="0" w:color="000000"/>
              <w:bottom w:val="single" w:sz="8" w:space="0" w:color="000000"/>
              <w:right w:val="single" w:sz="8" w:space="0" w:color="000000"/>
            </w:tcBorders>
            <w:hideMark/>
          </w:tcPr>
          <w:p w14:paraId="5FCAD2B0" w14:textId="77777777" w:rsidR="00B16BDF" w:rsidRDefault="00B16BDF">
            <w:pPr>
              <w:jc w:val="center"/>
              <w:rPr>
                <w:color w:val="000000"/>
              </w:rPr>
            </w:pPr>
            <w:r>
              <w:rPr>
                <w:b/>
                <w:bCs/>
              </w:rPr>
              <w:t>Semnătura profesorului îndrumător</w:t>
            </w:r>
            <w:r>
              <w:rPr>
                <w:rStyle w:val="FootnoteReference"/>
                <w:rFonts w:eastAsia="Arial"/>
              </w:rPr>
              <w:footnoteReference w:id="2"/>
            </w:r>
          </w:p>
        </w:tc>
      </w:tr>
      <w:tr w:rsidR="00B16BDF" w14:paraId="18A9FD25" w14:textId="77777777" w:rsidTr="00885135">
        <w:tc>
          <w:tcPr>
            <w:tcW w:w="0" w:type="auto"/>
            <w:tcBorders>
              <w:top w:val="single" w:sz="8" w:space="0" w:color="000000"/>
              <w:left w:val="single" w:sz="8" w:space="0" w:color="000000"/>
              <w:bottom w:val="single" w:sz="8" w:space="0" w:color="000000"/>
              <w:right w:val="single" w:sz="8" w:space="0" w:color="000000"/>
            </w:tcBorders>
          </w:tcPr>
          <w:p w14:paraId="6DD2A7D2" w14:textId="6B69765E" w:rsidR="00B16BDF" w:rsidRDefault="00080AF1">
            <w:pPr>
              <w:jc w:val="both"/>
              <w:rPr>
                <w:color w:val="000000"/>
              </w:rPr>
            </w:pPr>
            <w:r>
              <w:rPr>
                <w:color w:val="000000"/>
              </w:rPr>
              <w:t>04.03.2026</w:t>
            </w:r>
          </w:p>
          <w:p w14:paraId="457D26F1" w14:textId="77777777" w:rsidR="00B16BDF" w:rsidRDefault="00B16BDF">
            <w:pPr>
              <w:jc w:val="both"/>
              <w:rPr>
                <w:b/>
                <w:bCs/>
              </w:rPr>
            </w:pPr>
          </w:p>
          <w:p w14:paraId="6D4BBB7F"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41FC6305" w14:textId="0A23C04E" w:rsidR="00B16BDF" w:rsidRDefault="001F56C0">
            <w:pPr>
              <w:jc w:val="both"/>
              <w:rPr>
                <w:color w:val="000000"/>
              </w:rPr>
            </w:pPr>
            <w:r>
              <w:rPr>
                <w:color w:val="000000"/>
              </w:rPr>
              <w:t>8:50–9:35</w:t>
            </w:r>
          </w:p>
          <w:p w14:paraId="0D64F013" w14:textId="24AACBF9" w:rsidR="001F56C0" w:rsidRDefault="001F56C0">
            <w:pPr>
              <w:jc w:val="both"/>
              <w:rPr>
                <w:color w:val="000000"/>
              </w:rPr>
            </w:pPr>
          </w:p>
        </w:tc>
        <w:tc>
          <w:tcPr>
            <w:tcW w:w="508" w:type="pct"/>
            <w:tcBorders>
              <w:top w:val="single" w:sz="8" w:space="0" w:color="000000"/>
              <w:left w:val="single" w:sz="8" w:space="0" w:color="000000"/>
              <w:bottom w:val="single" w:sz="8" w:space="0" w:color="000000"/>
              <w:right w:val="single" w:sz="8" w:space="0" w:color="000000"/>
            </w:tcBorders>
          </w:tcPr>
          <w:p w14:paraId="745AC2F8" w14:textId="2A64B02E" w:rsidR="00B16BDF" w:rsidRPr="008E6720" w:rsidRDefault="00952577">
            <w:pPr>
              <w:jc w:val="both"/>
              <w:rPr>
                <w:color w:val="000000"/>
                <w:lang w:val="en-US"/>
              </w:rPr>
            </w:pPr>
            <w:proofErr w:type="spellStart"/>
            <w:r>
              <w:rPr>
                <w:color w:val="000000"/>
              </w:rPr>
              <w:t>Str</w:t>
            </w:r>
            <w:proofErr w:type="spellEnd"/>
            <w:r>
              <w:rPr>
                <w:color w:val="000000"/>
              </w:rPr>
              <w:t xml:space="preserve"> icoanei 3-5, sector 2</w:t>
            </w:r>
            <w:r w:rsidR="008E6720">
              <w:rPr>
                <w:color w:val="000000"/>
              </w:rPr>
              <w:t xml:space="preserve"> Bucure</w:t>
            </w:r>
            <w:proofErr w:type="spellStart"/>
            <w:r w:rsidR="008E6720">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hideMark/>
          </w:tcPr>
          <w:p w14:paraId="58F69B87" w14:textId="4E7D7321" w:rsidR="00B16BDF" w:rsidRDefault="008E6720">
            <w:pPr>
              <w:jc w:val="both"/>
              <w:rPr>
                <w:color w:val="000000"/>
              </w:rPr>
            </w:pPr>
            <w:r>
              <w:rPr>
                <w:color w:val="000000"/>
              </w:rPr>
              <w:t>Oră de asistență</w:t>
            </w:r>
          </w:p>
        </w:tc>
        <w:tc>
          <w:tcPr>
            <w:tcW w:w="1441" w:type="pct"/>
            <w:tcBorders>
              <w:top w:val="single" w:sz="8" w:space="0" w:color="000000"/>
              <w:left w:val="single" w:sz="8" w:space="0" w:color="000000"/>
              <w:bottom w:val="single" w:sz="8" w:space="0" w:color="000000"/>
              <w:right w:val="single" w:sz="8" w:space="0" w:color="000000"/>
            </w:tcBorders>
          </w:tcPr>
          <w:p w14:paraId="07B97891" w14:textId="17EABD3A" w:rsidR="00B16BDF" w:rsidRDefault="00BF6695">
            <w:pPr>
              <w:jc w:val="both"/>
              <w:rPr>
                <w:color w:val="000000"/>
              </w:rPr>
            </w:pPr>
            <w:r>
              <w:rPr>
                <w:color w:val="000000"/>
              </w:rPr>
              <w:t xml:space="preserve">Am asistat la modul de predare al doamnei profesoare. Lecția: </w:t>
            </w:r>
            <w:r w:rsidR="009F27C3">
              <w:rPr>
                <w:color w:val="000000"/>
              </w:rPr>
              <w:t>arbori.</w:t>
            </w:r>
          </w:p>
        </w:tc>
        <w:tc>
          <w:tcPr>
            <w:tcW w:w="0" w:type="auto"/>
            <w:tcBorders>
              <w:top w:val="single" w:sz="8" w:space="0" w:color="000000"/>
              <w:left w:val="single" w:sz="8" w:space="0" w:color="000000"/>
              <w:bottom w:val="single" w:sz="8" w:space="0" w:color="000000"/>
              <w:right w:val="single" w:sz="8" w:space="0" w:color="000000"/>
            </w:tcBorders>
          </w:tcPr>
          <w:p w14:paraId="71530314" w14:textId="77777777" w:rsidR="00B16BDF" w:rsidRDefault="00B16BDF">
            <w:pPr>
              <w:jc w:val="both"/>
              <w:rPr>
                <w:color w:val="000000"/>
              </w:rPr>
            </w:pPr>
          </w:p>
        </w:tc>
      </w:tr>
      <w:tr w:rsidR="00B16BDF" w14:paraId="0D15291F" w14:textId="77777777" w:rsidTr="00885135">
        <w:tc>
          <w:tcPr>
            <w:tcW w:w="0" w:type="auto"/>
            <w:tcBorders>
              <w:top w:val="single" w:sz="8" w:space="0" w:color="000000"/>
              <w:left w:val="single" w:sz="8" w:space="0" w:color="000000"/>
              <w:bottom w:val="single" w:sz="8" w:space="0" w:color="000000"/>
              <w:right w:val="single" w:sz="8" w:space="0" w:color="000000"/>
            </w:tcBorders>
          </w:tcPr>
          <w:p w14:paraId="4C61370D" w14:textId="77777777" w:rsidR="00B16BDF" w:rsidRDefault="00B16BDF">
            <w:pPr>
              <w:jc w:val="both"/>
              <w:rPr>
                <w:color w:val="000000"/>
              </w:rPr>
            </w:pPr>
          </w:p>
          <w:p w14:paraId="4889D9EB" w14:textId="0F0C3337" w:rsidR="00B16BDF" w:rsidRDefault="00E1483D">
            <w:pPr>
              <w:jc w:val="both"/>
              <w:rPr>
                <w:b/>
                <w:bCs/>
              </w:rPr>
            </w:pPr>
            <w:r>
              <w:rPr>
                <w:b/>
                <w:bCs/>
              </w:rPr>
              <w:t>04.03.2026</w:t>
            </w:r>
          </w:p>
          <w:p w14:paraId="6B79F14C"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402AE426" w14:textId="7A2CA232" w:rsidR="00B16BDF" w:rsidRDefault="00E1483D">
            <w:pPr>
              <w:jc w:val="both"/>
              <w:rPr>
                <w:color w:val="000000"/>
              </w:rPr>
            </w:pPr>
            <w:r>
              <w:rPr>
                <w:color w:val="000000"/>
              </w:rPr>
              <w:t>9:40-10:25</w:t>
            </w:r>
          </w:p>
        </w:tc>
        <w:tc>
          <w:tcPr>
            <w:tcW w:w="508" w:type="pct"/>
            <w:tcBorders>
              <w:top w:val="single" w:sz="8" w:space="0" w:color="000000"/>
              <w:left w:val="single" w:sz="8" w:space="0" w:color="000000"/>
              <w:bottom w:val="single" w:sz="8" w:space="0" w:color="000000"/>
              <w:right w:val="single" w:sz="8" w:space="0" w:color="000000"/>
            </w:tcBorders>
          </w:tcPr>
          <w:p w14:paraId="487F633D" w14:textId="17D0F16E" w:rsidR="00B16BDF" w:rsidRDefault="00E1483D">
            <w:pPr>
              <w:jc w:val="both"/>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5A0F0868" w14:textId="019254BA" w:rsidR="00B16BDF" w:rsidRDefault="00E1483D">
            <w:pPr>
              <w:jc w:val="both"/>
              <w:rPr>
                <w:color w:val="000000"/>
              </w:rPr>
            </w:pPr>
            <w:r>
              <w:rPr>
                <w:color w:val="000000"/>
              </w:rPr>
              <w:t>Oră de asistență</w:t>
            </w:r>
          </w:p>
        </w:tc>
        <w:tc>
          <w:tcPr>
            <w:tcW w:w="1441" w:type="pct"/>
            <w:tcBorders>
              <w:top w:val="single" w:sz="8" w:space="0" w:color="000000"/>
              <w:left w:val="single" w:sz="8" w:space="0" w:color="000000"/>
              <w:bottom w:val="single" w:sz="8" w:space="0" w:color="000000"/>
              <w:right w:val="single" w:sz="8" w:space="0" w:color="000000"/>
            </w:tcBorders>
          </w:tcPr>
          <w:p w14:paraId="0DC2512E" w14:textId="7765C278" w:rsidR="00B16BDF" w:rsidRDefault="00E94E9C">
            <w:pPr>
              <w:jc w:val="both"/>
              <w:rPr>
                <w:color w:val="000000"/>
              </w:rPr>
            </w:pPr>
            <w:r>
              <w:rPr>
                <w:color w:val="000000"/>
              </w:rPr>
              <w:t>Continuarea asistării la lecție cu arbori.</w:t>
            </w:r>
          </w:p>
        </w:tc>
        <w:tc>
          <w:tcPr>
            <w:tcW w:w="0" w:type="auto"/>
            <w:tcBorders>
              <w:top w:val="single" w:sz="8" w:space="0" w:color="000000"/>
              <w:left w:val="single" w:sz="8" w:space="0" w:color="000000"/>
              <w:bottom w:val="single" w:sz="8" w:space="0" w:color="000000"/>
              <w:right w:val="single" w:sz="8" w:space="0" w:color="000000"/>
            </w:tcBorders>
          </w:tcPr>
          <w:p w14:paraId="72B10B8E" w14:textId="77777777" w:rsidR="00B16BDF" w:rsidRDefault="00B16BDF">
            <w:pPr>
              <w:jc w:val="both"/>
              <w:rPr>
                <w:color w:val="000000"/>
              </w:rPr>
            </w:pPr>
          </w:p>
        </w:tc>
      </w:tr>
      <w:tr w:rsidR="00B16BDF" w14:paraId="5416746F" w14:textId="77777777" w:rsidTr="00885135">
        <w:tc>
          <w:tcPr>
            <w:tcW w:w="0" w:type="auto"/>
            <w:tcBorders>
              <w:top w:val="single" w:sz="8" w:space="0" w:color="000000"/>
              <w:left w:val="single" w:sz="8" w:space="0" w:color="000000"/>
              <w:bottom w:val="single" w:sz="8" w:space="0" w:color="000000"/>
              <w:right w:val="single" w:sz="8" w:space="0" w:color="000000"/>
            </w:tcBorders>
          </w:tcPr>
          <w:p w14:paraId="7FD73857" w14:textId="77777777" w:rsidR="00B16BDF" w:rsidRDefault="00B16BDF">
            <w:pPr>
              <w:jc w:val="both"/>
              <w:rPr>
                <w:color w:val="000000"/>
              </w:rPr>
            </w:pPr>
          </w:p>
          <w:p w14:paraId="7E9956A4" w14:textId="188B6E01" w:rsidR="00B16BDF" w:rsidRDefault="00412C48">
            <w:pPr>
              <w:jc w:val="both"/>
              <w:rPr>
                <w:b/>
                <w:bCs/>
              </w:rPr>
            </w:pPr>
            <w:r>
              <w:rPr>
                <w:b/>
                <w:bCs/>
              </w:rPr>
              <w:t>05.03.2026</w:t>
            </w:r>
          </w:p>
          <w:p w14:paraId="5B9DC74A"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4EF34982" w14:textId="2B0F85A5" w:rsidR="00B16BDF" w:rsidRDefault="00F74246">
            <w:pPr>
              <w:jc w:val="both"/>
              <w:rPr>
                <w:color w:val="000000"/>
              </w:rPr>
            </w:pPr>
            <w:r>
              <w:rPr>
                <w:color w:val="000000"/>
              </w:rPr>
              <w:t>14:00-</w:t>
            </w:r>
            <w:r w:rsidR="003520B0">
              <w:rPr>
                <w:color w:val="000000"/>
              </w:rPr>
              <w:t>15:</w:t>
            </w:r>
            <w:r w:rsidR="00B84237">
              <w:rPr>
                <w:color w:val="000000"/>
              </w:rPr>
              <w:t>00</w:t>
            </w:r>
          </w:p>
        </w:tc>
        <w:tc>
          <w:tcPr>
            <w:tcW w:w="508" w:type="pct"/>
            <w:tcBorders>
              <w:top w:val="single" w:sz="8" w:space="0" w:color="000000"/>
              <w:left w:val="single" w:sz="8" w:space="0" w:color="000000"/>
              <w:bottom w:val="single" w:sz="8" w:space="0" w:color="000000"/>
              <w:right w:val="single" w:sz="8" w:space="0" w:color="000000"/>
            </w:tcBorders>
          </w:tcPr>
          <w:p w14:paraId="6657E215" w14:textId="48BAE44C" w:rsidR="00B16BDF" w:rsidRDefault="00F74246">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2BEA9386" w14:textId="785E0633" w:rsidR="00B16BDF" w:rsidRDefault="00F74246">
            <w:pPr>
              <w:jc w:val="both"/>
            </w:pPr>
            <w:r>
              <w:t xml:space="preserve">Completare caiet de practică </w:t>
            </w:r>
          </w:p>
          <w:p w14:paraId="612A4BA0" w14:textId="77777777" w:rsidR="00B16BDF" w:rsidRDefault="00B16BDF">
            <w:pPr>
              <w:jc w:val="both"/>
              <w:rPr>
                <w:color w:val="000000"/>
              </w:rPr>
            </w:pPr>
          </w:p>
        </w:tc>
        <w:tc>
          <w:tcPr>
            <w:tcW w:w="1441" w:type="pct"/>
            <w:tcBorders>
              <w:top w:val="single" w:sz="8" w:space="0" w:color="000000"/>
              <w:left w:val="single" w:sz="8" w:space="0" w:color="000000"/>
              <w:bottom w:val="single" w:sz="8" w:space="0" w:color="000000"/>
              <w:right w:val="single" w:sz="8" w:space="0" w:color="000000"/>
            </w:tcBorders>
          </w:tcPr>
          <w:p w14:paraId="2EA43210" w14:textId="5F27E175" w:rsidR="00B16BDF" w:rsidRDefault="00863C8C">
            <w:pPr>
              <w:jc w:val="both"/>
              <w:rPr>
                <w:color w:val="000000"/>
              </w:rPr>
            </w:pPr>
            <w:r>
              <w:rPr>
                <w:color w:val="000000"/>
              </w:rPr>
              <w:t>Completarea cu orarul cadrului didactic și orele de asistență</w:t>
            </w:r>
          </w:p>
        </w:tc>
        <w:tc>
          <w:tcPr>
            <w:tcW w:w="0" w:type="auto"/>
            <w:tcBorders>
              <w:top w:val="single" w:sz="8" w:space="0" w:color="000000"/>
              <w:left w:val="single" w:sz="8" w:space="0" w:color="000000"/>
              <w:bottom w:val="single" w:sz="8" w:space="0" w:color="000000"/>
              <w:right w:val="single" w:sz="8" w:space="0" w:color="000000"/>
            </w:tcBorders>
          </w:tcPr>
          <w:p w14:paraId="6C2149BB" w14:textId="77777777" w:rsidR="00B16BDF" w:rsidRDefault="00B16BDF">
            <w:pPr>
              <w:jc w:val="both"/>
              <w:rPr>
                <w:color w:val="000000"/>
              </w:rPr>
            </w:pPr>
          </w:p>
        </w:tc>
      </w:tr>
      <w:tr w:rsidR="0042034A" w14:paraId="1333696F" w14:textId="77777777" w:rsidTr="00885135">
        <w:tc>
          <w:tcPr>
            <w:tcW w:w="0" w:type="auto"/>
            <w:tcBorders>
              <w:top w:val="single" w:sz="8" w:space="0" w:color="000000"/>
              <w:left w:val="single" w:sz="8" w:space="0" w:color="000000"/>
              <w:bottom w:val="single" w:sz="8" w:space="0" w:color="000000"/>
              <w:right w:val="single" w:sz="8" w:space="0" w:color="000000"/>
            </w:tcBorders>
          </w:tcPr>
          <w:p w14:paraId="67463EE3" w14:textId="14FB31B2" w:rsidR="0042034A" w:rsidRDefault="0042034A">
            <w:pPr>
              <w:jc w:val="both"/>
              <w:rPr>
                <w:color w:val="000000"/>
              </w:rPr>
            </w:pPr>
            <w:r>
              <w:rPr>
                <w:color w:val="000000"/>
              </w:rPr>
              <w:t>13.03.2026</w:t>
            </w:r>
          </w:p>
        </w:tc>
        <w:tc>
          <w:tcPr>
            <w:tcW w:w="577" w:type="pct"/>
            <w:tcBorders>
              <w:top w:val="single" w:sz="8" w:space="0" w:color="000000"/>
              <w:left w:val="single" w:sz="8" w:space="0" w:color="000000"/>
              <w:bottom w:val="single" w:sz="8" w:space="0" w:color="000000"/>
              <w:right w:val="single" w:sz="8" w:space="0" w:color="000000"/>
            </w:tcBorders>
          </w:tcPr>
          <w:p w14:paraId="0CE78760" w14:textId="5E006B8B" w:rsidR="0042034A" w:rsidRDefault="00B32283">
            <w:pPr>
              <w:jc w:val="both"/>
              <w:rPr>
                <w:color w:val="000000"/>
              </w:rPr>
            </w:pPr>
            <w:r>
              <w:rPr>
                <w:color w:val="000000"/>
              </w:rPr>
              <w:t>13:05-13:50</w:t>
            </w:r>
          </w:p>
        </w:tc>
        <w:tc>
          <w:tcPr>
            <w:tcW w:w="508" w:type="pct"/>
            <w:tcBorders>
              <w:top w:val="single" w:sz="8" w:space="0" w:color="000000"/>
              <w:left w:val="single" w:sz="8" w:space="0" w:color="000000"/>
              <w:bottom w:val="single" w:sz="8" w:space="0" w:color="000000"/>
              <w:right w:val="single" w:sz="8" w:space="0" w:color="000000"/>
            </w:tcBorders>
          </w:tcPr>
          <w:p w14:paraId="2941197C" w14:textId="512A9653" w:rsidR="0042034A" w:rsidRDefault="00B32283">
            <w:pPr>
              <w:jc w:val="both"/>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417B78F2" w14:textId="5ACE6466" w:rsidR="0042034A" w:rsidRDefault="00B32283">
            <w:pPr>
              <w:jc w:val="both"/>
            </w:pPr>
            <w:r>
              <w:t>Oră de asistență</w:t>
            </w:r>
          </w:p>
        </w:tc>
        <w:tc>
          <w:tcPr>
            <w:tcW w:w="1441" w:type="pct"/>
            <w:tcBorders>
              <w:top w:val="single" w:sz="8" w:space="0" w:color="000000"/>
              <w:left w:val="single" w:sz="8" w:space="0" w:color="000000"/>
              <w:bottom w:val="single" w:sz="8" w:space="0" w:color="000000"/>
              <w:right w:val="single" w:sz="8" w:space="0" w:color="000000"/>
            </w:tcBorders>
          </w:tcPr>
          <w:p w14:paraId="38DBC005" w14:textId="137D6373" w:rsidR="0042034A" w:rsidRDefault="000601F3">
            <w:pPr>
              <w:jc w:val="both"/>
              <w:rPr>
                <w:color w:val="000000"/>
              </w:rPr>
            </w:pPr>
            <w:r>
              <w:rPr>
                <w:color w:val="000000"/>
              </w:rPr>
              <w:t xml:space="preserve">Asistarea la ora de predare a colegilor. Ora a constat în </w:t>
            </w:r>
            <w:r w:rsidR="006141D5">
              <w:rPr>
                <w:color w:val="000000"/>
              </w:rPr>
              <w:t xml:space="preserve">rezolvarea și verificarea unui test </w:t>
            </w:r>
            <w:r w:rsidR="00C92841">
              <w:rPr>
                <w:color w:val="000000"/>
              </w:rPr>
              <w:t>de informatică pentru clasa a 9-a</w:t>
            </w:r>
            <w:r w:rsidR="0079097D">
              <w:rPr>
                <w:color w:val="000000"/>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61624D11" w14:textId="77777777" w:rsidR="0042034A" w:rsidRDefault="0042034A">
            <w:pPr>
              <w:jc w:val="both"/>
              <w:rPr>
                <w:color w:val="000000"/>
              </w:rPr>
            </w:pPr>
          </w:p>
        </w:tc>
      </w:tr>
      <w:tr w:rsidR="00B16BDF" w14:paraId="7EE3EDF1" w14:textId="77777777" w:rsidTr="00885135">
        <w:tc>
          <w:tcPr>
            <w:tcW w:w="0" w:type="auto"/>
            <w:tcBorders>
              <w:top w:val="single" w:sz="8" w:space="0" w:color="000000"/>
              <w:left w:val="single" w:sz="8" w:space="0" w:color="000000"/>
              <w:bottom w:val="single" w:sz="8" w:space="0" w:color="000000"/>
              <w:right w:val="single" w:sz="8" w:space="0" w:color="000000"/>
            </w:tcBorders>
          </w:tcPr>
          <w:p w14:paraId="7C7D9692" w14:textId="77777777" w:rsidR="00B16BDF" w:rsidRDefault="00B16BDF">
            <w:pPr>
              <w:jc w:val="both"/>
              <w:rPr>
                <w:color w:val="000000"/>
              </w:rPr>
            </w:pPr>
          </w:p>
          <w:p w14:paraId="79064D7B" w14:textId="0E3D55E3" w:rsidR="00B16BDF" w:rsidRDefault="00F36E79">
            <w:pPr>
              <w:jc w:val="both"/>
              <w:rPr>
                <w:b/>
                <w:bCs/>
              </w:rPr>
            </w:pPr>
            <w:r>
              <w:rPr>
                <w:b/>
                <w:bCs/>
              </w:rPr>
              <w:t>21.03.2026</w:t>
            </w:r>
          </w:p>
          <w:p w14:paraId="01D75E00"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3E3DD248" w14:textId="34228D25" w:rsidR="00B16BDF" w:rsidRDefault="00F36E79">
            <w:pPr>
              <w:jc w:val="both"/>
              <w:rPr>
                <w:color w:val="000000"/>
              </w:rPr>
            </w:pPr>
            <w:r>
              <w:rPr>
                <w:color w:val="000000"/>
              </w:rPr>
              <w:t>15:00-</w:t>
            </w:r>
            <w:r w:rsidR="00742ACE">
              <w:rPr>
                <w:color w:val="000000"/>
              </w:rPr>
              <w:t>18:00</w:t>
            </w:r>
          </w:p>
        </w:tc>
        <w:tc>
          <w:tcPr>
            <w:tcW w:w="508" w:type="pct"/>
            <w:tcBorders>
              <w:top w:val="single" w:sz="8" w:space="0" w:color="000000"/>
              <w:left w:val="single" w:sz="8" w:space="0" w:color="000000"/>
              <w:bottom w:val="single" w:sz="8" w:space="0" w:color="000000"/>
              <w:right w:val="single" w:sz="8" w:space="0" w:color="000000"/>
            </w:tcBorders>
          </w:tcPr>
          <w:p w14:paraId="64B8FB68" w14:textId="77B87839" w:rsidR="00B16BDF" w:rsidRDefault="00742ACE">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2791C12A" w14:textId="77777777" w:rsidR="00B16BDF" w:rsidRDefault="00B16BDF">
            <w:pPr>
              <w:jc w:val="both"/>
              <w:rPr>
                <w:color w:val="000000"/>
              </w:rPr>
            </w:pPr>
          </w:p>
          <w:p w14:paraId="1DAC2FD1" w14:textId="7843B507" w:rsidR="00B16BDF" w:rsidRDefault="00135975">
            <w:pPr>
              <w:jc w:val="both"/>
            </w:pPr>
            <w:r>
              <w:t>Documentare</w:t>
            </w:r>
          </w:p>
          <w:p w14:paraId="71B32A4F" w14:textId="77777777" w:rsidR="00B16BDF" w:rsidRDefault="00B16BDF">
            <w:pPr>
              <w:jc w:val="both"/>
              <w:rPr>
                <w:color w:val="000000"/>
              </w:rPr>
            </w:pPr>
          </w:p>
        </w:tc>
        <w:tc>
          <w:tcPr>
            <w:tcW w:w="1441" w:type="pct"/>
            <w:tcBorders>
              <w:top w:val="single" w:sz="8" w:space="0" w:color="000000"/>
              <w:left w:val="single" w:sz="8" w:space="0" w:color="000000"/>
              <w:bottom w:val="single" w:sz="8" w:space="0" w:color="000000"/>
              <w:right w:val="single" w:sz="8" w:space="0" w:color="000000"/>
            </w:tcBorders>
          </w:tcPr>
          <w:p w14:paraId="796E6EC9" w14:textId="77777777" w:rsidR="00B16BDF" w:rsidRDefault="00B16BDF">
            <w:pPr>
              <w:jc w:val="both"/>
              <w:rPr>
                <w:color w:val="000000"/>
              </w:rPr>
            </w:pPr>
          </w:p>
          <w:p w14:paraId="016AFA2F" w14:textId="6E2021DD" w:rsidR="00135975" w:rsidRDefault="00135975">
            <w:pPr>
              <w:jc w:val="both"/>
              <w:rPr>
                <w:color w:val="000000"/>
              </w:rPr>
            </w:pPr>
            <w:r>
              <w:rPr>
                <w:color w:val="000000"/>
              </w:rPr>
              <w:t xml:space="preserve">Asimilarea informațiilor necesare pentru </w:t>
            </w:r>
            <w:r w:rsidR="00885135">
              <w:rPr>
                <w:color w:val="000000"/>
              </w:rPr>
              <w:t>pr</w:t>
            </w:r>
            <w:r>
              <w:rPr>
                <w:color w:val="000000"/>
              </w:rPr>
              <w:t>edarea lecției</w:t>
            </w:r>
          </w:p>
        </w:tc>
        <w:tc>
          <w:tcPr>
            <w:tcW w:w="0" w:type="auto"/>
            <w:tcBorders>
              <w:top w:val="single" w:sz="8" w:space="0" w:color="000000"/>
              <w:left w:val="single" w:sz="8" w:space="0" w:color="000000"/>
              <w:bottom w:val="single" w:sz="8" w:space="0" w:color="000000"/>
              <w:right w:val="single" w:sz="8" w:space="0" w:color="000000"/>
            </w:tcBorders>
          </w:tcPr>
          <w:p w14:paraId="000C9CB1" w14:textId="77777777" w:rsidR="00B16BDF" w:rsidRDefault="00B16BDF">
            <w:pPr>
              <w:jc w:val="both"/>
              <w:rPr>
                <w:color w:val="000000"/>
              </w:rPr>
            </w:pPr>
          </w:p>
        </w:tc>
      </w:tr>
      <w:tr w:rsidR="00B16BDF" w14:paraId="57BE0EDD" w14:textId="77777777" w:rsidTr="00885135">
        <w:tc>
          <w:tcPr>
            <w:tcW w:w="0" w:type="auto"/>
            <w:tcBorders>
              <w:top w:val="single" w:sz="8" w:space="0" w:color="000000"/>
              <w:left w:val="single" w:sz="8" w:space="0" w:color="000000"/>
              <w:bottom w:val="single" w:sz="8" w:space="0" w:color="000000"/>
              <w:right w:val="single" w:sz="8" w:space="0" w:color="000000"/>
            </w:tcBorders>
          </w:tcPr>
          <w:p w14:paraId="092C325F" w14:textId="77777777" w:rsidR="00B16BDF" w:rsidRDefault="00B16BDF">
            <w:pPr>
              <w:jc w:val="both"/>
              <w:rPr>
                <w:color w:val="000000"/>
              </w:rPr>
            </w:pPr>
          </w:p>
          <w:p w14:paraId="7F951EA1" w14:textId="49395C1E" w:rsidR="00B16BDF" w:rsidRDefault="006B18C3">
            <w:pPr>
              <w:jc w:val="both"/>
              <w:rPr>
                <w:b/>
                <w:bCs/>
              </w:rPr>
            </w:pPr>
            <w:r>
              <w:rPr>
                <w:b/>
                <w:bCs/>
              </w:rPr>
              <w:t>22.03.2026</w:t>
            </w:r>
          </w:p>
          <w:p w14:paraId="16C50891"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1FE662BE" w14:textId="77777777" w:rsidR="004925BD" w:rsidRDefault="004925BD">
            <w:pPr>
              <w:jc w:val="both"/>
              <w:rPr>
                <w:color w:val="000000"/>
              </w:rPr>
            </w:pPr>
          </w:p>
          <w:p w14:paraId="6466D21C" w14:textId="2C1605CF" w:rsidR="004925BD" w:rsidRDefault="00276A70">
            <w:pPr>
              <w:jc w:val="both"/>
              <w:rPr>
                <w:color w:val="000000"/>
              </w:rPr>
            </w:pPr>
            <w:r>
              <w:rPr>
                <w:color w:val="000000"/>
              </w:rPr>
              <w:t>13:00-1</w:t>
            </w:r>
            <w:r w:rsidR="00FC02A7">
              <w:rPr>
                <w:color w:val="000000"/>
              </w:rPr>
              <w:t>7</w:t>
            </w:r>
            <w:r>
              <w:rPr>
                <w:color w:val="000000"/>
              </w:rPr>
              <w:t>:00</w:t>
            </w:r>
          </w:p>
          <w:p w14:paraId="57977A20" w14:textId="77777777" w:rsidR="004925BD" w:rsidRDefault="004925BD">
            <w:pPr>
              <w:jc w:val="both"/>
              <w:rPr>
                <w:color w:val="000000"/>
              </w:rPr>
            </w:pPr>
          </w:p>
        </w:tc>
        <w:tc>
          <w:tcPr>
            <w:tcW w:w="508" w:type="pct"/>
            <w:tcBorders>
              <w:top w:val="single" w:sz="8" w:space="0" w:color="000000"/>
              <w:left w:val="single" w:sz="8" w:space="0" w:color="000000"/>
              <w:bottom w:val="single" w:sz="8" w:space="0" w:color="000000"/>
              <w:right w:val="single" w:sz="8" w:space="0" w:color="000000"/>
            </w:tcBorders>
          </w:tcPr>
          <w:p w14:paraId="6935046D" w14:textId="63DB30ED" w:rsidR="00B16BDF" w:rsidRDefault="00276A70">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31F7AB88" w14:textId="77777777" w:rsidR="00B16BDF" w:rsidRDefault="00B16BDF">
            <w:pPr>
              <w:jc w:val="both"/>
              <w:rPr>
                <w:color w:val="000000"/>
              </w:rPr>
            </w:pPr>
          </w:p>
          <w:p w14:paraId="057C4365" w14:textId="09064C53" w:rsidR="00B16BDF" w:rsidRDefault="00276A70">
            <w:pPr>
              <w:jc w:val="both"/>
            </w:pPr>
            <w:r>
              <w:t>Pregătirea materialelor de lucru și organizarea rolurilor</w:t>
            </w:r>
          </w:p>
          <w:p w14:paraId="0B323C02" w14:textId="77777777" w:rsidR="00B16BDF" w:rsidRDefault="00B16BDF">
            <w:pPr>
              <w:jc w:val="both"/>
            </w:pPr>
          </w:p>
          <w:p w14:paraId="2134C2B0" w14:textId="77777777" w:rsidR="00B16BDF" w:rsidRDefault="00B16BDF">
            <w:pPr>
              <w:jc w:val="both"/>
              <w:rPr>
                <w:color w:val="000000"/>
              </w:rPr>
            </w:pPr>
          </w:p>
        </w:tc>
        <w:tc>
          <w:tcPr>
            <w:tcW w:w="1441" w:type="pct"/>
            <w:tcBorders>
              <w:top w:val="single" w:sz="8" w:space="0" w:color="000000"/>
              <w:left w:val="single" w:sz="8" w:space="0" w:color="000000"/>
              <w:bottom w:val="single" w:sz="8" w:space="0" w:color="000000"/>
              <w:right w:val="single" w:sz="8" w:space="0" w:color="000000"/>
            </w:tcBorders>
          </w:tcPr>
          <w:p w14:paraId="001DA8FE" w14:textId="19808327" w:rsidR="00B16BDF" w:rsidRDefault="00B80C56">
            <w:pPr>
              <w:jc w:val="both"/>
              <w:rPr>
                <w:color w:val="000000"/>
              </w:rPr>
            </w:pPr>
            <w:r>
              <w:rPr>
                <w:color w:val="000000"/>
              </w:rPr>
              <w:lastRenderedPageBreak/>
              <w:t>Împreună cu coechipierul meu, ne-am împărțit rolurile în timpul predării și am întocmit un plan de lecție</w:t>
            </w:r>
          </w:p>
        </w:tc>
        <w:tc>
          <w:tcPr>
            <w:tcW w:w="0" w:type="auto"/>
            <w:tcBorders>
              <w:top w:val="single" w:sz="8" w:space="0" w:color="000000"/>
              <w:left w:val="single" w:sz="8" w:space="0" w:color="000000"/>
              <w:bottom w:val="single" w:sz="8" w:space="0" w:color="000000"/>
              <w:right w:val="single" w:sz="8" w:space="0" w:color="000000"/>
            </w:tcBorders>
          </w:tcPr>
          <w:p w14:paraId="0CE8BD97" w14:textId="77777777" w:rsidR="00B16BDF" w:rsidRDefault="00B16BDF">
            <w:pPr>
              <w:jc w:val="both"/>
              <w:rPr>
                <w:color w:val="000000"/>
              </w:rPr>
            </w:pPr>
          </w:p>
        </w:tc>
      </w:tr>
      <w:tr w:rsidR="00B80C56" w14:paraId="09A9F9F0" w14:textId="77777777" w:rsidTr="00885135">
        <w:tc>
          <w:tcPr>
            <w:tcW w:w="0" w:type="auto"/>
            <w:tcBorders>
              <w:top w:val="single" w:sz="8" w:space="0" w:color="000000"/>
              <w:left w:val="single" w:sz="8" w:space="0" w:color="000000"/>
              <w:bottom w:val="single" w:sz="8" w:space="0" w:color="000000"/>
              <w:right w:val="single" w:sz="8" w:space="0" w:color="000000"/>
            </w:tcBorders>
          </w:tcPr>
          <w:p w14:paraId="2E2F4C74" w14:textId="4C8A2455" w:rsidR="00B80C56" w:rsidRDefault="00902A23">
            <w:pPr>
              <w:jc w:val="both"/>
              <w:rPr>
                <w:color w:val="000000"/>
              </w:rPr>
            </w:pPr>
            <w:r>
              <w:rPr>
                <w:color w:val="000000"/>
              </w:rPr>
              <w:t>22.03.2026</w:t>
            </w:r>
          </w:p>
        </w:tc>
        <w:tc>
          <w:tcPr>
            <w:tcW w:w="577" w:type="pct"/>
            <w:tcBorders>
              <w:top w:val="single" w:sz="8" w:space="0" w:color="000000"/>
              <w:left w:val="single" w:sz="8" w:space="0" w:color="000000"/>
              <w:bottom w:val="single" w:sz="8" w:space="0" w:color="000000"/>
              <w:right w:val="single" w:sz="8" w:space="0" w:color="000000"/>
            </w:tcBorders>
          </w:tcPr>
          <w:p w14:paraId="6794CAB7" w14:textId="20920D20" w:rsidR="00B80C56" w:rsidRDefault="009B1EC3">
            <w:pPr>
              <w:jc w:val="both"/>
              <w:rPr>
                <w:color w:val="000000"/>
              </w:rPr>
            </w:pPr>
            <w:r>
              <w:rPr>
                <w:color w:val="000000"/>
              </w:rPr>
              <w:t>19:00-20:00</w:t>
            </w:r>
          </w:p>
        </w:tc>
        <w:tc>
          <w:tcPr>
            <w:tcW w:w="508" w:type="pct"/>
            <w:tcBorders>
              <w:top w:val="single" w:sz="8" w:space="0" w:color="000000"/>
              <w:left w:val="single" w:sz="8" w:space="0" w:color="000000"/>
              <w:bottom w:val="single" w:sz="8" w:space="0" w:color="000000"/>
              <w:right w:val="single" w:sz="8" w:space="0" w:color="000000"/>
            </w:tcBorders>
          </w:tcPr>
          <w:p w14:paraId="5231C0BF" w14:textId="3A27CE6A" w:rsidR="00B80C56" w:rsidRDefault="009B1EC3">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59BC394D" w14:textId="1A6046ED" w:rsidR="00B80C56" w:rsidRDefault="0021281C">
            <w:pPr>
              <w:jc w:val="both"/>
              <w:rPr>
                <w:color w:val="000000"/>
              </w:rPr>
            </w:pPr>
            <w:r>
              <w:rPr>
                <w:color w:val="000000"/>
              </w:rPr>
              <w:t>Realizarea</w:t>
            </w:r>
            <w:r w:rsidR="009B1EC3">
              <w:rPr>
                <w:color w:val="000000"/>
              </w:rPr>
              <w:t xml:space="preserve"> și trimiterea proiectului de lecție</w:t>
            </w:r>
          </w:p>
        </w:tc>
        <w:tc>
          <w:tcPr>
            <w:tcW w:w="1441" w:type="pct"/>
            <w:tcBorders>
              <w:top w:val="single" w:sz="8" w:space="0" w:color="000000"/>
              <w:left w:val="single" w:sz="8" w:space="0" w:color="000000"/>
              <w:bottom w:val="single" w:sz="8" w:space="0" w:color="000000"/>
              <w:right w:val="single" w:sz="8" w:space="0" w:color="000000"/>
            </w:tcBorders>
          </w:tcPr>
          <w:p w14:paraId="6EA784BF" w14:textId="77777777" w:rsidR="00B80C56" w:rsidRDefault="00F36E79">
            <w:pPr>
              <w:jc w:val="both"/>
              <w:rPr>
                <w:color w:val="000000"/>
              </w:rPr>
            </w:pPr>
            <w:r>
              <w:rPr>
                <w:color w:val="000000"/>
              </w:rPr>
              <w:t xml:space="preserve">      </w:t>
            </w:r>
          </w:p>
          <w:p w14:paraId="003A6017" w14:textId="5A84F02D" w:rsidR="00F36E79" w:rsidRDefault="00B93C0F" w:rsidP="00B93C0F">
            <w:pPr>
              <w:jc w:val="both"/>
              <w:rPr>
                <w:color w:val="000000"/>
              </w:rPr>
            </w:pPr>
            <w:r>
              <w:rPr>
                <w:color w:val="000000"/>
              </w:rPr>
              <w:t xml:space="preserve">                                -</w:t>
            </w:r>
          </w:p>
          <w:p w14:paraId="24EF179D" w14:textId="54DDA64B" w:rsidR="00B93C0F" w:rsidRDefault="00B93C0F" w:rsidP="00B93C0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369B74F" w14:textId="77777777" w:rsidR="00B80C56" w:rsidRDefault="00B80C56">
            <w:pPr>
              <w:jc w:val="both"/>
              <w:rPr>
                <w:color w:val="000000"/>
              </w:rPr>
            </w:pPr>
          </w:p>
        </w:tc>
      </w:tr>
      <w:tr w:rsidR="00B16BDF" w14:paraId="793A0BE5" w14:textId="77777777" w:rsidTr="00885135">
        <w:tc>
          <w:tcPr>
            <w:tcW w:w="0" w:type="auto"/>
            <w:tcBorders>
              <w:top w:val="single" w:sz="8" w:space="0" w:color="000000"/>
              <w:left w:val="single" w:sz="8" w:space="0" w:color="000000"/>
              <w:bottom w:val="single" w:sz="8" w:space="0" w:color="000000"/>
              <w:right w:val="single" w:sz="8" w:space="0" w:color="000000"/>
            </w:tcBorders>
          </w:tcPr>
          <w:p w14:paraId="314D27AB" w14:textId="6EACF7A5" w:rsidR="00B16BDF" w:rsidRDefault="00D641E3">
            <w:pPr>
              <w:jc w:val="center"/>
              <w:rPr>
                <w:color w:val="000000"/>
              </w:rPr>
            </w:pPr>
            <w:r>
              <w:rPr>
                <w:color w:val="000000"/>
              </w:rPr>
              <w:t>23.</w:t>
            </w:r>
            <w:r w:rsidR="00FF44B4">
              <w:rPr>
                <w:color w:val="000000"/>
              </w:rPr>
              <w:t>0</w:t>
            </w:r>
            <w:r>
              <w:rPr>
                <w:color w:val="000000"/>
              </w:rPr>
              <w:t>3.2026</w:t>
            </w:r>
          </w:p>
        </w:tc>
        <w:tc>
          <w:tcPr>
            <w:tcW w:w="577" w:type="pct"/>
            <w:tcBorders>
              <w:top w:val="single" w:sz="8" w:space="0" w:color="000000"/>
              <w:left w:val="single" w:sz="8" w:space="0" w:color="000000"/>
              <w:bottom w:val="single" w:sz="8" w:space="0" w:color="000000"/>
              <w:right w:val="single" w:sz="8" w:space="0" w:color="000000"/>
            </w:tcBorders>
          </w:tcPr>
          <w:p w14:paraId="77F78B2F" w14:textId="7A08D1E3" w:rsidR="00B16BDF" w:rsidRDefault="007E4214">
            <w:pPr>
              <w:jc w:val="center"/>
              <w:rPr>
                <w:color w:val="000000"/>
              </w:rPr>
            </w:pPr>
            <w:r>
              <w:rPr>
                <w:color w:val="000000"/>
              </w:rPr>
              <w:t>13:05-13:50</w:t>
            </w:r>
          </w:p>
        </w:tc>
        <w:tc>
          <w:tcPr>
            <w:tcW w:w="508" w:type="pct"/>
            <w:tcBorders>
              <w:top w:val="single" w:sz="8" w:space="0" w:color="000000"/>
              <w:left w:val="single" w:sz="8" w:space="0" w:color="000000"/>
              <w:bottom w:val="single" w:sz="8" w:space="0" w:color="000000"/>
              <w:right w:val="single" w:sz="8" w:space="0" w:color="000000"/>
            </w:tcBorders>
          </w:tcPr>
          <w:p w14:paraId="6EA36F86" w14:textId="3F68DBB7" w:rsidR="00B16BDF" w:rsidRDefault="007E4214">
            <w:pPr>
              <w:jc w:val="center"/>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0EFA65CA" w14:textId="441968FF" w:rsidR="00B16BDF" w:rsidRDefault="003F1E9E" w:rsidP="00E341E1">
            <w:pPr>
              <w:rPr>
                <w:color w:val="000000"/>
              </w:rPr>
            </w:pPr>
            <w:r>
              <w:rPr>
                <w:color w:val="000000"/>
              </w:rPr>
              <w:t>Susținere l</w:t>
            </w:r>
            <w:r w:rsidR="007E4214">
              <w:rPr>
                <w:color w:val="000000"/>
              </w:rPr>
              <w:t xml:space="preserve">ecție de </w:t>
            </w:r>
            <w:r w:rsidR="00F11251">
              <w:rPr>
                <w:color w:val="000000"/>
              </w:rPr>
              <w:t>probă</w:t>
            </w:r>
          </w:p>
        </w:tc>
        <w:tc>
          <w:tcPr>
            <w:tcW w:w="1441" w:type="pct"/>
            <w:tcBorders>
              <w:top w:val="single" w:sz="8" w:space="0" w:color="000000"/>
              <w:left w:val="single" w:sz="8" w:space="0" w:color="000000"/>
              <w:bottom w:val="single" w:sz="8" w:space="0" w:color="000000"/>
              <w:right w:val="single" w:sz="8" w:space="0" w:color="000000"/>
            </w:tcBorders>
          </w:tcPr>
          <w:p w14:paraId="371F9E78" w14:textId="099886AE" w:rsidR="00B16BDF" w:rsidRDefault="007E4214">
            <w:pPr>
              <w:jc w:val="center"/>
              <w:rPr>
                <w:color w:val="000000"/>
              </w:rPr>
            </w:pPr>
            <w:r>
              <w:rPr>
                <w:color w:val="000000"/>
              </w:rPr>
              <w:t xml:space="preserve">Am predat </w:t>
            </w:r>
            <w:r w:rsidR="004D663F">
              <w:rPr>
                <w:color w:val="000000"/>
              </w:rPr>
              <w:t>cel mai mic divizor comun pentru clasa a 11-</w:t>
            </w:r>
            <w:r w:rsidR="00C62758">
              <w:rPr>
                <w:color w:val="000000"/>
              </w:rPr>
              <w:t>a</w:t>
            </w:r>
          </w:p>
        </w:tc>
        <w:tc>
          <w:tcPr>
            <w:tcW w:w="0" w:type="auto"/>
            <w:tcBorders>
              <w:top w:val="single" w:sz="8" w:space="0" w:color="000000"/>
              <w:left w:val="single" w:sz="8" w:space="0" w:color="000000"/>
              <w:bottom w:val="single" w:sz="8" w:space="0" w:color="000000"/>
              <w:right w:val="single" w:sz="8" w:space="0" w:color="000000"/>
            </w:tcBorders>
          </w:tcPr>
          <w:p w14:paraId="530F4240" w14:textId="77777777" w:rsidR="00B16BDF" w:rsidRDefault="00B16BDF">
            <w:pPr>
              <w:jc w:val="center"/>
              <w:rPr>
                <w:color w:val="000000"/>
              </w:rPr>
            </w:pPr>
          </w:p>
          <w:p w14:paraId="0B6D773B" w14:textId="77777777" w:rsidR="008A0D44" w:rsidRDefault="008A0D44">
            <w:pPr>
              <w:jc w:val="center"/>
              <w:rPr>
                <w:color w:val="000000"/>
              </w:rPr>
            </w:pPr>
          </w:p>
          <w:p w14:paraId="0183CE15" w14:textId="77777777" w:rsidR="008A0D44" w:rsidRDefault="008A0D44">
            <w:pPr>
              <w:jc w:val="center"/>
              <w:rPr>
                <w:color w:val="000000"/>
              </w:rPr>
            </w:pPr>
          </w:p>
          <w:p w14:paraId="38859F38" w14:textId="77777777" w:rsidR="008A0D44" w:rsidRDefault="008A0D44">
            <w:pPr>
              <w:jc w:val="center"/>
              <w:rPr>
                <w:color w:val="000000"/>
              </w:rPr>
            </w:pPr>
          </w:p>
        </w:tc>
      </w:tr>
      <w:tr w:rsidR="00B16BDF" w14:paraId="6B7690E4" w14:textId="77777777" w:rsidTr="00885135">
        <w:tc>
          <w:tcPr>
            <w:tcW w:w="0" w:type="auto"/>
            <w:tcBorders>
              <w:top w:val="single" w:sz="8" w:space="0" w:color="000000"/>
              <w:left w:val="single" w:sz="8" w:space="0" w:color="000000"/>
              <w:bottom w:val="single" w:sz="8" w:space="0" w:color="000000"/>
              <w:right w:val="single" w:sz="8" w:space="0" w:color="000000"/>
            </w:tcBorders>
          </w:tcPr>
          <w:p w14:paraId="42E752B7" w14:textId="1C49E92D" w:rsidR="00B16BDF" w:rsidRDefault="001179CE">
            <w:pPr>
              <w:jc w:val="both"/>
              <w:rPr>
                <w:color w:val="000000"/>
              </w:rPr>
            </w:pPr>
            <w:r>
              <w:rPr>
                <w:color w:val="000000"/>
              </w:rPr>
              <w:t>24.03.2026</w:t>
            </w:r>
          </w:p>
        </w:tc>
        <w:tc>
          <w:tcPr>
            <w:tcW w:w="577" w:type="pct"/>
            <w:tcBorders>
              <w:top w:val="single" w:sz="8" w:space="0" w:color="000000"/>
              <w:left w:val="single" w:sz="8" w:space="0" w:color="000000"/>
              <w:bottom w:val="single" w:sz="8" w:space="0" w:color="000000"/>
              <w:right w:val="single" w:sz="8" w:space="0" w:color="000000"/>
            </w:tcBorders>
          </w:tcPr>
          <w:p w14:paraId="3F5D2081" w14:textId="717EE9BF" w:rsidR="00B16BDF" w:rsidRDefault="001179CE">
            <w:pPr>
              <w:jc w:val="both"/>
              <w:rPr>
                <w:color w:val="000000"/>
              </w:rPr>
            </w:pPr>
            <w:r>
              <w:rPr>
                <w:color w:val="000000"/>
              </w:rPr>
              <w:t>12:00-1</w:t>
            </w:r>
            <w:r w:rsidR="00B43E18">
              <w:rPr>
                <w:color w:val="000000"/>
              </w:rPr>
              <w:t>4</w:t>
            </w:r>
            <w:r>
              <w:rPr>
                <w:color w:val="000000"/>
              </w:rPr>
              <w:t>:00</w:t>
            </w:r>
          </w:p>
        </w:tc>
        <w:tc>
          <w:tcPr>
            <w:tcW w:w="508" w:type="pct"/>
            <w:tcBorders>
              <w:top w:val="single" w:sz="8" w:space="0" w:color="000000"/>
              <w:left w:val="single" w:sz="8" w:space="0" w:color="000000"/>
              <w:bottom w:val="single" w:sz="8" w:space="0" w:color="000000"/>
              <w:right w:val="single" w:sz="8" w:space="0" w:color="000000"/>
            </w:tcBorders>
          </w:tcPr>
          <w:p w14:paraId="72B4CF86" w14:textId="02872E0C" w:rsidR="00B16BDF" w:rsidRDefault="001179CE">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1D8A3FA4" w14:textId="7E512BA6" w:rsidR="00B16BDF" w:rsidRDefault="001179CE">
            <w:pPr>
              <w:jc w:val="both"/>
              <w:rPr>
                <w:color w:val="000000"/>
              </w:rPr>
            </w:pPr>
            <w:r>
              <w:rPr>
                <w:color w:val="000000"/>
              </w:rPr>
              <w:t>Completare caiet de practică</w:t>
            </w:r>
          </w:p>
        </w:tc>
        <w:tc>
          <w:tcPr>
            <w:tcW w:w="1441" w:type="pct"/>
            <w:tcBorders>
              <w:top w:val="single" w:sz="8" w:space="0" w:color="000000"/>
              <w:left w:val="single" w:sz="8" w:space="0" w:color="000000"/>
              <w:bottom w:val="single" w:sz="8" w:space="0" w:color="000000"/>
              <w:right w:val="single" w:sz="8" w:space="0" w:color="000000"/>
            </w:tcBorders>
          </w:tcPr>
          <w:p w14:paraId="3EA13F66" w14:textId="77777777" w:rsidR="00B16BDF" w:rsidRDefault="00B16BDF">
            <w:pPr>
              <w:jc w:val="both"/>
              <w:rPr>
                <w:color w:val="000000"/>
              </w:rPr>
            </w:pPr>
          </w:p>
          <w:p w14:paraId="5BB84913" w14:textId="337B2154" w:rsidR="009222FD" w:rsidRDefault="009222FD">
            <w:pPr>
              <w:jc w:val="both"/>
              <w:rPr>
                <w:color w:val="000000"/>
              </w:rPr>
            </w:pPr>
            <w:r>
              <w:rPr>
                <w:color w:val="000000"/>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47D83737" w14:textId="77777777" w:rsidR="00B16BDF" w:rsidRDefault="00B16BDF">
            <w:pPr>
              <w:jc w:val="both"/>
              <w:rPr>
                <w:color w:val="000000"/>
              </w:rPr>
            </w:pPr>
          </w:p>
          <w:p w14:paraId="4CCB269A" w14:textId="77777777" w:rsidR="00B16BDF" w:rsidRDefault="00B16BDF">
            <w:pPr>
              <w:jc w:val="both"/>
              <w:rPr>
                <w:b/>
                <w:bCs/>
              </w:rPr>
            </w:pPr>
          </w:p>
          <w:p w14:paraId="2894B1D2" w14:textId="77777777" w:rsidR="00B16BDF" w:rsidRDefault="00B16BDF">
            <w:pPr>
              <w:jc w:val="both"/>
              <w:rPr>
                <w:b/>
                <w:bCs/>
                <w:color w:val="000000"/>
              </w:rPr>
            </w:pPr>
          </w:p>
        </w:tc>
      </w:tr>
      <w:tr w:rsidR="00B16BDF" w14:paraId="008EDD77" w14:textId="77777777" w:rsidTr="00885135">
        <w:tc>
          <w:tcPr>
            <w:tcW w:w="0" w:type="auto"/>
            <w:tcBorders>
              <w:top w:val="single" w:sz="8" w:space="0" w:color="000000"/>
              <w:left w:val="single" w:sz="8" w:space="0" w:color="000000"/>
              <w:bottom w:val="single" w:sz="8" w:space="0" w:color="000000"/>
              <w:right w:val="single" w:sz="8" w:space="0" w:color="000000"/>
            </w:tcBorders>
          </w:tcPr>
          <w:p w14:paraId="3EA15F3C" w14:textId="1D29AE6F" w:rsidR="00B16BDF" w:rsidRDefault="00554424">
            <w:pPr>
              <w:jc w:val="both"/>
              <w:rPr>
                <w:color w:val="000000"/>
              </w:rPr>
            </w:pPr>
            <w:r>
              <w:rPr>
                <w:color w:val="000000"/>
              </w:rPr>
              <w:t>15.04.2026</w:t>
            </w:r>
          </w:p>
          <w:p w14:paraId="4FCF438F" w14:textId="77777777" w:rsidR="00B16BDF" w:rsidRDefault="00B16BDF">
            <w:pPr>
              <w:jc w:val="both"/>
              <w:rPr>
                <w:b/>
                <w:bCs/>
              </w:rPr>
            </w:pPr>
          </w:p>
          <w:p w14:paraId="5D5F98B8"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3772A788" w14:textId="754731A9" w:rsidR="00B16BDF" w:rsidRDefault="00080F26">
            <w:pPr>
              <w:jc w:val="both"/>
              <w:rPr>
                <w:color w:val="000000"/>
              </w:rPr>
            </w:pPr>
            <w:r>
              <w:rPr>
                <w:color w:val="000000"/>
              </w:rPr>
              <w:t>7:10-7:55</w:t>
            </w:r>
          </w:p>
        </w:tc>
        <w:tc>
          <w:tcPr>
            <w:tcW w:w="508" w:type="pct"/>
            <w:tcBorders>
              <w:top w:val="single" w:sz="8" w:space="0" w:color="000000"/>
              <w:left w:val="single" w:sz="8" w:space="0" w:color="000000"/>
              <w:bottom w:val="single" w:sz="8" w:space="0" w:color="000000"/>
              <w:right w:val="single" w:sz="8" w:space="0" w:color="000000"/>
            </w:tcBorders>
          </w:tcPr>
          <w:p w14:paraId="4491DA55" w14:textId="4749101D" w:rsidR="00B16BDF" w:rsidRDefault="00080F26">
            <w:pPr>
              <w:jc w:val="both"/>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2A71C51F" w14:textId="5AD7B645" w:rsidR="00080F26" w:rsidRDefault="00080F26">
            <w:pPr>
              <w:jc w:val="both"/>
              <w:rPr>
                <w:color w:val="000000"/>
              </w:rPr>
            </w:pPr>
            <w:r>
              <w:rPr>
                <w:color w:val="000000"/>
              </w:rPr>
              <w:t>Oră de asistență</w:t>
            </w:r>
          </w:p>
        </w:tc>
        <w:tc>
          <w:tcPr>
            <w:tcW w:w="1441" w:type="pct"/>
            <w:tcBorders>
              <w:top w:val="single" w:sz="8" w:space="0" w:color="000000"/>
              <w:left w:val="single" w:sz="8" w:space="0" w:color="000000"/>
              <w:bottom w:val="single" w:sz="8" w:space="0" w:color="000000"/>
              <w:right w:val="single" w:sz="8" w:space="0" w:color="000000"/>
            </w:tcBorders>
          </w:tcPr>
          <w:p w14:paraId="69A412B9" w14:textId="74DE6C5B" w:rsidR="00B16BDF" w:rsidRDefault="00080F26">
            <w:pPr>
              <w:jc w:val="both"/>
              <w:rPr>
                <w:color w:val="000000"/>
              </w:rPr>
            </w:pPr>
            <w:r>
              <w:rPr>
                <w:color w:val="000000"/>
              </w:rPr>
              <w:t xml:space="preserve">Participarea la lecția finală a unui coleg. </w:t>
            </w:r>
            <w:r w:rsidR="0001670F">
              <w:rPr>
                <w:color w:val="000000"/>
              </w:rPr>
              <w:t>Tema lecției: baze de date - atestat</w:t>
            </w:r>
          </w:p>
        </w:tc>
        <w:tc>
          <w:tcPr>
            <w:tcW w:w="0" w:type="auto"/>
            <w:tcBorders>
              <w:top w:val="single" w:sz="8" w:space="0" w:color="000000"/>
              <w:left w:val="single" w:sz="8" w:space="0" w:color="000000"/>
              <w:bottom w:val="single" w:sz="8" w:space="0" w:color="000000"/>
              <w:right w:val="single" w:sz="8" w:space="0" w:color="000000"/>
            </w:tcBorders>
          </w:tcPr>
          <w:p w14:paraId="566F2297" w14:textId="77777777" w:rsidR="00B16BDF" w:rsidRDefault="00B16BDF">
            <w:pPr>
              <w:jc w:val="both"/>
              <w:rPr>
                <w:color w:val="000000"/>
              </w:rPr>
            </w:pPr>
          </w:p>
        </w:tc>
      </w:tr>
      <w:tr w:rsidR="00CB1697" w14:paraId="611884A7" w14:textId="77777777" w:rsidTr="00885135">
        <w:tc>
          <w:tcPr>
            <w:tcW w:w="0" w:type="auto"/>
            <w:tcBorders>
              <w:top w:val="single" w:sz="8" w:space="0" w:color="000000"/>
              <w:left w:val="single" w:sz="8" w:space="0" w:color="000000"/>
              <w:bottom w:val="single" w:sz="8" w:space="0" w:color="000000"/>
              <w:right w:val="single" w:sz="8" w:space="0" w:color="000000"/>
            </w:tcBorders>
          </w:tcPr>
          <w:p w14:paraId="27409E80" w14:textId="4D620632" w:rsidR="00CB1697" w:rsidRDefault="00CB1697">
            <w:pPr>
              <w:jc w:val="both"/>
              <w:rPr>
                <w:color w:val="000000"/>
              </w:rPr>
            </w:pPr>
            <w:r>
              <w:rPr>
                <w:color w:val="000000"/>
              </w:rPr>
              <w:t>14.03.2026</w:t>
            </w:r>
          </w:p>
        </w:tc>
        <w:tc>
          <w:tcPr>
            <w:tcW w:w="577" w:type="pct"/>
            <w:tcBorders>
              <w:top w:val="single" w:sz="8" w:space="0" w:color="000000"/>
              <w:left w:val="single" w:sz="8" w:space="0" w:color="000000"/>
              <w:bottom w:val="single" w:sz="8" w:space="0" w:color="000000"/>
              <w:right w:val="single" w:sz="8" w:space="0" w:color="000000"/>
            </w:tcBorders>
          </w:tcPr>
          <w:p w14:paraId="750D6C87" w14:textId="529A137D" w:rsidR="00CB1697" w:rsidRDefault="00885135">
            <w:pPr>
              <w:jc w:val="both"/>
              <w:rPr>
                <w:color w:val="000000"/>
              </w:rPr>
            </w:pPr>
            <w:r>
              <w:rPr>
                <w:color w:val="000000"/>
              </w:rPr>
              <w:t>10:00–16:00</w:t>
            </w:r>
          </w:p>
        </w:tc>
        <w:tc>
          <w:tcPr>
            <w:tcW w:w="508" w:type="pct"/>
            <w:tcBorders>
              <w:top w:val="single" w:sz="8" w:space="0" w:color="000000"/>
              <w:left w:val="single" w:sz="8" w:space="0" w:color="000000"/>
              <w:bottom w:val="single" w:sz="8" w:space="0" w:color="000000"/>
              <w:right w:val="single" w:sz="8" w:space="0" w:color="000000"/>
            </w:tcBorders>
          </w:tcPr>
          <w:p w14:paraId="1F097869" w14:textId="0E7902D9" w:rsidR="00CB1697" w:rsidRDefault="00885135">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05E6EB11" w14:textId="77777777" w:rsidR="00885135" w:rsidRDefault="00885135" w:rsidP="00885135">
            <w:pPr>
              <w:jc w:val="both"/>
            </w:pPr>
            <w:r>
              <w:t>Documentare</w:t>
            </w:r>
          </w:p>
          <w:p w14:paraId="495D0BAB" w14:textId="77777777" w:rsidR="00CB1697" w:rsidRDefault="00CB1697">
            <w:pPr>
              <w:jc w:val="both"/>
              <w:rPr>
                <w:color w:val="000000"/>
              </w:rPr>
            </w:pPr>
          </w:p>
        </w:tc>
        <w:tc>
          <w:tcPr>
            <w:tcW w:w="1441" w:type="pct"/>
            <w:tcBorders>
              <w:top w:val="single" w:sz="8" w:space="0" w:color="000000"/>
              <w:left w:val="single" w:sz="8" w:space="0" w:color="000000"/>
              <w:bottom w:val="single" w:sz="8" w:space="0" w:color="000000"/>
              <w:right w:val="single" w:sz="8" w:space="0" w:color="000000"/>
            </w:tcBorders>
          </w:tcPr>
          <w:p w14:paraId="11956974" w14:textId="1B078D5D" w:rsidR="00CB1697" w:rsidRDefault="00885135">
            <w:pPr>
              <w:jc w:val="both"/>
              <w:rPr>
                <w:color w:val="000000"/>
              </w:rPr>
            </w:pPr>
            <w:r>
              <w:rPr>
                <w:color w:val="000000"/>
              </w:rPr>
              <w:t>Asimilarea informațiilor necesare</w:t>
            </w:r>
            <w:r w:rsidR="009A130B">
              <w:rPr>
                <w:color w:val="000000"/>
              </w:rPr>
              <w:t xml:space="preserve"> susținerii lecției de probă</w:t>
            </w:r>
          </w:p>
        </w:tc>
        <w:tc>
          <w:tcPr>
            <w:tcW w:w="0" w:type="auto"/>
            <w:tcBorders>
              <w:top w:val="single" w:sz="8" w:space="0" w:color="000000"/>
              <w:left w:val="single" w:sz="8" w:space="0" w:color="000000"/>
              <w:bottom w:val="single" w:sz="8" w:space="0" w:color="000000"/>
              <w:right w:val="single" w:sz="8" w:space="0" w:color="000000"/>
            </w:tcBorders>
          </w:tcPr>
          <w:p w14:paraId="2BFB41D0" w14:textId="77777777" w:rsidR="00CB1697" w:rsidRDefault="00CB1697">
            <w:pPr>
              <w:jc w:val="both"/>
              <w:rPr>
                <w:color w:val="000000"/>
              </w:rPr>
            </w:pPr>
          </w:p>
        </w:tc>
      </w:tr>
      <w:tr w:rsidR="006D019F" w14:paraId="131341AA" w14:textId="77777777" w:rsidTr="00885135">
        <w:tc>
          <w:tcPr>
            <w:tcW w:w="0" w:type="auto"/>
            <w:tcBorders>
              <w:top w:val="single" w:sz="8" w:space="0" w:color="000000"/>
              <w:left w:val="single" w:sz="8" w:space="0" w:color="000000"/>
              <w:bottom w:val="single" w:sz="8" w:space="0" w:color="000000"/>
              <w:right w:val="single" w:sz="8" w:space="0" w:color="000000"/>
            </w:tcBorders>
          </w:tcPr>
          <w:p w14:paraId="1D73B3A8" w14:textId="0D1BE6D3" w:rsidR="006D019F" w:rsidRDefault="00B93C0F">
            <w:pPr>
              <w:jc w:val="both"/>
              <w:rPr>
                <w:color w:val="000000"/>
              </w:rPr>
            </w:pPr>
            <w:r>
              <w:rPr>
                <w:color w:val="000000"/>
              </w:rPr>
              <w:t>14.04.2026</w:t>
            </w:r>
          </w:p>
        </w:tc>
        <w:tc>
          <w:tcPr>
            <w:tcW w:w="577" w:type="pct"/>
            <w:tcBorders>
              <w:top w:val="single" w:sz="8" w:space="0" w:color="000000"/>
              <w:left w:val="single" w:sz="8" w:space="0" w:color="000000"/>
              <w:bottom w:val="single" w:sz="8" w:space="0" w:color="000000"/>
              <w:right w:val="single" w:sz="8" w:space="0" w:color="000000"/>
            </w:tcBorders>
          </w:tcPr>
          <w:p w14:paraId="7ABFE9D4" w14:textId="5F56AB34" w:rsidR="006D019F" w:rsidRDefault="00B93C0F">
            <w:pPr>
              <w:jc w:val="both"/>
              <w:rPr>
                <w:color w:val="000000"/>
              </w:rPr>
            </w:pPr>
            <w:r>
              <w:rPr>
                <w:color w:val="000000"/>
              </w:rPr>
              <w:t>13:00-1</w:t>
            </w:r>
            <w:r w:rsidR="00B43E18">
              <w:rPr>
                <w:color w:val="000000"/>
              </w:rPr>
              <w:t>6</w:t>
            </w:r>
            <w:r>
              <w:rPr>
                <w:color w:val="000000"/>
              </w:rPr>
              <w:t>:00</w:t>
            </w:r>
          </w:p>
        </w:tc>
        <w:tc>
          <w:tcPr>
            <w:tcW w:w="508" w:type="pct"/>
            <w:tcBorders>
              <w:top w:val="single" w:sz="8" w:space="0" w:color="000000"/>
              <w:left w:val="single" w:sz="8" w:space="0" w:color="000000"/>
              <w:bottom w:val="single" w:sz="8" w:space="0" w:color="000000"/>
              <w:right w:val="single" w:sz="8" w:space="0" w:color="000000"/>
            </w:tcBorders>
          </w:tcPr>
          <w:p w14:paraId="2F7A53E4" w14:textId="08F349AC" w:rsidR="006D019F" w:rsidRDefault="00B93C0F">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02F11EA2" w14:textId="5EE123E0" w:rsidR="006D019F" w:rsidRDefault="00B275FF">
            <w:pPr>
              <w:jc w:val="both"/>
              <w:rPr>
                <w:color w:val="000000"/>
              </w:rPr>
            </w:pPr>
            <w:r>
              <w:rPr>
                <w:color w:val="000000"/>
              </w:rPr>
              <w:t>Întocmirea planului de lecție</w:t>
            </w:r>
          </w:p>
        </w:tc>
        <w:tc>
          <w:tcPr>
            <w:tcW w:w="1441" w:type="pct"/>
            <w:tcBorders>
              <w:top w:val="single" w:sz="8" w:space="0" w:color="000000"/>
              <w:left w:val="single" w:sz="8" w:space="0" w:color="000000"/>
              <w:bottom w:val="single" w:sz="8" w:space="0" w:color="000000"/>
              <w:right w:val="single" w:sz="8" w:space="0" w:color="000000"/>
            </w:tcBorders>
          </w:tcPr>
          <w:p w14:paraId="7730E74B" w14:textId="1952215A" w:rsidR="006D019F" w:rsidRDefault="0056467B">
            <w:pPr>
              <w:jc w:val="both"/>
              <w:rPr>
                <w:color w:val="000000"/>
              </w:rPr>
            </w:pPr>
            <w:r>
              <w:rPr>
                <w:color w:val="000000"/>
              </w:rPr>
              <w:t xml:space="preserve">                                -</w:t>
            </w:r>
          </w:p>
        </w:tc>
        <w:tc>
          <w:tcPr>
            <w:tcW w:w="0" w:type="auto"/>
            <w:tcBorders>
              <w:top w:val="single" w:sz="8" w:space="0" w:color="000000"/>
              <w:left w:val="single" w:sz="8" w:space="0" w:color="000000"/>
              <w:bottom w:val="single" w:sz="8" w:space="0" w:color="000000"/>
              <w:right w:val="single" w:sz="8" w:space="0" w:color="000000"/>
            </w:tcBorders>
          </w:tcPr>
          <w:p w14:paraId="2A261C2A" w14:textId="77777777" w:rsidR="006D019F" w:rsidRDefault="006D019F">
            <w:pPr>
              <w:jc w:val="both"/>
              <w:rPr>
                <w:color w:val="000000"/>
              </w:rPr>
            </w:pPr>
          </w:p>
        </w:tc>
      </w:tr>
      <w:tr w:rsidR="00B93C0F" w14:paraId="6DD2B89C" w14:textId="77777777" w:rsidTr="00885135">
        <w:tc>
          <w:tcPr>
            <w:tcW w:w="0" w:type="auto"/>
            <w:tcBorders>
              <w:top w:val="single" w:sz="8" w:space="0" w:color="000000"/>
              <w:left w:val="single" w:sz="8" w:space="0" w:color="000000"/>
              <w:bottom w:val="single" w:sz="8" w:space="0" w:color="000000"/>
              <w:right w:val="single" w:sz="8" w:space="0" w:color="000000"/>
            </w:tcBorders>
          </w:tcPr>
          <w:p w14:paraId="6FC273D5" w14:textId="5211631E" w:rsidR="00B93C0F" w:rsidRDefault="00B93C0F">
            <w:pPr>
              <w:jc w:val="both"/>
              <w:rPr>
                <w:color w:val="000000"/>
              </w:rPr>
            </w:pPr>
            <w:r>
              <w:rPr>
                <w:color w:val="000000"/>
              </w:rPr>
              <w:t>14.04.2026</w:t>
            </w:r>
          </w:p>
        </w:tc>
        <w:tc>
          <w:tcPr>
            <w:tcW w:w="577" w:type="pct"/>
            <w:tcBorders>
              <w:top w:val="single" w:sz="8" w:space="0" w:color="000000"/>
              <w:left w:val="single" w:sz="8" w:space="0" w:color="000000"/>
              <w:bottom w:val="single" w:sz="8" w:space="0" w:color="000000"/>
              <w:right w:val="single" w:sz="8" w:space="0" w:color="000000"/>
            </w:tcBorders>
          </w:tcPr>
          <w:p w14:paraId="11E2A2A0" w14:textId="433DF46B" w:rsidR="00B93C0F" w:rsidRDefault="00B93C0F">
            <w:pPr>
              <w:jc w:val="both"/>
              <w:rPr>
                <w:color w:val="000000"/>
              </w:rPr>
            </w:pPr>
            <w:r>
              <w:rPr>
                <w:color w:val="000000"/>
              </w:rPr>
              <w:t>15:00-16:00</w:t>
            </w:r>
          </w:p>
        </w:tc>
        <w:tc>
          <w:tcPr>
            <w:tcW w:w="508" w:type="pct"/>
            <w:tcBorders>
              <w:top w:val="single" w:sz="8" w:space="0" w:color="000000"/>
              <w:left w:val="single" w:sz="8" w:space="0" w:color="000000"/>
              <w:bottom w:val="single" w:sz="8" w:space="0" w:color="000000"/>
              <w:right w:val="single" w:sz="8" w:space="0" w:color="000000"/>
            </w:tcBorders>
          </w:tcPr>
          <w:p w14:paraId="3E858B7F" w14:textId="49199FA6" w:rsidR="00B93C0F" w:rsidRDefault="00B93C0F">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244569E5" w14:textId="770E720D" w:rsidR="00B93C0F" w:rsidRDefault="00B93C0F">
            <w:pPr>
              <w:jc w:val="both"/>
              <w:rPr>
                <w:color w:val="000000"/>
              </w:rPr>
            </w:pPr>
            <w:r>
              <w:rPr>
                <w:color w:val="000000"/>
              </w:rPr>
              <w:t>Realizarea și trimiterea proiectului de lecție</w:t>
            </w:r>
          </w:p>
        </w:tc>
        <w:tc>
          <w:tcPr>
            <w:tcW w:w="1441" w:type="pct"/>
            <w:tcBorders>
              <w:top w:val="single" w:sz="8" w:space="0" w:color="000000"/>
              <w:left w:val="single" w:sz="8" w:space="0" w:color="000000"/>
              <w:bottom w:val="single" w:sz="8" w:space="0" w:color="000000"/>
              <w:right w:val="single" w:sz="8" w:space="0" w:color="000000"/>
            </w:tcBorders>
          </w:tcPr>
          <w:p w14:paraId="597EE841" w14:textId="77777777" w:rsidR="00B93C0F" w:rsidRDefault="00B93C0F">
            <w:pPr>
              <w:jc w:val="both"/>
              <w:rPr>
                <w:color w:val="000000"/>
              </w:rPr>
            </w:pPr>
          </w:p>
          <w:p w14:paraId="5E32BC76" w14:textId="297DFA75" w:rsidR="00B93C0F" w:rsidRDefault="00B93C0F">
            <w:pPr>
              <w:jc w:val="both"/>
              <w:rPr>
                <w:color w:val="000000"/>
              </w:rPr>
            </w:pPr>
            <w:r>
              <w:rPr>
                <w:color w:val="000000"/>
              </w:rPr>
              <w:t xml:space="preserve">                                -</w:t>
            </w:r>
          </w:p>
          <w:p w14:paraId="15FC391B" w14:textId="77777777" w:rsidR="00B93C0F" w:rsidRDefault="00B93C0F">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8277C28" w14:textId="77777777" w:rsidR="00B93C0F" w:rsidRDefault="00B93C0F">
            <w:pPr>
              <w:jc w:val="both"/>
              <w:rPr>
                <w:color w:val="000000"/>
              </w:rPr>
            </w:pPr>
          </w:p>
        </w:tc>
      </w:tr>
      <w:tr w:rsidR="00AC00C8" w14:paraId="7907D1AA" w14:textId="77777777" w:rsidTr="00885135">
        <w:tc>
          <w:tcPr>
            <w:tcW w:w="0" w:type="auto"/>
            <w:tcBorders>
              <w:top w:val="single" w:sz="8" w:space="0" w:color="000000"/>
              <w:left w:val="single" w:sz="8" w:space="0" w:color="000000"/>
              <w:bottom w:val="single" w:sz="8" w:space="0" w:color="000000"/>
              <w:right w:val="single" w:sz="8" w:space="0" w:color="000000"/>
            </w:tcBorders>
          </w:tcPr>
          <w:p w14:paraId="29016C13" w14:textId="6268B8DF" w:rsidR="00AC00C8" w:rsidRDefault="00AC00C8">
            <w:pPr>
              <w:jc w:val="both"/>
              <w:rPr>
                <w:color w:val="000000"/>
              </w:rPr>
            </w:pPr>
            <w:r>
              <w:rPr>
                <w:color w:val="000000"/>
              </w:rPr>
              <w:t>15.04.2026</w:t>
            </w:r>
          </w:p>
        </w:tc>
        <w:tc>
          <w:tcPr>
            <w:tcW w:w="577" w:type="pct"/>
            <w:tcBorders>
              <w:top w:val="single" w:sz="8" w:space="0" w:color="000000"/>
              <w:left w:val="single" w:sz="8" w:space="0" w:color="000000"/>
              <w:bottom w:val="single" w:sz="8" w:space="0" w:color="000000"/>
              <w:right w:val="single" w:sz="8" w:space="0" w:color="000000"/>
            </w:tcBorders>
          </w:tcPr>
          <w:p w14:paraId="369BE886" w14:textId="6DF2A8EB" w:rsidR="00AC00C8" w:rsidRDefault="008B60B0">
            <w:pPr>
              <w:jc w:val="both"/>
              <w:rPr>
                <w:color w:val="000000"/>
              </w:rPr>
            </w:pPr>
            <w:r>
              <w:rPr>
                <w:color w:val="000000"/>
              </w:rPr>
              <w:t>8:50-9:35</w:t>
            </w:r>
          </w:p>
        </w:tc>
        <w:tc>
          <w:tcPr>
            <w:tcW w:w="508" w:type="pct"/>
            <w:tcBorders>
              <w:top w:val="single" w:sz="8" w:space="0" w:color="000000"/>
              <w:left w:val="single" w:sz="8" w:space="0" w:color="000000"/>
              <w:bottom w:val="single" w:sz="8" w:space="0" w:color="000000"/>
              <w:right w:val="single" w:sz="8" w:space="0" w:color="000000"/>
            </w:tcBorders>
          </w:tcPr>
          <w:p w14:paraId="16342B6F" w14:textId="114721C1" w:rsidR="00AC00C8" w:rsidRDefault="008B60B0">
            <w:pPr>
              <w:jc w:val="both"/>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6A72F120" w14:textId="22047C78" w:rsidR="00AC00C8" w:rsidRDefault="008B60B0">
            <w:pPr>
              <w:jc w:val="both"/>
              <w:rPr>
                <w:color w:val="000000"/>
              </w:rPr>
            </w:pPr>
            <w:r>
              <w:rPr>
                <w:color w:val="000000"/>
              </w:rPr>
              <w:t>Susținere lecție de probă</w:t>
            </w:r>
          </w:p>
        </w:tc>
        <w:tc>
          <w:tcPr>
            <w:tcW w:w="1441" w:type="pct"/>
            <w:tcBorders>
              <w:top w:val="single" w:sz="8" w:space="0" w:color="000000"/>
              <w:left w:val="single" w:sz="8" w:space="0" w:color="000000"/>
              <w:bottom w:val="single" w:sz="8" w:space="0" w:color="000000"/>
              <w:right w:val="single" w:sz="8" w:space="0" w:color="000000"/>
            </w:tcBorders>
          </w:tcPr>
          <w:p w14:paraId="5699547B" w14:textId="6A6249F0" w:rsidR="00AC00C8" w:rsidRDefault="006D019F">
            <w:pPr>
              <w:jc w:val="both"/>
              <w:rPr>
                <w:color w:val="000000"/>
              </w:rPr>
            </w:pPr>
            <w:r>
              <w:rPr>
                <w:color w:val="000000"/>
              </w:rPr>
              <w:t xml:space="preserve">Rezolvare subiecte </w:t>
            </w:r>
            <w:r w:rsidR="00DC4D81">
              <w:rPr>
                <w:color w:val="000000"/>
              </w:rPr>
              <w:t xml:space="preserve">simulare </w:t>
            </w:r>
            <w:r>
              <w:rPr>
                <w:color w:val="000000"/>
              </w:rPr>
              <w:t xml:space="preserve">de </w:t>
            </w:r>
            <w:r w:rsidR="0067390C">
              <w:rPr>
                <w:color w:val="000000"/>
              </w:rPr>
              <w:t>tip bacalaureat</w:t>
            </w:r>
          </w:p>
        </w:tc>
        <w:tc>
          <w:tcPr>
            <w:tcW w:w="0" w:type="auto"/>
            <w:tcBorders>
              <w:top w:val="single" w:sz="8" w:space="0" w:color="000000"/>
              <w:left w:val="single" w:sz="8" w:space="0" w:color="000000"/>
              <w:bottom w:val="single" w:sz="8" w:space="0" w:color="000000"/>
              <w:right w:val="single" w:sz="8" w:space="0" w:color="000000"/>
            </w:tcBorders>
          </w:tcPr>
          <w:p w14:paraId="534AD630" w14:textId="77777777" w:rsidR="00AC00C8" w:rsidRDefault="00AC00C8">
            <w:pPr>
              <w:jc w:val="both"/>
              <w:rPr>
                <w:color w:val="000000"/>
              </w:rPr>
            </w:pPr>
          </w:p>
        </w:tc>
      </w:tr>
      <w:tr w:rsidR="00B16BDF" w14:paraId="3CA033F9" w14:textId="77777777" w:rsidTr="00885135">
        <w:tc>
          <w:tcPr>
            <w:tcW w:w="0" w:type="auto"/>
            <w:tcBorders>
              <w:top w:val="single" w:sz="8" w:space="0" w:color="000000"/>
              <w:left w:val="single" w:sz="8" w:space="0" w:color="000000"/>
              <w:bottom w:val="single" w:sz="8" w:space="0" w:color="000000"/>
              <w:right w:val="single" w:sz="8" w:space="0" w:color="000000"/>
            </w:tcBorders>
          </w:tcPr>
          <w:p w14:paraId="49FD5BD7" w14:textId="59BE91A5" w:rsidR="00B16BDF" w:rsidRDefault="000106C4">
            <w:pPr>
              <w:jc w:val="both"/>
              <w:rPr>
                <w:b/>
                <w:bCs/>
              </w:rPr>
            </w:pPr>
            <w:r>
              <w:rPr>
                <w:b/>
                <w:bCs/>
              </w:rPr>
              <w:lastRenderedPageBreak/>
              <w:t>15.04.2026</w:t>
            </w:r>
          </w:p>
          <w:p w14:paraId="17B9264D" w14:textId="6BF03550"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34FF0E5F" w14:textId="13E57FC4" w:rsidR="00B16BDF" w:rsidRDefault="00ED5193">
            <w:pPr>
              <w:jc w:val="both"/>
              <w:rPr>
                <w:color w:val="000000"/>
              </w:rPr>
            </w:pPr>
            <w:r>
              <w:rPr>
                <w:color w:val="000000"/>
              </w:rPr>
              <w:t>12:10-12:55</w:t>
            </w:r>
          </w:p>
        </w:tc>
        <w:tc>
          <w:tcPr>
            <w:tcW w:w="508" w:type="pct"/>
            <w:tcBorders>
              <w:top w:val="single" w:sz="8" w:space="0" w:color="000000"/>
              <w:left w:val="single" w:sz="8" w:space="0" w:color="000000"/>
              <w:bottom w:val="single" w:sz="8" w:space="0" w:color="000000"/>
              <w:right w:val="single" w:sz="8" w:space="0" w:color="000000"/>
            </w:tcBorders>
          </w:tcPr>
          <w:p w14:paraId="37D72768" w14:textId="66633AB2" w:rsidR="00B16BDF" w:rsidRDefault="00ED5193">
            <w:pPr>
              <w:jc w:val="both"/>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540F92E7" w14:textId="393324CE" w:rsidR="00B16BDF" w:rsidRDefault="00ED5193">
            <w:pPr>
              <w:jc w:val="both"/>
              <w:rPr>
                <w:color w:val="000000"/>
              </w:rPr>
            </w:pPr>
            <w:r>
              <w:rPr>
                <w:color w:val="000000"/>
              </w:rPr>
              <w:t>Dirigenție</w:t>
            </w:r>
          </w:p>
        </w:tc>
        <w:tc>
          <w:tcPr>
            <w:tcW w:w="1441" w:type="pct"/>
            <w:tcBorders>
              <w:top w:val="single" w:sz="8" w:space="0" w:color="000000"/>
              <w:left w:val="single" w:sz="8" w:space="0" w:color="000000"/>
              <w:bottom w:val="single" w:sz="8" w:space="0" w:color="000000"/>
              <w:right w:val="single" w:sz="8" w:space="0" w:color="000000"/>
            </w:tcBorders>
          </w:tcPr>
          <w:p w14:paraId="748384C0" w14:textId="7D419B6E" w:rsidR="00B16BDF" w:rsidRDefault="00ED5193">
            <w:pPr>
              <w:jc w:val="both"/>
              <w:rPr>
                <w:color w:val="000000"/>
              </w:rPr>
            </w:pPr>
            <w:r>
              <w:rPr>
                <w:color w:val="000000"/>
              </w:rPr>
              <w:t xml:space="preserve">Asistare la ora de dirigenție </w:t>
            </w:r>
            <w:r w:rsidR="00B275FF">
              <w:rPr>
                <w:color w:val="000000"/>
              </w:rPr>
              <w:t>realizată</w:t>
            </w:r>
            <w:r>
              <w:rPr>
                <w:color w:val="000000"/>
              </w:rPr>
              <w:t xml:space="preserve"> de doamna profesoară</w:t>
            </w:r>
          </w:p>
        </w:tc>
        <w:tc>
          <w:tcPr>
            <w:tcW w:w="0" w:type="auto"/>
            <w:tcBorders>
              <w:top w:val="single" w:sz="8" w:space="0" w:color="000000"/>
              <w:left w:val="single" w:sz="8" w:space="0" w:color="000000"/>
              <w:bottom w:val="single" w:sz="8" w:space="0" w:color="000000"/>
              <w:right w:val="single" w:sz="8" w:space="0" w:color="000000"/>
            </w:tcBorders>
          </w:tcPr>
          <w:p w14:paraId="7488BBF9" w14:textId="77777777" w:rsidR="00B16BDF" w:rsidRDefault="00B16BDF">
            <w:pPr>
              <w:jc w:val="both"/>
              <w:rPr>
                <w:color w:val="000000"/>
              </w:rPr>
            </w:pPr>
          </w:p>
        </w:tc>
      </w:tr>
      <w:tr w:rsidR="00B16BDF" w14:paraId="48990DD4" w14:textId="77777777" w:rsidTr="00885135">
        <w:tc>
          <w:tcPr>
            <w:tcW w:w="0" w:type="auto"/>
            <w:tcBorders>
              <w:top w:val="single" w:sz="8" w:space="0" w:color="000000"/>
              <w:left w:val="single" w:sz="8" w:space="0" w:color="000000"/>
              <w:bottom w:val="single" w:sz="8" w:space="0" w:color="000000"/>
              <w:right w:val="single" w:sz="8" w:space="0" w:color="000000"/>
            </w:tcBorders>
          </w:tcPr>
          <w:p w14:paraId="68F69C50" w14:textId="77777777" w:rsidR="00B16BDF" w:rsidRDefault="00B16BDF">
            <w:pPr>
              <w:jc w:val="both"/>
              <w:rPr>
                <w:color w:val="000000"/>
              </w:rPr>
            </w:pPr>
          </w:p>
          <w:p w14:paraId="57D7A67E" w14:textId="0E294E23" w:rsidR="00B16BDF" w:rsidRDefault="000521E1">
            <w:pPr>
              <w:jc w:val="both"/>
              <w:rPr>
                <w:b/>
                <w:bCs/>
              </w:rPr>
            </w:pPr>
            <w:r>
              <w:rPr>
                <w:b/>
                <w:bCs/>
              </w:rPr>
              <w:t>1</w:t>
            </w:r>
            <w:r w:rsidR="00F0459A">
              <w:rPr>
                <w:b/>
                <w:bCs/>
              </w:rPr>
              <w:t>6</w:t>
            </w:r>
            <w:r>
              <w:rPr>
                <w:b/>
                <w:bCs/>
              </w:rPr>
              <w:t>.04.2026</w:t>
            </w:r>
          </w:p>
          <w:p w14:paraId="071B0C2A"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33AE5950" w14:textId="400468BD" w:rsidR="00B16BDF" w:rsidRDefault="006C3C5C">
            <w:pPr>
              <w:jc w:val="both"/>
              <w:rPr>
                <w:color w:val="000000"/>
              </w:rPr>
            </w:pPr>
            <w:r>
              <w:rPr>
                <w:color w:val="000000"/>
              </w:rPr>
              <w:t>18:00-19:00</w:t>
            </w:r>
          </w:p>
        </w:tc>
        <w:tc>
          <w:tcPr>
            <w:tcW w:w="508" w:type="pct"/>
            <w:tcBorders>
              <w:top w:val="single" w:sz="8" w:space="0" w:color="000000"/>
              <w:left w:val="single" w:sz="8" w:space="0" w:color="000000"/>
              <w:bottom w:val="single" w:sz="8" w:space="0" w:color="000000"/>
              <w:right w:val="single" w:sz="8" w:space="0" w:color="000000"/>
            </w:tcBorders>
          </w:tcPr>
          <w:p w14:paraId="42A5126D" w14:textId="3A90BF36" w:rsidR="00B16BDF" w:rsidRDefault="006B6468">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51C0BA8F" w14:textId="1A4476ED" w:rsidR="00B16BDF" w:rsidRDefault="006D1787">
            <w:pPr>
              <w:jc w:val="both"/>
              <w:rPr>
                <w:color w:val="000000"/>
              </w:rPr>
            </w:pPr>
            <w:r>
              <w:rPr>
                <w:color w:val="000000"/>
              </w:rPr>
              <w:t>Realizarea și trimiterea proiectului de lecție</w:t>
            </w:r>
          </w:p>
        </w:tc>
        <w:tc>
          <w:tcPr>
            <w:tcW w:w="1441" w:type="pct"/>
            <w:tcBorders>
              <w:top w:val="single" w:sz="8" w:space="0" w:color="000000"/>
              <w:left w:val="single" w:sz="8" w:space="0" w:color="000000"/>
              <w:bottom w:val="single" w:sz="8" w:space="0" w:color="000000"/>
              <w:right w:val="single" w:sz="8" w:space="0" w:color="000000"/>
            </w:tcBorders>
          </w:tcPr>
          <w:p w14:paraId="147E46CB" w14:textId="77777777" w:rsidR="00571F10" w:rsidRDefault="00571F10" w:rsidP="00571F10">
            <w:pPr>
              <w:jc w:val="both"/>
              <w:rPr>
                <w:color w:val="000000"/>
              </w:rPr>
            </w:pPr>
          </w:p>
          <w:p w14:paraId="48F7AE00" w14:textId="77777777" w:rsidR="00571F10" w:rsidRPr="00571F10" w:rsidRDefault="00571F10" w:rsidP="00571F10">
            <w:pPr>
              <w:jc w:val="both"/>
              <w:rPr>
                <w:b/>
                <w:bCs/>
                <w:color w:val="000000"/>
              </w:rPr>
            </w:pPr>
            <w:r w:rsidRPr="00571F10">
              <w:rPr>
                <w:b/>
                <w:bCs/>
                <w:color w:val="000000"/>
              </w:rPr>
              <w:t xml:space="preserve">                                -</w:t>
            </w:r>
          </w:p>
          <w:p w14:paraId="69C1ED6B" w14:textId="5ABE7F9B" w:rsidR="00571F10" w:rsidRPr="00571F10" w:rsidRDefault="00571F10" w:rsidP="00571F10">
            <w:pPr>
              <w:jc w:val="both"/>
              <w:rPr>
                <w:b/>
                <w:bCs/>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FBE0A2C" w14:textId="77777777" w:rsidR="00B16BDF" w:rsidRDefault="00B16BDF">
            <w:pPr>
              <w:jc w:val="both"/>
              <w:rPr>
                <w:color w:val="000000"/>
              </w:rPr>
            </w:pPr>
          </w:p>
        </w:tc>
      </w:tr>
      <w:tr w:rsidR="00B16BDF" w14:paraId="034364AD" w14:textId="77777777" w:rsidTr="00885135">
        <w:tc>
          <w:tcPr>
            <w:tcW w:w="0" w:type="auto"/>
            <w:tcBorders>
              <w:top w:val="single" w:sz="8" w:space="0" w:color="000000"/>
              <w:left w:val="single" w:sz="8" w:space="0" w:color="000000"/>
              <w:bottom w:val="single" w:sz="8" w:space="0" w:color="000000"/>
              <w:right w:val="single" w:sz="8" w:space="0" w:color="000000"/>
            </w:tcBorders>
          </w:tcPr>
          <w:p w14:paraId="32B461AC" w14:textId="77777777" w:rsidR="00B16BDF" w:rsidRDefault="00B16BDF">
            <w:pPr>
              <w:jc w:val="both"/>
              <w:rPr>
                <w:color w:val="000000"/>
              </w:rPr>
            </w:pPr>
          </w:p>
          <w:p w14:paraId="4D13CD4A" w14:textId="6883BD3D" w:rsidR="00B16BDF" w:rsidRDefault="00571F10">
            <w:pPr>
              <w:jc w:val="both"/>
              <w:rPr>
                <w:b/>
                <w:bCs/>
              </w:rPr>
            </w:pPr>
            <w:r>
              <w:rPr>
                <w:b/>
                <w:bCs/>
              </w:rPr>
              <w:t>1</w:t>
            </w:r>
            <w:r w:rsidR="00F0459A">
              <w:rPr>
                <w:b/>
                <w:bCs/>
              </w:rPr>
              <w:t>6</w:t>
            </w:r>
            <w:r>
              <w:rPr>
                <w:b/>
                <w:bCs/>
              </w:rPr>
              <w:t>.04.2026</w:t>
            </w:r>
          </w:p>
          <w:p w14:paraId="0BB76681" w14:textId="77777777" w:rsidR="00B16BDF" w:rsidRDefault="00B16BDF">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3192EAD1" w14:textId="77777777" w:rsidR="00B16BDF" w:rsidRDefault="00B16BDF">
            <w:pPr>
              <w:jc w:val="both"/>
              <w:rPr>
                <w:color w:val="000000"/>
              </w:rPr>
            </w:pPr>
          </w:p>
          <w:p w14:paraId="15E41571" w14:textId="109BB3D0" w:rsidR="00571F10" w:rsidRDefault="00571F10">
            <w:pPr>
              <w:jc w:val="both"/>
              <w:rPr>
                <w:color w:val="000000"/>
              </w:rPr>
            </w:pPr>
            <w:r>
              <w:rPr>
                <w:color w:val="000000"/>
              </w:rPr>
              <w:t>19:</w:t>
            </w:r>
            <w:r w:rsidR="006B6468">
              <w:rPr>
                <w:color w:val="000000"/>
              </w:rPr>
              <w:t>00-2</w:t>
            </w:r>
            <w:r w:rsidR="00916DDE">
              <w:rPr>
                <w:color w:val="000000"/>
              </w:rPr>
              <w:t>2</w:t>
            </w:r>
            <w:r w:rsidR="006B6468">
              <w:rPr>
                <w:color w:val="000000"/>
              </w:rPr>
              <w:t>:00</w:t>
            </w:r>
          </w:p>
        </w:tc>
        <w:tc>
          <w:tcPr>
            <w:tcW w:w="508" w:type="pct"/>
            <w:tcBorders>
              <w:top w:val="single" w:sz="8" w:space="0" w:color="000000"/>
              <w:left w:val="single" w:sz="8" w:space="0" w:color="000000"/>
              <w:bottom w:val="single" w:sz="8" w:space="0" w:color="000000"/>
              <w:right w:val="single" w:sz="8" w:space="0" w:color="000000"/>
            </w:tcBorders>
          </w:tcPr>
          <w:p w14:paraId="6A175AD4" w14:textId="629C3C8D" w:rsidR="00B16BDF" w:rsidRDefault="006B6468">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1D045B7F" w14:textId="4899CD06" w:rsidR="00B16BDF" w:rsidRDefault="006B6468">
            <w:pPr>
              <w:jc w:val="both"/>
              <w:rPr>
                <w:color w:val="000000"/>
              </w:rPr>
            </w:pPr>
            <w:r>
              <w:rPr>
                <w:color w:val="000000"/>
              </w:rPr>
              <w:t>Planificarea lecției</w:t>
            </w:r>
          </w:p>
        </w:tc>
        <w:tc>
          <w:tcPr>
            <w:tcW w:w="1441" w:type="pct"/>
            <w:tcBorders>
              <w:top w:val="single" w:sz="8" w:space="0" w:color="000000"/>
              <w:left w:val="single" w:sz="8" w:space="0" w:color="000000"/>
              <w:bottom w:val="single" w:sz="8" w:space="0" w:color="000000"/>
              <w:right w:val="single" w:sz="8" w:space="0" w:color="000000"/>
            </w:tcBorders>
          </w:tcPr>
          <w:p w14:paraId="4B36E0DE" w14:textId="49CF8DC1" w:rsidR="00B16BDF" w:rsidRDefault="00F0459A">
            <w:pPr>
              <w:jc w:val="both"/>
              <w:rPr>
                <w:color w:val="000000"/>
              </w:rPr>
            </w:pPr>
            <w:r>
              <w:rPr>
                <w:color w:val="000000"/>
              </w:rPr>
              <w:t>Întocmirea unui plan de lecție</w:t>
            </w:r>
          </w:p>
        </w:tc>
        <w:tc>
          <w:tcPr>
            <w:tcW w:w="0" w:type="auto"/>
            <w:tcBorders>
              <w:top w:val="single" w:sz="8" w:space="0" w:color="000000"/>
              <w:left w:val="single" w:sz="8" w:space="0" w:color="000000"/>
              <w:bottom w:val="single" w:sz="8" w:space="0" w:color="000000"/>
              <w:right w:val="single" w:sz="8" w:space="0" w:color="000000"/>
            </w:tcBorders>
          </w:tcPr>
          <w:p w14:paraId="135D744D" w14:textId="77777777" w:rsidR="00B16BDF" w:rsidRDefault="00B16BDF">
            <w:pPr>
              <w:jc w:val="both"/>
              <w:rPr>
                <w:color w:val="000000"/>
              </w:rPr>
            </w:pPr>
          </w:p>
        </w:tc>
      </w:tr>
      <w:tr w:rsidR="00671EB4" w14:paraId="48DFF9B0" w14:textId="77777777" w:rsidTr="00885135">
        <w:tc>
          <w:tcPr>
            <w:tcW w:w="0" w:type="auto"/>
            <w:tcBorders>
              <w:top w:val="single" w:sz="8" w:space="0" w:color="000000"/>
              <w:left w:val="single" w:sz="8" w:space="0" w:color="000000"/>
              <w:bottom w:val="single" w:sz="8" w:space="0" w:color="000000"/>
              <w:right w:val="single" w:sz="8" w:space="0" w:color="000000"/>
            </w:tcBorders>
          </w:tcPr>
          <w:p w14:paraId="4B79E4E3" w14:textId="77777777" w:rsidR="00671EB4" w:rsidRDefault="00671EB4" w:rsidP="00671EB4">
            <w:pPr>
              <w:jc w:val="both"/>
              <w:rPr>
                <w:color w:val="000000"/>
              </w:rPr>
            </w:pPr>
          </w:p>
          <w:p w14:paraId="1E4EC078" w14:textId="4B1C7DC4" w:rsidR="00671EB4" w:rsidRDefault="00671EB4" w:rsidP="00671EB4">
            <w:pPr>
              <w:jc w:val="both"/>
              <w:rPr>
                <w:b/>
                <w:bCs/>
              </w:rPr>
            </w:pPr>
            <w:r>
              <w:rPr>
                <w:b/>
                <w:bCs/>
              </w:rPr>
              <w:t>17.04.2026</w:t>
            </w:r>
          </w:p>
          <w:p w14:paraId="4E3A8A91" w14:textId="77777777" w:rsidR="00671EB4" w:rsidRDefault="00671EB4" w:rsidP="00671EB4">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36E2C7C0" w14:textId="3F4F9622" w:rsidR="00671EB4" w:rsidRDefault="00671EB4" w:rsidP="00671EB4">
            <w:pPr>
              <w:jc w:val="both"/>
              <w:rPr>
                <w:color w:val="000000"/>
              </w:rPr>
            </w:pPr>
            <w:r>
              <w:rPr>
                <w:color w:val="000000"/>
              </w:rPr>
              <w:t>10:30-11:15</w:t>
            </w:r>
          </w:p>
        </w:tc>
        <w:tc>
          <w:tcPr>
            <w:tcW w:w="508" w:type="pct"/>
            <w:tcBorders>
              <w:top w:val="single" w:sz="8" w:space="0" w:color="000000"/>
              <w:left w:val="single" w:sz="8" w:space="0" w:color="000000"/>
              <w:bottom w:val="single" w:sz="8" w:space="0" w:color="000000"/>
              <w:right w:val="single" w:sz="8" w:space="0" w:color="000000"/>
            </w:tcBorders>
          </w:tcPr>
          <w:p w14:paraId="3515D9E2" w14:textId="0F9C9922" w:rsidR="00671EB4" w:rsidRDefault="00671EB4" w:rsidP="00671EB4">
            <w:pPr>
              <w:jc w:val="both"/>
              <w:rPr>
                <w:color w:val="000000"/>
              </w:rPr>
            </w:pPr>
            <w:proofErr w:type="spellStart"/>
            <w:r>
              <w:rPr>
                <w:color w:val="000000"/>
              </w:rPr>
              <w:t>Str</w:t>
            </w:r>
            <w:proofErr w:type="spellEnd"/>
            <w:r>
              <w:rPr>
                <w:color w:val="000000"/>
              </w:rPr>
              <w:t xml:space="preserve"> icoanei 3-5, sector 2 Bucure</w:t>
            </w:r>
            <w:proofErr w:type="spellStart"/>
            <w:r>
              <w:rPr>
                <w:color w:val="000000"/>
                <w:lang w:val="en-US"/>
              </w:rPr>
              <w:t>ști</w:t>
            </w:r>
            <w:proofErr w:type="spellEnd"/>
          </w:p>
        </w:tc>
        <w:tc>
          <w:tcPr>
            <w:tcW w:w="1339" w:type="pct"/>
            <w:tcBorders>
              <w:top w:val="single" w:sz="8" w:space="0" w:color="000000"/>
              <w:left w:val="single" w:sz="8" w:space="0" w:color="000000"/>
              <w:bottom w:val="single" w:sz="8" w:space="0" w:color="000000"/>
              <w:right w:val="single" w:sz="8" w:space="0" w:color="000000"/>
            </w:tcBorders>
          </w:tcPr>
          <w:p w14:paraId="2254715E" w14:textId="4B7775B2" w:rsidR="00671EB4" w:rsidRDefault="00B25F15" w:rsidP="00671EB4">
            <w:pPr>
              <w:jc w:val="both"/>
              <w:rPr>
                <w:color w:val="000000"/>
              </w:rPr>
            </w:pPr>
            <w:r>
              <w:rPr>
                <w:color w:val="000000"/>
              </w:rPr>
              <w:t>Susținerea lecției finale</w:t>
            </w:r>
          </w:p>
        </w:tc>
        <w:tc>
          <w:tcPr>
            <w:tcW w:w="1441" w:type="pct"/>
            <w:tcBorders>
              <w:top w:val="single" w:sz="8" w:space="0" w:color="000000"/>
              <w:left w:val="single" w:sz="8" w:space="0" w:color="000000"/>
              <w:bottom w:val="single" w:sz="8" w:space="0" w:color="000000"/>
              <w:right w:val="single" w:sz="8" w:space="0" w:color="000000"/>
            </w:tcBorders>
          </w:tcPr>
          <w:p w14:paraId="1C8DFAD1" w14:textId="508BFEEA" w:rsidR="00B25F15" w:rsidRDefault="00B25F15" w:rsidP="00671EB4">
            <w:pPr>
              <w:jc w:val="both"/>
              <w:rPr>
                <w:color w:val="000000"/>
              </w:rPr>
            </w:pPr>
            <w:r>
              <w:rPr>
                <w:color w:val="000000"/>
              </w:rPr>
              <w:t>Lecția finală a constat în recapitularea noțiunilor de informatică acumulate de elevi până în acel punct</w:t>
            </w:r>
            <w:r w:rsidR="0067390C">
              <w:rPr>
                <w:color w:val="000000"/>
              </w:rPr>
              <w:t xml:space="preserve"> + rezolvarea unor subiecte de tip bacalaureat</w:t>
            </w:r>
          </w:p>
        </w:tc>
        <w:tc>
          <w:tcPr>
            <w:tcW w:w="0" w:type="auto"/>
            <w:tcBorders>
              <w:top w:val="single" w:sz="8" w:space="0" w:color="000000"/>
              <w:left w:val="single" w:sz="8" w:space="0" w:color="000000"/>
              <w:bottom w:val="single" w:sz="8" w:space="0" w:color="000000"/>
              <w:right w:val="single" w:sz="8" w:space="0" w:color="000000"/>
            </w:tcBorders>
          </w:tcPr>
          <w:p w14:paraId="0DDBEB56" w14:textId="77777777" w:rsidR="00671EB4" w:rsidRDefault="00671EB4" w:rsidP="00671EB4">
            <w:pPr>
              <w:jc w:val="both"/>
              <w:rPr>
                <w:color w:val="000000"/>
              </w:rPr>
            </w:pPr>
          </w:p>
        </w:tc>
      </w:tr>
      <w:tr w:rsidR="00671EB4" w14:paraId="7E1434EA" w14:textId="77777777" w:rsidTr="00885135">
        <w:tc>
          <w:tcPr>
            <w:tcW w:w="0" w:type="auto"/>
            <w:tcBorders>
              <w:top w:val="single" w:sz="8" w:space="0" w:color="000000"/>
              <w:left w:val="single" w:sz="8" w:space="0" w:color="000000"/>
              <w:bottom w:val="single" w:sz="8" w:space="0" w:color="000000"/>
              <w:right w:val="single" w:sz="8" w:space="0" w:color="000000"/>
            </w:tcBorders>
          </w:tcPr>
          <w:p w14:paraId="537ABEA9" w14:textId="77777777" w:rsidR="00671EB4" w:rsidRDefault="00671EB4" w:rsidP="00671EB4">
            <w:pPr>
              <w:jc w:val="both"/>
              <w:rPr>
                <w:color w:val="000000"/>
              </w:rPr>
            </w:pPr>
          </w:p>
          <w:p w14:paraId="26F13E8D" w14:textId="6439EB9C" w:rsidR="00671EB4" w:rsidRDefault="003054F7" w:rsidP="00671EB4">
            <w:pPr>
              <w:jc w:val="both"/>
              <w:rPr>
                <w:b/>
                <w:bCs/>
              </w:rPr>
            </w:pPr>
            <w:r>
              <w:rPr>
                <w:b/>
                <w:bCs/>
              </w:rPr>
              <w:t>22.04.2026</w:t>
            </w:r>
          </w:p>
          <w:p w14:paraId="0FF962F2" w14:textId="77777777" w:rsidR="00671EB4" w:rsidRDefault="00671EB4" w:rsidP="00671EB4">
            <w:pPr>
              <w:jc w:val="both"/>
              <w:rPr>
                <w:b/>
                <w:bCs/>
                <w:color w:val="000000"/>
              </w:rPr>
            </w:pPr>
          </w:p>
        </w:tc>
        <w:tc>
          <w:tcPr>
            <w:tcW w:w="577" w:type="pct"/>
            <w:tcBorders>
              <w:top w:val="single" w:sz="8" w:space="0" w:color="000000"/>
              <w:left w:val="single" w:sz="8" w:space="0" w:color="000000"/>
              <w:bottom w:val="single" w:sz="8" w:space="0" w:color="000000"/>
              <w:right w:val="single" w:sz="8" w:space="0" w:color="000000"/>
            </w:tcBorders>
          </w:tcPr>
          <w:p w14:paraId="6D558879" w14:textId="30F653F3" w:rsidR="00671EB4" w:rsidRDefault="00BB1B87" w:rsidP="00671EB4">
            <w:pPr>
              <w:jc w:val="both"/>
              <w:rPr>
                <w:color w:val="000000"/>
              </w:rPr>
            </w:pPr>
            <w:r>
              <w:rPr>
                <w:color w:val="000000"/>
              </w:rPr>
              <w:t>9:00-13:00</w:t>
            </w:r>
          </w:p>
        </w:tc>
        <w:tc>
          <w:tcPr>
            <w:tcW w:w="508" w:type="pct"/>
            <w:tcBorders>
              <w:top w:val="single" w:sz="8" w:space="0" w:color="000000"/>
              <w:left w:val="single" w:sz="8" w:space="0" w:color="000000"/>
              <w:bottom w:val="single" w:sz="8" w:space="0" w:color="000000"/>
              <w:right w:val="single" w:sz="8" w:space="0" w:color="000000"/>
            </w:tcBorders>
          </w:tcPr>
          <w:p w14:paraId="05616A65" w14:textId="6D6ACFD7" w:rsidR="00671EB4" w:rsidRDefault="00BB1B87" w:rsidP="00671EB4">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053B4F7B" w14:textId="4E066195" w:rsidR="00671EB4" w:rsidRDefault="00BB1B87" w:rsidP="00671EB4">
            <w:pPr>
              <w:jc w:val="both"/>
              <w:rPr>
                <w:color w:val="000000"/>
              </w:rPr>
            </w:pPr>
            <w:r>
              <w:rPr>
                <w:color w:val="000000"/>
              </w:rPr>
              <w:t>Completarea caietului de practică</w:t>
            </w:r>
          </w:p>
        </w:tc>
        <w:tc>
          <w:tcPr>
            <w:tcW w:w="1441" w:type="pct"/>
            <w:tcBorders>
              <w:top w:val="single" w:sz="8" w:space="0" w:color="000000"/>
              <w:left w:val="single" w:sz="8" w:space="0" w:color="000000"/>
              <w:bottom w:val="single" w:sz="8" w:space="0" w:color="000000"/>
              <w:right w:val="single" w:sz="8" w:space="0" w:color="000000"/>
            </w:tcBorders>
          </w:tcPr>
          <w:p w14:paraId="65DA7DA0" w14:textId="77777777" w:rsidR="00BB1B87" w:rsidRPr="00571F10" w:rsidRDefault="00BB1B87" w:rsidP="00BB1B87">
            <w:pPr>
              <w:jc w:val="both"/>
              <w:rPr>
                <w:b/>
                <w:bCs/>
                <w:color w:val="000000"/>
              </w:rPr>
            </w:pPr>
            <w:r w:rsidRPr="00571F10">
              <w:rPr>
                <w:b/>
                <w:bCs/>
                <w:color w:val="000000"/>
              </w:rPr>
              <w:t xml:space="preserve">                                -</w:t>
            </w:r>
          </w:p>
          <w:p w14:paraId="4F64CA4B" w14:textId="77777777" w:rsidR="00671EB4" w:rsidRDefault="00671EB4" w:rsidP="00671EB4">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8B18A51" w14:textId="77777777" w:rsidR="00671EB4" w:rsidRDefault="00671EB4" w:rsidP="00671EB4">
            <w:pPr>
              <w:ind w:firstLine="720"/>
              <w:jc w:val="both"/>
              <w:rPr>
                <w:color w:val="000000"/>
              </w:rPr>
            </w:pPr>
          </w:p>
        </w:tc>
      </w:tr>
      <w:tr w:rsidR="00972FDB" w14:paraId="33F0E45C" w14:textId="77777777" w:rsidTr="00885135">
        <w:tc>
          <w:tcPr>
            <w:tcW w:w="0" w:type="auto"/>
            <w:tcBorders>
              <w:top w:val="single" w:sz="8" w:space="0" w:color="000000"/>
              <w:left w:val="single" w:sz="8" w:space="0" w:color="000000"/>
              <w:bottom w:val="single" w:sz="8" w:space="0" w:color="000000"/>
              <w:right w:val="single" w:sz="8" w:space="0" w:color="000000"/>
            </w:tcBorders>
          </w:tcPr>
          <w:p w14:paraId="1D82B528" w14:textId="733AE50B" w:rsidR="00972FDB" w:rsidRDefault="00972FDB" w:rsidP="00671EB4">
            <w:pPr>
              <w:jc w:val="both"/>
              <w:rPr>
                <w:color w:val="000000"/>
              </w:rPr>
            </w:pPr>
            <w:r>
              <w:rPr>
                <w:color w:val="000000"/>
              </w:rPr>
              <w:t>24.04.2026</w:t>
            </w:r>
          </w:p>
        </w:tc>
        <w:tc>
          <w:tcPr>
            <w:tcW w:w="577" w:type="pct"/>
            <w:tcBorders>
              <w:top w:val="single" w:sz="8" w:space="0" w:color="000000"/>
              <w:left w:val="single" w:sz="8" w:space="0" w:color="000000"/>
              <w:bottom w:val="single" w:sz="8" w:space="0" w:color="000000"/>
              <w:right w:val="single" w:sz="8" w:space="0" w:color="000000"/>
            </w:tcBorders>
          </w:tcPr>
          <w:p w14:paraId="3A6C8CDC" w14:textId="0F9B2549" w:rsidR="00972FDB" w:rsidRDefault="00C4311A" w:rsidP="00671EB4">
            <w:pPr>
              <w:jc w:val="both"/>
              <w:rPr>
                <w:color w:val="000000"/>
              </w:rPr>
            </w:pPr>
            <w:r>
              <w:rPr>
                <w:color w:val="000000"/>
              </w:rPr>
              <w:t>14:00 – 18:00</w:t>
            </w:r>
          </w:p>
        </w:tc>
        <w:tc>
          <w:tcPr>
            <w:tcW w:w="508" w:type="pct"/>
            <w:tcBorders>
              <w:top w:val="single" w:sz="8" w:space="0" w:color="000000"/>
              <w:left w:val="single" w:sz="8" w:space="0" w:color="000000"/>
              <w:bottom w:val="single" w:sz="8" w:space="0" w:color="000000"/>
              <w:right w:val="single" w:sz="8" w:space="0" w:color="000000"/>
            </w:tcBorders>
          </w:tcPr>
          <w:p w14:paraId="716498C7" w14:textId="6EE34B5F" w:rsidR="00972FDB" w:rsidRDefault="00C4311A" w:rsidP="00671EB4">
            <w:pPr>
              <w:jc w:val="both"/>
              <w:rPr>
                <w:color w:val="000000"/>
              </w:rPr>
            </w:pPr>
            <w:r>
              <w:rPr>
                <w:color w:val="000000"/>
              </w:rPr>
              <w:t>Online</w:t>
            </w:r>
          </w:p>
        </w:tc>
        <w:tc>
          <w:tcPr>
            <w:tcW w:w="1339" w:type="pct"/>
            <w:tcBorders>
              <w:top w:val="single" w:sz="8" w:space="0" w:color="000000"/>
              <w:left w:val="single" w:sz="8" w:space="0" w:color="000000"/>
              <w:bottom w:val="single" w:sz="8" w:space="0" w:color="000000"/>
              <w:right w:val="single" w:sz="8" w:space="0" w:color="000000"/>
            </w:tcBorders>
          </w:tcPr>
          <w:p w14:paraId="3B4607B9" w14:textId="70E57E34" w:rsidR="00972FDB" w:rsidRDefault="00C4311A" w:rsidP="00671EB4">
            <w:pPr>
              <w:jc w:val="both"/>
              <w:rPr>
                <w:color w:val="000000"/>
              </w:rPr>
            </w:pPr>
            <w:r>
              <w:rPr>
                <w:color w:val="000000"/>
              </w:rPr>
              <w:t>Completarea caietului de practică</w:t>
            </w:r>
          </w:p>
        </w:tc>
        <w:tc>
          <w:tcPr>
            <w:tcW w:w="1441" w:type="pct"/>
            <w:tcBorders>
              <w:top w:val="single" w:sz="8" w:space="0" w:color="000000"/>
              <w:left w:val="single" w:sz="8" w:space="0" w:color="000000"/>
              <w:bottom w:val="single" w:sz="8" w:space="0" w:color="000000"/>
              <w:right w:val="single" w:sz="8" w:space="0" w:color="000000"/>
            </w:tcBorders>
          </w:tcPr>
          <w:p w14:paraId="2F27724C" w14:textId="77777777" w:rsidR="00C4311A" w:rsidRPr="00571F10" w:rsidRDefault="00C4311A" w:rsidP="00C4311A">
            <w:pPr>
              <w:jc w:val="both"/>
              <w:rPr>
                <w:b/>
                <w:bCs/>
                <w:color w:val="000000"/>
              </w:rPr>
            </w:pPr>
            <w:r w:rsidRPr="00571F10">
              <w:rPr>
                <w:b/>
                <w:bCs/>
                <w:color w:val="000000"/>
              </w:rPr>
              <w:t xml:space="preserve">                                -</w:t>
            </w:r>
          </w:p>
          <w:p w14:paraId="08A320BF" w14:textId="77777777" w:rsidR="00972FDB" w:rsidRPr="00571F10" w:rsidRDefault="00972FDB" w:rsidP="00BB1B87">
            <w:pPr>
              <w:jc w:val="both"/>
              <w:rPr>
                <w:b/>
                <w:bCs/>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52BFF5F" w14:textId="77777777" w:rsidR="00972FDB" w:rsidRDefault="00972FDB" w:rsidP="00671EB4">
            <w:pPr>
              <w:ind w:firstLine="720"/>
              <w:jc w:val="both"/>
              <w:rPr>
                <w:color w:val="000000"/>
              </w:rPr>
            </w:pPr>
          </w:p>
        </w:tc>
      </w:tr>
    </w:tbl>
    <w:p w14:paraId="683EFFFF" w14:textId="77777777" w:rsidR="00B16BDF" w:rsidRDefault="00B16BDF" w:rsidP="00B16BDF">
      <w:pPr>
        <w:jc w:val="both"/>
        <w:rPr>
          <w:color w:val="000000"/>
        </w:rPr>
      </w:pPr>
    </w:p>
    <w:p w14:paraId="53EFD7BD" w14:textId="77777777" w:rsidR="00B16BDF" w:rsidRDefault="004925BD" w:rsidP="00B16BDF">
      <w:pPr>
        <w:ind w:firstLine="720"/>
        <w:jc w:val="both"/>
        <w:rPr>
          <w:b/>
          <w:bCs/>
          <w:color w:val="000000"/>
          <w:sz w:val="28"/>
          <w:szCs w:val="28"/>
        </w:rPr>
      </w:pPr>
      <w:r>
        <w:rPr>
          <w:b/>
          <w:bCs/>
          <w:sz w:val="28"/>
          <w:szCs w:val="28"/>
        </w:rPr>
        <w:br w:type="page"/>
      </w:r>
      <w:r w:rsidR="00B16BDF">
        <w:rPr>
          <w:b/>
          <w:bCs/>
          <w:sz w:val="28"/>
          <w:szCs w:val="28"/>
        </w:rPr>
        <w:lastRenderedPageBreak/>
        <w:t xml:space="preserve">Secţiunea a II-a Activităţi de învăţare proiectate pentru </w:t>
      </w:r>
      <w:r w:rsidR="008A0D44">
        <w:rPr>
          <w:b/>
          <w:bCs/>
          <w:sz w:val="28"/>
          <w:szCs w:val="28"/>
        </w:rPr>
        <w:t>Semestru</w:t>
      </w:r>
      <w:r w:rsidR="00B16BDF">
        <w:rPr>
          <w:b/>
          <w:bCs/>
          <w:sz w:val="28"/>
          <w:szCs w:val="28"/>
        </w:rPr>
        <w:t xml:space="preserve">l </w:t>
      </w:r>
      <w:r w:rsidR="00B36C36">
        <w:rPr>
          <w:b/>
          <w:bCs/>
          <w:sz w:val="28"/>
          <w:szCs w:val="28"/>
        </w:rPr>
        <w:t xml:space="preserve">al </w:t>
      </w:r>
      <w:r w:rsidR="00B16BDF">
        <w:rPr>
          <w:b/>
          <w:bCs/>
          <w:sz w:val="28"/>
          <w:szCs w:val="28"/>
        </w:rPr>
        <w:t>II</w:t>
      </w:r>
      <w:r w:rsidR="00B36C36">
        <w:rPr>
          <w:b/>
          <w:bCs/>
          <w:sz w:val="28"/>
          <w:szCs w:val="28"/>
        </w:rPr>
        <w:t>-lea</w:t>
      </w:r>
    </w:p>
    <w:p w14:paraId="33346266" w14:textId="77777777" w:rsidR="00B16BDF" w:rsidRDefault="00B16BDF" w:rsidP="00B16BDF">
      <w:pPr>
        <w:ind w:firstLine="720"/>
        <w:jc w:val="both"/>
        <w:rPr>
          <w:b/>
          <w:bCs/>
          <w:sz w:val="28"/>
          <w:szCs w:val="28"/>
        </w:rPr>
      </w:pPr>
    </w:p>
    <w:p w14:paraId="7BAFBCBE" w14:textId="77777777" w:rsidR="00E263F3" w:rsidRPr="002E7242" w:rsidRDefault="002D3AA0" w:rsidP="001A2017">
      <w:pPr>
        <w:tabs>
          <w:tab w:val="right" w:pos="14459"/>
        </w:tabs>
        <w:spacing w:line="264" w:lineRule="auto"/>
        <w:ind w:right="544"/>
        <w:jc w:val="both"/>
        <w:rPr>
          <w:b/>
          <w:bCs/>
          <w:color w:val="000000"/>
        </w:rPr>
      </w:pPr>
      <w:r>
        <w:rPr>
          <w:b/>
          <w:bCs/>
          <w:color w:val="000000"/>
        </w:rPr>
        <w:t>3</w:t>
      </w:r>
      <w:r w:rsidR="00354FC3" w:rsidRPr="002E7242">
        <w:rPr>
          <w:b/>
          <w:bCs/>
          <w:color w:val="000000"/>
        </w:rPr>
        <w:t xml:space="preserve">. Descrierea şi analiza activităţilor nedidactice </w:t>
      </w:r>
    </w:p>
    <w:p w14:paraId="1FE8AF20" w14:textId="77777777" w:rsidR="001A2017" w:rsidRPr="002E7242" w:rsidRDefault="001A2017" w:rsidP="001A2017">
      <w:pPr>
        <w:tabs>
          <w:tab w:val="right" w:pos="14459"/>
        </w:tabs>
        <w:spacing w:line="264" w:lineRule="auto"/>
        <w:ind w:right="544"/>
        <w:jc w:val="both"/>
        <w:rPr>
          <w:b/>
          <w:bCs/>
          <w:color w:val="000000"/>
        </w:rPr>
      </w:pPr>
    </w:p>
    <w:p w14:paraId="3C9319E5" w14:textId="77777777" w:rsidR="00354FC3" w:rsidRPr="002E7242" w:rsidRDefault="002D3AA0" w:rsidP="001A2017">
      <w:pPr>
        <w:tabs>
          <w:tab w:val="right" w:pos="14459"/>
        </w:tabs>
        <w:spacing w:line="264" w:lineRule="auto"/>
        <w:ind w:right="544"/>
        <w:jc w:val="both"/>
        <w:rPr>
          <w:bCs/>
          <w:color w:val="000000"/>
        </w:rPr>
      </w:pPr>
      <w:r>
        <w:rPr>
          <w:bCs/>
          <w:color w:val="000000"/>
        </w:rPr>
        <w:t>3</w:t>
      </w:r>
      <w:r w:rsidR="00354FC3" w:rsidRPr="002E7242">
        <w:rPr>
          <w:bCs/>
          <w:color w:val="000000"/>
        </w:rPr>
        <w:t>.1 Fi</w:t>
      </w:r>
      <w:r w:rsidR="00417F5A">
        <w:rPr>
          <w:bCs/>
          <w:color w:val="000000"/>
        </w:rPr>
        <w:t>ş</w:t>
      </w:r>
      <w:r w:rsidR="00354FC3" w:rsidRPr="002E7242">
        <w:rPr>
          <w:bCs/>
          <w:color w:val="000000"/>
        </w:rPr>
        <w:t>ă de descriere a activită</w:t>
      </w:r>
      <w:r w:rsidR="0007444D">
        <w:rPr>
          <w:bCs/>
          <w:color w:val="000000"/>
        </w:rPr>
        <w:t>ţ</w:t>
      </w:r>
      <w:r w:rsidR="00354FC3" w:rsidRPr="002E7242">
        <w:rPr>
          <w:bCs/>
          <w:color w:val="000000"/>
        </w:rPr>
        <w:t>ilor</w:t>
      </w:r>
      <w:r w:rsidR="0097488C">
        <w:rPr>
          <w:bCs/>
          <w:color w:val="000000"/>
        </w:rPr>
        <w:t xml:space="preserve"> </w:t>
      </w:r>
      <w:r w:rsidR="00354FC3" w:rsidRPr="002E7242">
        <w:rPr>
          <w:bCs/>
          <w:color w:val="000000"/>
        </w:rPr>
        <w:t xml:space="preserve"> </w:t>
      </w:r>
      <w:r w:rsidR="0097488C">
        <w:rPr>
          <w:bCs/>
          <w:color w:val="000000"/>
        </w:rPr>
        <w:t>ne</w:t>
      </w:r>
      <w:r w:rsidR="00354FC3" w:rsidRPr="002E7242">
        <w:rPr>
          <w:bCs/>
          <w:color w:val="000000"/>
        </w:rPr>
        <w:t>didactice (</w:t>
      </w:r>
      <w:r w:rsidR="0097488C" w:rsidRPr="002E7242">
        <w:rPr>
          <w:bCs/>
          <w:color w:val="000000"/>
        </w:rPr>
        <w:t xml:space="preserve">de cunoaştere a şcolii, de observare a procesului de învăţământ şi de analiză a documentelor şcolare, </w:t>
      </w:r>
      <w:r w:rsidR="0097488C">
        <w:rPr>
          <w:bCs/>
          <w:color w:val="000000"/>
        </w:rPr>
        <w:t>ş</w:t>
      </w:r>
      <w:r w:rsidR="0097488C" w:rsidRPr="002E7242">
        <w:rPr>
          <w:bCs/>
          <w:color w:val="000000"/>
        </w:rPr>
        <w:t>edin</w:t>
      </w:r>
      <w:r w:rsidR="0097488C">
        <w:rPr>
          <w:bCs/>
          <w:color w:val="000000"/>
        </w:rPr>
        <w:t>ţ</w:t>
      </w:r>
      <w:r w:rsidR="0097488C" w:rsidRPr="002E7242">
        <w:rPr>
          <w:bCs/>
          <w:color w:val="000000"/>
        </w:rPr>
        <w:t>e ale catedrei, consiliu profesoral</w:t>
      </w:r>
      <w:r w:rsidR="0097488C">
        <w:rPr>
          <w:bCs/>
          <w:color w:val="000000"/>
        </w:rPr>
        <w:t>, ş</w:t>
      </w:r>
      <w:r w:rsidR="0097488C" w:rsidRPr="002E7242">
        <w:rPr>
          <w:bCs/>
          <w:color w:val="000000"/>
        </w:rPr>
        <w:t>edin</w:t>
      </w:r>
      <w:r w:rsidR="0097488C">
        <w:rPr>
          <w:bCs/>
          <w:color w:val="000000"/>
        </w:rPr>
        <w:t>ţ</w:t>
      </w:r>
      <w:r w:rsidR="0097488C" w:rsidRPr="002E7242">
        <w:rPr>
          <w:bCs/>
          <w:color w:val="000000"/>
        </w:rPr>
        <w:t>e cu părin</w:t>
      </w:r>
      <w:r w:rsidR="0097488C">
        <w:rPr>
          <w:bCs/>
          <w:color w:val="000000"/>
        </w:rPr>
        <w:t>ţ</w:t>
      </w:r>
      <w:r w:rsidR="0097488C" w:rsidRPr="002E7242">
        <w:rPr>
          <w:bCs/>
          <w:color w:val="000000"/>
        </w:rPr>
        <w:t>ii, parteneriate cu reprezentan</w:t>
      </w:r>
      <w:r w:rsidR="0097488C">
        <w:rPr>
          <w:bCs/>
          <w:color w:val="000000"/>
        </w:rPr>
        <w:t>ţ</w:t>
      </w:r>
      <w:r w:rsidR="0097488C" w:rsidRPr="002E7242">
        <w:rPr>
          <w:bCs/>
          <w:color w:val="000000"/>
        </w:rPr>
        <w:t>ii comunită</w:t>
      </w:r>
      <w:r w:rsidR="0097488C">
        <w:rPr>
          <w:bCs/>
          <w:color w:val="000000"/>
        </w:rPr>
        <w:t>ţ</w:t>
      </w:r>
      <w:r w:rsidR="0097488C" w:rsidRPr="002E7242">
        <w:rPr>
          <w:bCs/>
          <w:color w:val="000000"/>
        </w:rPr>
        <w:t>ii, activită</w:t>
      </w:r>
      <w:r w:rsidR="0097488C">
        <w:rPr>
          <w:bCs/>
          <w:color w:val="000000"/>
        </w:rPr>
        <w:t>ţ</w:t>
      </w:r>
      <w:r w:rsidR="0097488C" w:rsidRPr="002E7242">
        <w:rPr>
          <w:bCs/>
          <w:color w:val="000000"/>
        </w:rPr>
        <w:t>i de consiliere / dirigen</w:t>
      </w:r>
      <w:r w:rsidR="0097488C">
        <w:rPr>
          <w:bCs/>
          <w:color w:val="000000"/>
        </w:rPr>
        <w:t>ţ</w:t>
      </w:r>
      <w:r w:rsidR="0097488C" w:rsidRPr="002E7242">
        <w:rPr>
          <w:bCs/>
          <w:color w:val="000000"/>
        </w:rPr>
        <w:t>ie etc.</w:t>
      </w:r>
      <w:r w:rsidR="00354FC3" w:rsidRPr="002E7242">
        <w:rPr>
          <w:bCs/>
          <w:color w:val="000000"/>
        </w:rPr>
        <w:t>)</w:t>
      </w:r>
    </w:p>
    <w:p w14:paraId="725533AA" w14:textId="77777777" w:rsidR="00B16BDF" w:rsidRPr="002E7242" w:rsidRDefault="00B16BDF" w:rsidP="001A2017">
      <w:pPr>
        <w:spacing w:line="360" w:lineRule="auto"/>
        <w:rPr>
          <w:color w:val="000000"/>
        </w:rPr>
      </w:pPr>
    </w:p>
    <w:tbl>
      <w:tblPr>
        <w:tblW w:w="14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82"/>
      </w:tblGrid>
      <w:tr w:rsidR="00B16BDF" w:rsidRPr="002E7242" w14:paraId="3248EA2C" w14:textId="77777777" w:rsidTr="001A2017">
        <w:tc>
          <w:tcPr>
            <w:tcW w:w="14482" w:type="dxa"/>
            <w:tcBorders>
              <w:top w:val="single" w:sz="4" w:space="0" w:color="000000"/>
              <w:left w:val="single" w:sz="4" w:space="0" w:color="000000"/>
              <w:bottom w:val="single" w:sz="4" w:space="0" w:color="000000"/>
              <w:right w:val="single" w:sz="4" w:space="0" w:color="000000"/>
            </w:tcBorders>
            <w:hideMark/>
          </w:tcPr>
          <w:p w14:paraId="49ABF9EB" w14:textId="77777777" w:rsidR="00B16BDF" w:rsidRPr="002E7242" w:rsidRDefault="001A2017" w:rsidP="001A2017">
            <w:pPr>
              <w:tabs>
                <w:tab w:val="right" w:pos="14459"/>
              </w:tabs>
              <w:spacing w:line="264" w:lineRule="auto"/>
              <w:jc w:val="center"/>
              <w:rPr>
                <w:b/>
                <w:bCs/>
                <w:color w:val="000000"/>
              </w:rPr>
            </w:pPr>
            <w:r w:rsidRPr="002E7242">
              <w:rPr>
                <w:b/>
                <w:bCs/>
                <w:color w:val="000000"/>
              </w:rPr>
              <w:t>Descrierea activită</w:t>
            </w:r>
            <w:r w:rsidR="0007444D">
              <w:rPr>
                <w:b/>
                <w:bCs/>
                <w:color w:val="000000"/>
              </w:rPr>
              <w:t>ţ</w:t>
            </w:r>
            <w:r w:rsidRPr="002E7242">
              <w:rPr>
                <w:b/>
                <w:bCs/>
                <w:color w:val="000000"/>
              </w:rPr>
              <w:t xml:space="preserve">ilor </w:t>
            </w:r>
            <w:r w:rsidR="0097488C">
              <w:rPr>
                <w:b/>
                <w:bCs/>
                <w:color w:val="000000"/>
              </w:rPr>
              <w:t>ne</w:t>
            </w:r>
            <w:r w:rsidRPr="002E7242">
              <w:rPr>
                <w:b/>
                <w:bCs/>
                <w:color w:val="000000"/>
              </w:rPr>
              <w:t>didactice (</w:t>
            </w:r>
            <w:r w:rsidR="0097488C" w:rsidRPr="002E7242">
              <w:rPr>
                <w:bCs/>
                <w:color w:val="000000"/>
              </w:rPr>
              <w:t xml:space="preserve">de cunoaştere a şcolii, de observare a procesului de învăţământ şi de analiză a documentelor şcolare, </w:t>
            </w:r>
            <w:r w:rsidR="0097488C">
              <w:rPr>
                <w:bCs/>
                <w:color w:val="000000"/>
              </w:rPr>
              <w:t>ş</w:t>
            </w:r>
            <w:r w:rsidR="0097488C" w:rsidRPr="002E7242">
              <w:rPr>
                <w:bCs/>
                <w:color w:val="000000"/>
              </w:rPr>
              <w:t>edin</w:t>
            </w:r>
            <w:r w:rsidR="0097488C">
              <w:rPr>
                <w:bCs/>
                <w:color w:val="000000"/>
              </w:rPr>
              <w:t>ţ</w:t>
            </w:r>
            <w:r w:rsidR="0097488C" w:rsidRPr="002E7242">
              <w:rPr>
                <w:bCs/>
                <w:color w:val="000000"/>
              </w:rPr>
              <w:t>e ale catedrei, consiliu profesoral</w:t>
            </w:r>
            <w:r w:rsidR="0097488C">
              <w:rPr>
                <w:bCs/>
                <w:color w:val="000000"/>
              </w:rPr>
              <w:t>, ş</w:t>
            </w:r>
            <w:r w:rsidR="0097488C" w:rsidRPr="002E7242">
              <w:rPr>
                <w:bCs/>
                <w:color w:val="000000"/>
              </w:rPr>
              <w:t>edin</w:t>
            </w:r>
            <w:r w:rsidR="0097488C">
              <w:rPr>
                <w:bCs/>
                <w:color w:val="000000"/>
              </w:rPr>
              <w:t>ţ</w:t>
            </w:r>
            <w:r w:rsidR="0097488C" w:rsidRPr="002E7242">
              <w:rPr>
                <w:bCs/>
                <w:color w:val="000000"/>
              </w:rPr>
              <w:t>e cu părin</w:t>
            </w:r>
            <w:r w:rsidR="0097488C">
              <w:rPr>
                <w:bCs/>
                <w:color w:val="000000"/>
              </w:rPr>
              <w:t>ţ</w:t>
            </w:r>
            <w:r w:rsidR="0097488C" w:rsidRPr="002E7242">
              <w:rPr>
                <w:bCs/>
                <w:color w:val="000000"/>
              </w:rPr>
              <w:t>ii, parteneriate cu reprezentan</w:t>
            </w:r>
            <w:r w:rsidR="0097488C">
              <w:rPr>
                <w:bCs/>
                <w:color w:val="000000"/>
              </w:rPr>
              <w:t>ţ</w:t>
            </w:r>
            <w:r w:rsidR="0097488C" w:rsidRPr="002E7242">
              <w:rPr>
                <w:bCs/>
                <w:color w:val="000000"/>
              </w:rPr>
              <w:t>ii comunită</w:t>
            </w:r>
            <w:r w:rsidR="0097488C">
              <w:rPr>
                <w:bCs/>
                <w:color w:val="000000"/>
              </w:rPr>
              <w:t>ţ</w:t>
            </w:r>
            <w:r w:rsidR="0097488C" w:rsidRPr="002E7242">
              <w:rPr>
                <w:bCs/>
                <w:color w:val="000000"/>
              </w:rPr>
              <w:t>ii, activită</w:t>
            </w:r>
            <w:r w:rsidR="0097488C">
              <w:rPr>
                <w:bCs/>
                <w:color w:val="000000"/>
              </w:rPr>
              <w:t>ţ</w:t>
            </w:r>
            <w:r w:rsidR="0097488C" w:rsidRPr="002E7242">
              <w:rPr>
                <w:bCs/>
                <w:color w:val="000000"/>
              </w:rPr>
              <w:t>i de consiliere / dirigen</w:t>
            </w:r>
            <w:r w:rsidR="0097488C">
              <w:rPr>
                <w:bCs/>
                <w:color w:val="000000"/>
              </w:rPr>
              <w:t>ţ</w:t>
            </w:r>
            <w:r w:rsidR="0097488C" w:rsidRPr="002E7242">
              <w:rPr>
                <w:bCs/>
                <w:color w:val="000000"/>
              </w:rPr>
              <w:t>ie etc.</w:t>
            </w:r>
            <w:r w:rsidRPr="002E7242">
              <w:rPr>
                <w:b/>
                <w:bCs/>
                <w:color w:val="000000"/>
              </w:rPr>
              <w:t>)</w:t>
            </w:r>
          </w:p>
          <w:p w14:paraId="659F7B45" w14:textId="77777777" w:rsidR="001A2017" w:rsidRPr="002E7242" w:rsidRDefault="001A2017" w:rsidP="001A2017">
            <w:pPr>
              <w:tabs>
                <w:tab w:val="right" w:pos="14459"/>
              </w:tabs>
              <w:spacing w:line="264" w:lineRule="auto"/>
              <w:jc w:val="center"/>
              <w:rPr>
                <w:b/>
                <w:bCs/>
                <w:color w:val="000000"/>
              </w:rPr>
            </w:pPr>
            <w:r w:rsidRPr="002E7242">
              <w:rPr>
                <w:b/>
                <w:bCs/>
                <w:color w:val="000000"/>
              </w:rPr>
              <w:t xml:space="preserve">STUDENTUL VA PARTICIPA </w:t>
            </w:r>
            <w:r w:rsidR="00417F5A">
              <w:rPr>
                <w:b/>
                <w:bCs/>
                <w:color w:val="000000"/>
              </w:rPr>
              <w:t>Ş</w:t>
            </w:r>
            <w:r w:rsidRPr="002E7242">
              <w:rPr>
                <w:b/>
                <w:bCs/>
                <w:color w:val="000000"/>
              </w:rPr>
              <w:t>I VA DESCRIE MINIM</w:t>
            </w:r>
            <w:r w:rsidR="006B19CC">
              <w:rPr>
                <w:b/>
                <w:bCs/>
                <w:color w:val="000000"/>
              </w:rPr>
              <w:t>UM</w:t>
            </w:r>
            <w:r w:rsidRPr="002E7242">
              <w:rPr>
                <w:b/>
                <w:bCs/>
                <w:color w:val="000000"/>
              </w:rPr>
              <w:t xml:space="preserve"> O ACTIVITATE/SEMESTRU</w:t>
            </w:r>
          </w:p>
        </w:tc>
      </w:tr>
    </w:tbl>
    <w:p w14:paraId="324C673D" w14:textId="77777777" w:rsidR="006F0A94" w:rsidRDefault="006F0A94" w:rsidP="008816BA">
      <w:pPr>
        <w:tabs>
          <w:tab w:val="right" w:pos="14459"/>
        </w:tabs>
        <w:spacing w:line="264" w:lineRule="auto"/>
        <w:ind w:left="720" w:right="544"/>
        <w:jc w:val="both"/>
        <w:rPr>
          <w:bCs/>
          <w:color w:val="000000"/>
        </w:rPr>
      </w:pPr>
    </w:p>
    <w:p w14:paraId="38214D0D" w14:textId="3EE91A83" w:rsidR="006F0A94" w:rsidRDefault="006F0A94" w:rsidP="006F0A94">
      <w:pPr>
        <w:tabs>
          <w:tab w:val="right" w:pos="14459"/>
        </w:tabs>
        <w:spacing w:line="264" w:lineRule="auto"/>
        <w:ind w:right="544"/>
        <w:jc w:val="both"/>
        <w:rPr>
          <w:b/>
          <w:bCs/>
          <w:sz w:val="22"/>
          <w:szCs w:val="22"/>
        </w:rPr>
      </w:pPr>
      <w:r w:rsidRPr="006924F8">
        <w:rPr>
          <w:b/>
          <w:bCs/>
          <w:sz w:val="22"/>
          <w:szCs w:val="22"/>
        </w:rPr>
        <w:t>Data</w:t>
      </w:r>
      <w:r w:rsidR="005A71F5">
        <w:rPr>
          <w:b/>
          <w:bCs/>
          <w:sz w:val="22"/>
          <w:szCs w:val="22"/>
        </w:rPr>
        <w:t>:</w:t>
      </w:r>
      <w:r w:rsidR="00674192">
        <w:rPr>
          <w:b/>
          <w:bCs/>
          <w:sz w:val="22"/>
          <w:szCs w:val="22"/>
        </w:rPr>
        <w:t xml:space="preserve"> </w:t>
      </w:r>
      <w:r w:rsidR="008B47F4">
        <w:rPr>
          <w:b/>
          <w:bCs/>
          <w:sz w:val="22"/>
          <w:szCs w:val="22"/>
        </w:rPr>
        <w:t>0</w:t>
      </w:r>
      <w:r w:rsidR="00674192">
        <w:rPr>
          <w:b/>
          <w:bCs/>
          <w:sz w:val="22"/>
          <w:szCs w:val="22"/>
        </w:rPr>
        <w:t>3</w:t>
      </w:r>
      <w:r w:rsidR="008B47F4">
        <w:rPr>
          <w:b/>
          <w:bCs/>
          <w:sz w:val="22"/>
          <w:szCs w:val="22"/>
        </w:rPr>
        <w:t>.03.2026</w:t>
      </w:r>
    </w:p>
    <w:p w14:paraId="7095C6E8" w14:textId="77777777" w:rsidR="006F0A94" w:rsidRDefault="006F0A94" w:rsidP="006F0A94">
      <w:pPr>
        <w:tabs>
          <w:tab w:val="right" w:pos="14459"/>
        </w:tabs>
        <w:spacing w:line="264" w:lineRule="auto"/>
        <w:ind w:right="544"/>
        <w:jc w:val="both"/>
        <w:rPr>
          <w:b/>
          <w:bCs/>
          <w:sz w:val="22"/>
          <w:szCs w:val="22"/>
        </w:rPr>
      </w:pPr>
    </w:p>
    <w:p w14:paraId="3CFCB4A8" w14:textId="1A7F1255" w:rsidR="006F0A94" w:rsidRDefault="006B19CC" w:rsidP="006F0A94">
      <w:pPr>
        <w:tabs>
          <w:tab w:val="right" w:pos="14459"/>
        </w:tabs>
        <w:spacing w:line="264" w:lineRule="auto"/>
        <w:ind w:right="544"/>
        <w:jc w:val="both"/>
        <w:rPr>
          <w:b/>
          <w:bCs/>
          <w:sz w:val="22"/>
          <w:szCs w:val="22"/>
        </w:rPr>
      </w:pPr>
      <w:r>
        <w:rPr>
          <w:b/>
          <w:bCs/>
          <w:sz w:val="22"/>
          <w:szCs w:val="22"/>
        </w:rPr>
        <w:t>Denumirea activităț</w:t>
      </w:r>
      <w:r w:rsidR="006F0A94" w:rsidRPr="006924F8">
        <w:rPr>
          <w:b/>
          <w:bCs/>
          <w:sz w:val="22"/>
          <w:szCs w:val="22"/>
        </w:rPr>
        <w:t>ii</w:t>
      </w:r>
      <w:r w:rsidR="008B47F4">
        <w:rPr>
          <w:b/>
          <w:bCs/>
          <w:sz w:val="22"/>
          <w:szCs w:val="22"/>
        </w:rPr>
        <w:t>: oră de asistență (</w:t>
      </w:r>
      <w:r w:rsidR="00777067">
        <w:rPr>
          <w:b/>
          <w:bCs/>
          <w:sz w:val="22"/>
          <w:szCs w:val="22"/>
        </w:rPr>
        <w:t>observare a procesului de învățământ)</w:t>
      </w:r>
    </w:p>
    <w:p w14:paraId="45AB6CF8" w14:textId="77777777" w:rsidR="006F0A94" w:rsidRDefault="006F0A94" w:rsidP="006F0A94">
      <w:pPr>
        <w:tabs>
          <w:tab w:val="right" w:pos="14459"/>
        </w:tabs>
        <w:spacing w:line="264" w:lineRule="auto"/>
        <w:ind w:right="544"/>
        <w:jc w:val="both"/>
        <w:rPr>
          <w:b/>
          <w:bCs/>
          <w:sz w:val="22"/>
          <w:szCs w:val="22"/>
        </w:rPr>
      </w:pPr>
    </w:p>
    <w:p w14:paraId="5C803B10" w14:textId="0FFB8920" w:rsidR="006F0A94" w:rsidRPr="00AD2A1A" w:rsidRDefault="006B19CC" w:rsidP="006F0A94">
      <w:pPr>
        <w:tabs>
          <w:tab w:val="right" w:pos="14459"/>
        </w:tabs>
        <w:spacing w:line="264" w:lineRule="auto"/>
        <w:ind w:right="544"/>
        <w:jc w:val="both"/>
        <w:rPr>
          <w:b/>
          <w:bCs/>
          <w:sz w:val="22"/>
          <w:szCs w:val="22"/>
          <w:lang w:val="en-US"/>
        </w:rPr>
      </w:pPr>
      <w:r>
        <w:rPr>
          <w:b/>
          <w:bCs/>
          <w:sz w:val="22"/>
          <w:szCs w:val="22"/>
        </w:rPr>
        <w:t>Descrierea activităț</w:t>
      </w:r>
      <w:r w:rsidR="006F0A94" w:rsidRPr="006924F8">
        <w:rPr>
          <w:b/>
          <w:bCs/>
          <w:sz w:val="22"/>
          <w:szCs w:val="22"/>
        </w:rPr>
        <w:t>ii</w:t>
      </w:r>
      <w:r w:rsidR="005A71F5">
        <w:rPr>
          <w:b/>
          <w:bCs/>
          <w:sz w:val="22"/>
          <w:szCs w:val="22"/>
        </w:rPr>
        <w:t>:</w:t>
      </w:r>
      <w:r w:rsidR="009B164D">
        <w:rPr>
          <w:b/>
          <w:bCs/>
          <w:sz w:val="22"/>
          <w:szCs w:val="22"/>
        </w:rPr>
        <w:t xml:space="preserve"> </w:t>
      </w:r>
      <w:r w:rsidR="00B536CF">
        <w:rPr>
          <w:b/>
          <w:bCs/>
          <w:sz w:val="22"/>
          <w:szCs w:val="22"/>
        </w:rPr>
        <w:t xml:space="preserve">am asistat la modul </w:t>
      </w:r>
      <w:r w:rsidR="00AD2A1A">
        <w:rPr>
          <w:b/>
          <w:bCs/>
          <w:sz w:val="22"/>
          <w:szCs w:val="22"/>
        </w:rPr>
        <w:t>în care doamna profesoară a predat lecția legată de arbori</w:t>
      </w:r>
    </w:p>
    <w:p w14:paraId="3E66ADE7" w14:textId="77777777" w:rsidR="00802FD1" w:rsidRDefault="00802FD1" w:rsidP="0097488C">
      <w:pPr>
        <w:tabs>
          <w:tab w:val="right" w:pos="14459"/>
        </w:tabs>
        <w:spacing w:line="264" w:lineRule="auto"/>
        <w:ind w:left="720" w:right="544"/>
        <w:jc w:val="both"/>
        <w:rPr>
          <w:b/>
          <w:bCs/>
        </w:rPr>
      </w:pPr>
    </w:p>
    <w:p w14:paraId="042A4FA3" w14:textId="77777777" w:rsidR="0001574E" w:rsidRDefault="0001574E" w:rsidP="0097488C">
      <w:pPr>
        <w:tabs>
          <w:tab w:val="right" w:pos="14459"/>
        </w:tabs>
        <w:spacing w:line="264" w:lineRule="auto"/>
        <w:ind w:left="720" w:right="544"/>
        <w:jc w:val="both"/>
        <w:rPr>
          <w:b/>
          <w:bCs/>
        </w:rPr>
      </w:pPr>
    </w:p>
    <w:p w14:paraId="663DD616" w14:textId="77777777" w:rsidR="0001574E" w:rsidRDefault="0001574E" w:rsidP="0097488C">
      <w:pPr>
        <w:tabs>
          <w:tab w:val="right" w:pos="14459"/>
        </w:tabs>
        <w:spacing w:line="264" w:lineRule="auto"/>
        <w:ind w:left="720" w:right="544"/>
        <w:jc w:val="both"/>
        <w:rPr>
          <w:b/>
          <w:bCs/>
        </w:rPr>
      </w:pPr>
    </w:p>
    <w:p w14:paraId="6D4AFAD5" w14:textId="77777777" w:rsidR="0001574E" w:rsidRDefault="0001574E" w:rsidP="0097488C">
      <w:pPr>
        <w:tabs>
          <w:tab w:val="right" w:pos="14459"/>
        </w:tabs>
        <w:spacing w:line="264" w:lineRule="auto"/>
        <w:ind w:left="720" w:right="544"/>
        <w:jc w:val="both"/>
        <w:rPr>
          <w:b/>
          <w:bCs/>
        </w:rPr>
      </w:pPr>
    </w:p>
    <w:p w14:paraId="7085AC58" w14:textId="77777777" w:rsidR="0001574E" w:rsidRDefault="0001574E" w:rsidP="0097488C">
      <w:pPr>
        <w:tabs>
          <w:tab w:val="right" w:pos="14459"/>
        </w:tabs>
        <w:spacing w:line="264" w:lineRule="auto"/>
        <w:ind w:left="720" w:right="544"/>
        <w:jc w:val="both"/>
        <w:rPr>
          <w:b/>
          <w:bCs/>
        </w:rPr>
      </w:pPr>
    </w:p>
    <w:p w14:paraId="5331AC9F" w14:textId="77777777" w:rsidR="0001574E" w:rsidRDefault="0001574E" w:rsidP="0097488C">
      <w:pPr>
        <w:tabs>
          <w:tab w:val="right" w:pos="14459"/>
        </w:tabs>
        <w:spacing w:line="264" w:lineRule="auto"/>
        <w:ind w:left="720" w:right="544"/>
        <w:jc w:val="both"/>
        <w:rPr>
          <w:b/>
          <w:bCs/>
        </w:rPr>
      </w:pPr>
    </w:p>
    <w:p w14:paraId="33B824F5" w14:textId="77777777" w:rsidR="0001574E" w:rsidRDefault="0001574E" w:rsidP="0097488C">
      <w:pPr>
        <w:tabs>
          <w:tab w:val="right" w:pos="14459"/>
        </w:tabs>
        <w:spacing w:line="264" w:lineRule="auto"/>
        <w:ind w:left="720" w:right="544"/>
        <w:jc w:val="both"/>
        <w:rPr>
          <w:b/>
          <w:bCs/>
        </w:rPr>
      </w:pPr>
    </w:p>
    <w:p w14:paraId="3A6E92A3" w14:textId="77777777" w:rsidR="0001574E" w:rsidRDefault="0001574E" w:rsidP="0097488C">
      <w:pPr>
        <w:tabs>
          <w:tab w:val="right" w:pos="14459"/>
        </w:tabs>
        <w:spacing w:line="264" w:lineRule="auto"/>
        <w:ind w:left="720" w:right="544"/>
        <w:jc w:val="both"/>
        <w:rPr>
          <w:b/>
          <w:bCs/>
        </w:rPr>
      </w:pPr>
    </w:p>
    <w:p w14:paraId="3EFC4391" w14:textId="77777777" w:rsidR="0001574E" w:rsidRDefault="0001574E" w:rsidP="0097488C">
      <w:pPr>
        <w:tabs>
          <w:tab w:val="right" w:pos="14459"/>
        </w:tabs>
        <w:spacing w:line="264" w:lineRule="auto"/>
        <w:ind w:left="720" w:right="544"/>
        <w:jc w:val="both"/>
        <w:rPr>
          <w:b/>
          <w:bCs/>
        </w:rPr>
      </w:pPr>
    </w:p>
    <w:p w14:paraId="6EB8EF09" w14:textId="77777777" w:rsidR="0001574E" w:rsidRDefault="0001574E" w:rsidP="0097488C">
      <w:pPr>
        <w:tabs>
          <w:tab w:val="right" w:pos="14459"/>
        </w:tabs>
        <w:spacing w:line="264" w:lineRule="auto"/>
        <w:ind w:left="720" w:right="544"/>
        <w:jc w:val="both"/>
        <w:rPr>
          <w:b/>
          <w:bCs/>
        </w:rPr>
      </w:pPr>
    </w:p>
    <w:p w14:paraId="47B7128C" w14:textId="77777777" w:rsidR="0001574E" w:rsidRDefault="0001574E" w:rsidP="0097488C">
      <w:pPr>
        <w:tabs>
          <w:tab w:val="right" w:pos="14459"/>
        </w:tabs>
        <w:spacing w:line="264" w:lineRule="auto"/>
        <w:ind w:left="720" w:right="544"/>
        <w:jc w:val="both"/>
        <w:rPr>
          <w:b/>
          <w:bCs/>
        </w:rPr>
      </w:pPr>
    </w:p>
    <w:p w14:paraId="554F5C73" w14:textId="77777777" w:rsidR="0001574E" w:rsidRDefault="0001574E" w:rsidP="0097488C">
      <w:pPr>
        <w:tabs>
          <w:tab w:val="right" w:pos="14459"/>
        </w:tabs>
        <w:spacing w:line="264" w:lineRule="auto"/>
        <w:ind w:left="720" w:right="544"/>
        <w:jc w:val="both"/>
        <w:rPr>
          <w:b/>
          <w:bCs/>
        </w:rPr>
      </w:pPr>
    </w:p>
    <w:p w14:paraId="609A8E94" w14:textId="77777777" w:rsidR="0001574E" w:rsidRDefault="0001574E" w:rsidP="0097488C">
      <w:pPr>
        <w:tabs>
          <w:tab w:val="right" w:pos="14459"/>
        </w:tabs>
        <w:spacing w:line="264" w:lineRule="auto"/>
        <w:ind w:left="720" w:right="544"/>
        <w:jc w:val="both"/>
        <w:rPr>
          <w:b/>
          <w:bCs/>
        </w:rPr>
      </w:pPr>
    </w:p>
    <w:p w14:paraId="245CA5B3" w14:textId="77777777" w:rsidR="00C1592F" w:rsidRDefault="00B16BDF" w:rsidP="002D3AA0">
      <w:pPr>
        <w:numPr>
          <w:ilvl w:val="0"/>
          <w:numId w:val="38"/>
        </w:numPr>
        <w:rPr>
          <w:b/>
          <w:bCs/>
        </w:rPr>
      </w:pPr>
      <w:r>
        <w:rPr>
          <w:b/>
          <w:bCs/>
        </w:rPr>
        <w:lastRenderedPageBreak/>
        <w:t xml:space="preserve">Planificarea calendaristică </w:t>
      </w:r>
    </w:p>
    <w:p w14:paraId="114D8704" w14:textId="77777777" w:rsidR="003D7983" w:rsidRDefault="003D7983" w:rsidP="003D7983">
      <w:pPr>
        <w:ind w:left="1080"/>
        <w:jc w:val="center"/>
        <w:rPr>
          <w:b/>
          <w:bCs/>
          <w:sz w:val="28"/>
          <w:szCs w:val="28"/>
        </w:rPr>
      </w:pPr>
    </w:p>
    <w:p w14:paraId="664166C3" w14:textId="77777777" w:rsidR="003D7983" w:rsidRDefault="003D7983" w:rsidP="003D7983">
      <w:pPr>
        <w:ind w:left="1080"/>
        <w:jc w:val="center"/>
        <w:rPr>
          <w:b/>
          <w:bCs/>
          <w:sz w:val="28"/>
          <w:szCs w:val="28"/>
        </w:rPr>
      </w:pPr>
      <w:r>
        <w:rPr>
          <w:b/>
          <w:bCs/>
          <w:sz w:val="28"/>
          <w:szCs w:val="28"/>
        </w:rPr>
        <w:t xml:space="preserve">Semestrul </w:t>
      </w:r>
      <w:r w:rsidR="006B19CC">
        <w:rPr>
          <w:b/>
          <w:bCs/>
          <w:sz w:val="28"/>
          <w:szCs w:val="28"/>
        </w:rPr>
        <w:t xml:space="preserve">al </w:t>
      </w:r>
      <w:r>
        <w:rPr>
          <w:b/>
          <w:bCs/>
          <w:sz w:val="28"/>
          <w:szCs w:val="28"/>
        </w:rPr>
        <w:t>II</w:t>
      </w:r>
      <w:r w:rsidR="006B19CC">
        <w:rPr>
          <w:b/>
          <w:bCs/>
          <w:sz w:val="28"/>
          <w:szCs w:val="28"/>
        </w:rPr>
        <w:t>-lea</w:t>
      </w:r>
    </w:p>
    <w:p w14:paraId="76103D86" w14:textId="77777777" w:rsidR="002D3AA0" w:rsidRPr="00C1592F" w:rsidRDefault="002D3AA0" w:rsidP="003D7983">
      <w:pPr>
        <w:ind w:left="1080"/>
        <w:jc w:val="center"/>
        <w:rPr>
          <w:b/>
          <w:bCs/>
          <w:sz w:val="28"/>
          <w:szCs w:val="28"/>
        </w:rPr>
      </w:pPr>
    </w:p>
    <w:p w14:paraId="68153317" w14:textId="2FDB6786" w:rsidR="002A3F44" w:rsidRDefault="002D3AA0" w:rsidP="002D3AA0">
      <w:pPr>
        <w:jc w:val="both"/>
        <w:rPr>
          <w:b/>
          <w:bCs/>
        </w:rPr>
      </w:pPr>
      <w:r>
        <w:rPr>
          <w:b/>
          <w:bCs/>
        </w:rPr>
        <w:t xml:space="preserve">      </w:t>
      </w:r>
      <w:proofErr w:type="spellStart"/>
      <w:r w:rsidR="002A3F44">
        <w:rPr>
          <w:b/>
          <w:bCs/>
        </w:rPr>
        <w:t>Şcoala</w:t>
      </w:r>
      <w:proofErr w:type="spellEnd"/>
      <w:r w:rsidR="002A3F44">
        <w:rPr>
          <w:b/>
          <w:bCs/>
        </w:rPr>
        <w:t>:</w:t>
      </w:r>
      <w:r w:rsidR="00153C31">
        <w:rPr>
          <w:b/>
          <w:bCs/>
        </w:rPr>
        <w:t xml:space="preserve"> </w:t>
      </w:r>
      <w:r w:rsidR="00065A76">
        <w:rPr>
          <w:b/>
          <w:bCs/>
        </w:rPr>
        <w:t>Colegiul Național „Școala Centrală”</w:t>
      </w:r>
      <w:r w:rsidR="002A3F44">
        <w:rPr>
          <w:b/>
          <w:bCs/>
        </w:rPr>
        <w:tab/>
      </w:r>
      <w:r w:rsidR="002A3F44">
        <w:rPr>
          <w:b/>
          <w:bCs/>
        </w:rPr>
        <w:tab/>
      </w:r>
      <w:r w:rsidR="002A3F44">
        <w:rPr>
          <w:b/>
          <w:bCs/>
        </w:rPr>
        <w:tab/>
      </w:r>
      <w:r w:rsidR="002A3F44">
        <w:rPr>
          <w:b/>
          <w:bCs/>
        </w:rPr>
        <w:tab/>
      </w:r>
      <w:r w:rsidR="002A3F44">
        <w:rPr>
          <w:b/>
          <w:bCs/>
        </w:rPr>
        <w:tab/>
      </w:r>
      <w:r w:rsidR="002A3F44">
        <w:rPr>
          <w:b/>
          <w:bCs/>
        </w:rPr>
        <w:tab/>
      </w:r>
      <w:r w:rsidR="002A3F44">
        <w:rPr>
          <w:b/>
          <w:bCs/>
        </w:rPr>
        <w:tab/>
      </w:r>
      <w:r w:rsidR="002A3F44">
        <w:rPr>
          <w:b/>
          <w:bCs/>
        </w:rPr>
        <w:tab/>
        <w:t xml:space="preserve">Profesor îndrumător: </w:t>
      </w:r>
      <w:proofErr w:type="spellStart"/>
      <w:r w:rsidR="005D3FA9" w:rsidRPr="005D3FA9">
        <w:rPr>
          <w:b/>
          <w:bCs/>
        </w:rPr>
        <w:t>Balcă</w:t>
      </w:r>
      <w:proofErr w:type="spellEnd"/>
      <w:r w:rsidR="005D3FA9" w:rsidRPr="005D3FA9">
        <w:rPr>
          <w:b/>
          <w:bCs/>
        </w:rPr>
        <w:t xml:space="preserve"> Mariana-Mihaela</w:t>
      </w:r>
    </w:p>
    <w:p w14:paraId="1055EB79" w14:textId="280AB1EB" w:rsidR="002A3F44" w:rsidRDefault="002A3F44" w:rsidP="002A3F44">
      <w:pPr>
        <w:ind w:left="360"/>
        <w:jc w:val="both"/>
        <w:rPr>
          <w:b/>
          <w:bCs/>
        </w:rPr>
      </w:pPr>
      <w:proofErr w:type="spellStart"/>
      <w:r>
        <w:rPr>
          <w:b/>
          <w:bCs/>
        </w:rPr>
        <w:t>Clasa:</w:t>
      </w:r>
      <w:r w:rsidR="00065A76">
        <w:rPr>
          <w:b/>
          <w:bCs/>
        </w:rPr>
        <w:t>a</w:t>
      </w:r>
      <w:proofErr w:type="spellEnd"/>
      <w:r w:rsidR="00065A76">
        <w:rPr>
          <w:b/>
          <w:bCs/>
        </w:rPr>
        <w:t xml:space="preserve"> IX-a H</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4B374CEF" w14:textId="57E6ACE3" w:rsidR="002A3F44" w:rsidRDefault="002A3F44" w:rsidP="002A3F44">
      <w:pPr>
        <w:ind w:left="360"/>
        <w:jc w:val="both"/>
        <w:rPr>
          <w:b/>
          <w:bCs/>
        </w:rPr>
      </w:pPr>
      <w:r>
        <w:rPr>
          <w:b/>
          <w:bCs/>
        </w:rPr>
        <w:t xml:space="preserve">Disciplina: </w:t>
      </w:r>
      <w:r w:rsidR="00065A76">
        <w:rPr>
          <w:b/>
          <w:bCs/>
        </w:rPr>
        <w:t xml:space="preserve">Informatică </w:t>
      </w:r>
      <w:r>
        <w:rPr>
          <w:b/>
          <w:bCs/>
        </w:rPr>
        <w:tab/>
      </w:r>
      <w:r>
        <w:rPr>
          <w:b/>
          <w:bCs/>
        </w:rPr>
        <w:tab/>
      </w:r>
      <w:r>
        <w:rPr>
          <w:b/>
          <w:bCs/>
        </w:rPr>
        <w:tab/>
      </w:r>
      <w:r>
        <w:rPr>
          <w:b/>
          <w:bCs/>
        </w:rPr>
        <w:tab/>
      </w:r>
      <w:r>
        <w:rPr>
          <w:b/>
          <w:bCs/>
        </w:rPr>
        <w:tab/>
      </w:r>
      <w:r>
        <w:rPr>
          <w:b/>
          <w:bCs/>
        </w:rPr>
        <w:tab/>
      </w:r>
      <w:r>
        <w:rPr>
          <w:b/>
          <w:bCs/>
        </w:rPr>
        <w:tab/>
      </w:r>
    </w:p>
    <w:p w14:paraId="238F4DB5" w14:textId="0FAEE2B3" w:rsidR="002A3F44" w:rsidRDefault="002A3F44" w:rsidP="002A3F44">
      <w:pPr>
        <w:ind w:left="360"/>
        <w:jc w:val="both"/>
        <w:rPr>
          <w:b/>
          <w:bCs/>
        </w:rPr>
      </w:pPr>
      <w:r>
        <w:rPr>
          <w:b/>
          <w:bCs/>
        </w:rPr>
        <w:t>Nr.de ore/</w:t>
      </w:r>
      <w:proofErr w:type="spellStart"/>
      <w:r>
        <w:rPr>
          <w:b/>
          <w:bCs/>
        </w:rPr>
        <w:t>săptamână</w:t>
      </w:r>
      <w:proofErr w:type="spellEnd"/>
      <w:r>
        <w:rPr>
          <w:b/>
          <w:bCs/>
        </w:rPr>
        <w:t xml:space="preserve">: </w:t>
      </w:r>
      <w:r w:rsidR="00E67522">
        <w:rPr>
          <w:b/>
          <w:bCs/>
        </w:rPr>
        <w:t>1</w:t>
      </w:r>
    </w:p>
    <w:p w14:paraId="4BA4ED46" w14:textId="7977AC7E" w:rsidR="002A3F44" w:rsidRDefault="002A3F44" w:rsidP="002A3F44">
      <w:pPr>
        <w:ind w:left="360"/>
        <w:jc w:val="both"/>
        <w:rPr>
          <w:b/>
          <w:bCs/>
        </w:rPr>
      </w:pPr>
      <w:r>
        <w:rPr>
          <w:b/>
          <w:bCs/>
        </w:rPr>
        <w:t xml:space="preserve">Nr. total de ore (conform planului de </w:t>
      </w:r>
      <w:proofErr w:type="spellStart"/>
      <w:r>
        <w:rPr>
          <w:b/>
          <w:bCs/>
        </w:rPr>
        <w:t>învăţământ</w:t>
      </w:r>
      <w:proofErr w:type="spellEnd"/>
      <w:r>
        <w:rPr>
          <w:b/>
          <w:bCs/>
        </w:rPr>
        <w:t xml:space="preserve">): </w:t>
      </w:r>
      <w:r w:rsidR="00AD4BAC">
        <w:rPr>
          <w:b/>
          <w:bCs/>
        </w:rPr>
        <w:t>34</w:t>
      </w:r>
    </w:p>
    <w:p w14:paraId="112F6C13" w14:textId="40529411" w:rsidR="002A3F44" w:rsidRDefault="002A3F44" w:rsidP="002A3F44">
      <w:pPr>
        <w:ind w:left="360"/>
        <w:jc w:val="both"/>
        <w:rPr>
          <w:b/>
          <w:bCs/>
        </w:rPr>
      </w:pPr>
      <w:r>
        <w:rPr>
          <w:b/>
          <w:bCs/>
        </w:rPr>
        <w:t xml:space="preserve">An </w:t>
      </w:r>
      <w:proofErr w:type="spellStart"/>
      <w:r>
        <w:rPr>
          <w:b/>
          <w:bCs/>
        </w:rPr>
        <w:t>şcolar</w:t>
      </w:r>
      <w:proofErr w:type="spellEnd"/>
      <w:r>
        <w:rPr>
          <w:b/>
          <w:bCs/>
        </w:rPr>
        <w:t xml:space="preserve">: </w:t>
      </w:r>
      <w:r w:rsidR="00AD4BAC">
        <w:rPr>
          <w:b/>
          <w:bCs/>
        </w:rPr>
        <w:t>2025-2026</w:t>
      </w:r>
    </w:p>
    <w:p w14:paraId="6351DFFB" w14:textId="77777777" w:rsidR="002A3F44" w:rsidRDefault="002A3F44" w:rsidP="002A3F44">
      <w:pPr>
        <w:ind w:left="360"/>
        <w:jc w:val="both"/>
        <w:rPr>
          <w:b/>
          <w:bCs/>
        </w:rPr>
      </w:pPr>
    </w:p>
    <w:tbl>
      <w:tblPr>
        <w:tblW w:w="46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2019"/>
        <w:gridCol w:w="4415"/>
        <w:gridCol w:w="1131"/>
        <w:gridCol w:w="1781"/>
        <w:gridCol w:w="2206"/>
      </w:tblGrid>
      <w:tr w:rsidR="002A3F44" w14:paraId="4F2C0426" w14:textId="77777777" w:rsidTr="00BD46FF">
        <w:trPr>
          <w:tblHeader/>
        </w:trPr>
        <w:tc>
          <w:tcPr>
            <w:tcW w:w="0" w:type="auto"/>
            <w:tcBorders>
              <w:top w:val="single" w:sz="8" w:space="0" w:color="000000"/>
              <w:left w:val="single" w:sz="8" w:space="0" w:color="000000"/>
              <w:bottom w:val="single" w:sz="8" w:space="0" w:color="000000"/>
              <w:right w:val="single" w:sz="8" w:space="0" w:color="000000"/>
            </w:tcBorders>
            <w:hideMark/>
          </w:tcPr>
          <w:p w14:paraId="570A7A2C" w14:textId="77777777" w:rsidR="002A3F44" w:rsidRDefault="002A3F44" w:rsidP="00BC28A5">
            <w:pPr>
              <w:jc w:val="center"/>
              <w:rPr>
                <w:color w:val="000000"/>
              </w:rPr>
            </w:pPr>
            <w:r>
              <w:rPr>
                <w:b/>
                <w:bCs/>
              </w:rPr>
              <w:t xml:space="preserve">Unitatea de </w:t>
            </w:r>
            <w:proofErr w:type="spellStart"/>
            <w:r>
              <w:rPr>
                <w:b/>
                <w:bCs/>
              </w:rPr>
              <w:t>învăţare</w:t>
            </w:r>
            <w:proofErr w:type="spellEnd"/>
          </w:p>
        </w:tc>
        <w:tc>
          <w:tcPr>
            <w:tcW w:w="721" w:type="pct"/>
            <w:tcBorders>
              <w:top w:val="single" w:sz="8" w:space="0" w:color="000000"/>
              <w:left w:val="single" w:sz="8" w:space="0" w:color="000000"/>
              <w:bottom w:val="single" w:sz="8" w:space="0" w:color="000000"/>
              <w:right w:val="single" w:sz="8" w:space="0" w:color="000000"/>
            </w:tcBorders>
            <w:hideMark/>
          </w:tcPr>
          <w:p w14:paraId="47FDC998" w14:textId="77777777" w:rsidR="002A3F44" w:rsidRDefault="002A3F44" w:rsidP="00BC28A5">
            <w:pPr>
              <w:jc w:val="center"/>
              <w:rPr>
                <w:color w:val="000000"/>
              </w:rPr>
            </w:pPr>
            <w:r>
              <w:rPr>
                <w:b/>
                <w:bCs/>
              </w:rPr>
              <w:t xml:space="preserve">Competenţe specifice / </w:t>
            </w:r>
            <w:r w:rsidRPr="005F69BB">
              <w:rPr>
                <w:b/>
                <w:bCs/>
                <w:color w:val="000000"/>
              </w:rPr>
              <w:t>rezultate ale învă</w:t>
            </w:r>
            <w:r>
              <w:rPr>
                <w:b/>
                <w:bCs/>
                <w:color w:val="000000"/>
              </w:rPr>
              <w:t>ţ</w:t>
            </w:r>
            <w:r w:rsidRPr="005F69BB">
              <w:rPr>
                <w:b/>
                <w:bCs/>
                <w:color w:val="000000"/>
              </w:rPr>
              <w:t>ării</w:t>
            </w:r>
          </w:p>
        </w:tc>
        <w:tc>
          <w:tcPr>
            <w:tcW w:w="1577" w:type="pct"/>
            <w:tcBorders>
              <w:top w:val="single" w:sz="8" w:space="0" w:color="000000"/>
              <w:left w:val="single" w:sz="8" w:space="0" w:color="000000"/>
              <w:bottom w:val="single" w:sz="8" w:space="0" w:color="000000"/>
              <w:right w:val="single" w:sz="8" w:space="0" w:color="000000"/>
            </w:tcBorders>
            <w:hideMark/>
          </w:tcPr>
          <w:p w14:paraId="6E2B9D5D" w14:textId="77777777" w:rsidR="002A3F44" w:rsidRDefault="002A3F44" w:rsidP="00BC28A5">
            <w:pPr>
              <w:jc w:val="center"/>
              <w:rPr>
                <w:color w:val="000000"/>
              </w:rPr>
            </w:pPr>
            <w:r>
              <w:rPr>
                <w:b/>
                <w:bCs/>
              </w:rPr>
              <w:t>Conţinuturi selectate</w:t>
            </w:r>
          </w:p>
        </w:tc>
        <w:tc>
          <w:tcPr>
            <w:tcW w:w="404" w:type="pct"/>
            <w:tcBorders>
              <w:top w:val="single" w:sz="8" w:space="0" w:color="000000"/>
              <w:left w:val="single" w:sz="8" w:space="0" w:color="000000"/>
              <w:bottom w:val="single" w:sz="8" w:space="0" w:color="000000"/>
              <w:right w:val="single" w:sz="8" w:space="0" w:color="000000"/>
            </w:tcBorders>
            <w:hideMark/>
          </w:tcPr>
          <w:p w14:paraId="1A40EE20" w14:textId="77777777" w:rsidR="002A3F44" w:rsidRDefault="002A3F44" w:rsidP="00BC28A5">
            <w:pPr>
              <w:jc w:val="center"/>
              <w:rPr>
                <w:color w:val="000000"/>
              </w:rPr>
            </w:pPr>
            <w:r>
              <w:rPr>
                <w:b/>
                <w:bCs/>
              </w:rPr>
              <w:t>Nr. ore alocate</w:t>
            </w:r>
          </w:p>
        </w:tc>
        <w:tc>
          <w:tcPr>
            <w:tcW w:w="636" w:type="pct"/>
            <w:tcBorders>
              <w:top w:val="single" w:sz="8" w:space="0" w:color="000000"/>
              <w:left w:val="single" w:sz="8" w:space="0" w:color="000000"/>
              <w:bottom w:val="single" w:sz="8" w:space="0" w:color="000000"/>
              <w:right w:val="single" w:sz="8" w:space="0" w:color="000000"/>
            </w:tcBorders>
            <w:hideMark/>
          </w:tcPr>
          <w:p w14:paraId="47FC067C" w14:textId="77777777" w:rsidR="006B19CC" w:rsidRDefault="002A3F44" w:rsidP="00BC28A5">
            <w:pPr>
              <w:jc w:val="center"/>
              <w:rPr>
                <w:b/>
                <w:bCs/>
              </w:rPr>
            </w:pPr>
            <w:r>
              <w:rPr>
                <w:b/>
                <w:bCs/>
              </w:rPr>
              <w:t>Săptămâna</w:t>
            </w:r>
          </w:p>
          <w:p w14:paraId="2A919A1D" w14:textId="77777777" w:rsidR="002A3F44" w:rsidRDefault="002A3F44" w:rsidP="00BC28A5">
            <w:pPr>
              <w:jc w:val="center"/>
              <w:rPr>
                <w:color w:val="000000"/>
              </w:rPr>
            </w:pPr>
            <w:r>
              <w:rPr>
                <w:b/>
                <w:bCs/>
              </w:rPr>
              <w:t>(</w:t>
            </w:r>
            <w:r w:rsidR="006B19CC">
              <w:rPr>
                <w:b/>
                <w:bCs/>
              </w:rPr>
              <w:t>săptămân</w:t>
            </w:r>
            <w:r>
              <w:rPr>
                <w:b/>
                <w:bCs/>
              </w:rPr>
              <w:t>ile)</w:t>
            </w:r>
          </w:p>
        </w:tc>
        <w:tc>
          <w:tcPr>
            <w:tcW w:w="788" w:type="pct"/>
            <w:tcBorders>
              <w:top w:val="single" w:sz="8" w:space="0" w:color="000000"/>
              <w:left w:val="single" w:sz="8" w:space="0" w:color="000000"/>
              <w:bottom w:val="single" w:sz="8" w:space="0" w:color="000000"/>
              <w:right w:val="single" w:sz="8" w:space="0" w:color="000000"/>
            </w:tcBorders>
            <w:hideMark/>
          </w:tcPr>
          <w:p w14:paraId="2ED226EC" w14:textId="77777777" w:rsidR="002A3F44" w:rsidRDefault="002A3F44" w:rsidP="00BC28A5">
            <w:pPr>
              <w:jc w:val="center"/>
              <w:rPr>
                <w:color w:val="000000"/>
              </w:rPr>
            </w:pPr>
            <w:r>
              <w:rPr>
                <w:b/>
                <w:bCs/>
              </w:rPr>
              <w:t>Observaţii</w:t>
            </w:r>
          </w:p>
        </w:tc>
      </w:tr>
      <w:tr w:rsidR="002A3F44" w14:paraId="660D0273" w14:textId="77777777" w:rsidTr="00BD46FF">
        <w:trPr>
          <w:trHeight w:val="2292"/>
        </w:trPr>
        <w:tc>
          <w:tcPr>
            <w:tcW w:w="0" w:type="auto"/>
            <w:tcBorders>
              <w:top w:val="single" w:sz="8" w:space="0" w:color="000000"/>
              <w:left w:val="single" w:sz="8" w:space="0" w:color="000000"/>
              <w:bottom w:val="single" w:sz="8" w:space="0" w:color="000000"/>
              <w:right w:val="single" w:sz="8" w:space="0" w:color="000000"/>
            </w:tcBorders>
          </w:tcPr>
          <w:p w14:paraId="66A80C88" w14:textId="6C9B6D44" w:rsidR="002A3F44" w:rsidRPr="000B3C08" w:rsidRDefault="002A3F44" w:rsidP="00BC28A5">
            <w:pPr>
              <w:jc w:val="both"/>
              <w:rPr>
                <w:color w:val="000000"/>
              </w:rPr>
            </w:pPr>
            <w:r w:rsidRPr="000B3C08">
              <w:t xml:space="preserve">   </w:t>
            </w:r>
            <w:r w:rsidR="00B11BCC" w:rsidRPr="000B3C08">
              <w:t>Informatica şi societatea</w:t>
            </w:r>
          </w:p>
          <w:p w14:paraId="57F5985E" w14:textId="77777777" w:rsidR="002A3F44" w:rsidRPr="000B3C08" w:rsidRDefault="002A3F44" w:rsidP="00BC28A5">
            <w:pPr>
              <w:jc w:val="both"/>
            </w:pPr>
          </w:p>
          <w:p w14:paraId="03E33B9F" w14:textId="77777777" w:rsidR="002A3F44" w:rsidRPr="000B3C08" w:rsidRDefault="002A3F44" w:rsidP="00BC28A5">
            <w:pPr>
              <w:jc w:val="both"/>
            </w:pPr>
          </w:p>
          <w:p w14:paraId="3F7304B3" w14:textId="77777777" w:rsidR="002A3F44" w:rsidRPr="000B3C08" w:rsidRDefault="002A3F44" w:rsidP="00BC28A5">
            <w:pPr>
              <w:jc w:val="both"/>
            </w:pPr>
          </w:p>
          <w:p w14:paraId="3A881ADF" w14:textId="77777777" w:rsidR="002A3F44" w:rsidRPr="000B3C08" w:rsidRDefault="002A3F44" w:rsidP="00BC28A5">
            <w:pPr>
              <w:jc w:val="both"/>
            </w:pPr>
          </w:p>
          <w:p w14:paraId="127BC0AB" w14:textId="77777777" w:rsidR="002A3F44" w:rsidRPr="000B3C08" w:rsidRDefault="002A3F44" w:rsidP="00BC28A5">
            <w:pPr>
              <w:jc w:val="both"/>
            </w:pPr>
          </w:p>
          <w:p w14:paraId="309B29ED" w14:textId="77777777" w:rsidR="002A3F44" w:rsidRPr="000B3C08" w:rsidRDefault="002A3F44" w:rsidP="00BC28A5">
            <w:pPr>
              <w:jc w:val="both"/>
            </w:pPr>
          </w:p>
          <w:p w14:paraId="4BA43FB7" w14:textId="77777777" w:rsidR="002A3F44" w:rsidRPr="000B3C08" w:rsidRDefault="002A3F44" w:rsidP="00BC28A5">
            <w:pPr>
              <w:jc w:val="both"/>
              <w:rPr>
                <w:color w:val="000000"/>
              </w:rPr>
            </w:pPr>
          </w:p>
        </w:tc>
        <w:tc>
          <w:tcPr>
            <w:tcW w:w="721" w:type="pct"/>
            <w:tcBorders>
              <w:top w:val="single" w:sz="8" w:space="0" w:color="000000"/>
              <w:left w:val="single" w:sz="8" w:space="0" w:color="000000"/>
              <w:bottom w:val="single" w:sz="8" w:space="0" w:color="000000"/>
              <w:right w:val="single" w:sz="8" w:space="0" w:color="000000"/>
            </w:tcBorders>
          </w:tcPr>
          <w:p w14:paraId="1A4DDCE6" w14:textId="77777777" w:rsidR="00C015C8" w:rsidRPr="000B3C08" w:rsidRDefault="00C015C8" w:rsidP="00BC28A5">
            <w:pPr>
              <w:jc w:val="both"/>
              <w:rPr>
                <w:color w:val="000000"/>
              </w:rPr>
            </w:pPr>
            <w:r w:rsidRPr="000B3C08">
              <w:rPr>
                <w:color w:val="000000"/>
              </w:rPr>
              <w:t xml:space="preserve">1.1 </w:t>
            </w:r>
          </w:p>
          <w:p w14:paraId="772D286B" w14:textId="1DBA975F" w:rsidR="002A3F44" w:rsidRPr="000B3C08" w:rsidRDefault="00C015C8" w:rsidP="00BC28A5">
            <w:pPr>
              <w:jc w:val="both"/>
              <w:rPr>
                <w:color w:val="000000"/>
              </w:rPr>
            </w:pPr>
            <w:r w:rsidRPr="000B3C08">
              <w:rPr>
                <w:color w:val="000000"/>
              </w:rPr>
              <w:t>1.2</w:t>
            </w:r>
          </w:p>
        </w:tc>
        <w:tc>
          <w:tcPr>
            <w:tcW w:w="1577" w:type="pct"/>
            <w:tcBorders>
              <w:top w:val="single" w:sz="8" w:space="0" w:color="000000"/>
              <w:left w:val="single" w:sz="8" w:space="0" w:color="000000"/>
              <w:bottom w:val="single" w:sz="8" w:space="0" w:color="000000"/>
              <w:right w:val="single" w:sz="8" w:space="0" w:color="000000"/>
            </w:tcBorders>
          </w:tcPr>
          <w:p w14:paraId="65AE00B5" w14:textId="77777777" w:rsidR="00A37B12" w:rsidRPr="000B3C08" w:rsidRDefault="00A36221" w:rsidP="00744D12">
            <w:pPr>
              <w:jc w:val="both"/>
              <w:rPr>
                <w:color w:val="000000"/>
              </w:rPr>
            </w:pPr>
            <w:r w:rsidRPr="000B3C08">
              <w:rPr>
                <w:color w:val="000000"/>
              </w:rPr>
              <w:t xml:space="preserve">Definirea informaticii ca </w:t>
            </w:r>
            <w:proofErr w:type="spellStart"/>
            <w:r w:rsidRPr="000B3C08">
              <w:rPr>
                <w:color w:val="000000"/>
              </w:rPr>
              <w:t>ştiinţă</w:t>
            </w:r>
            <w:proofErr w:type="spellEnd"/>
            <w:r w:rsidRPr="000B3C08">
              <w:rPr>
                <w:color w:val="000000"/>
              </w:rPr>
              <w:t xml:space="preserve"> </w:t>
            </w:r>
          </w:p>
          <w:p w14:paraId="38E2ECD7" w14:textId="77777777" w:rsidR="00A37B12" w:rsidRPr="000B3C08" w:rsidRDefault="00A36221" w:rsidP="00744D12">
            <w:pPr>
              <w:jc w:val="both"/>
              <w:rPr>
                <w:color w:val="000000"/>
              </w:rPr>
            </w:pPr>
            <w:r w:rsidRPr="000B3C08">
              <w:rPr>
                <w:color w:val="000000"/>
              </w:rPr>
              <w:t xml:space="preserve">Rolul informaticii în societate </w:t>
            </w:r>
          </w:p>
          <w:p w14:paraId="280A2EBF" w14:textId="5F5E1F48" w:rsidR="002A3F44" w:rsidRPr="000B3C08" w:rsidRDefault="00A36221" w:rsidP="00744D12">
            <w:pPr>
              <w:jc w:val="both"/>
              <w:rPr>
                <w:color w:val="000000"/>
              </w:rPr>
            </w:pPr>
            <w:r w:rsidRPr="000B3C08">
              <w:rPr>
                <w:color w:val="000000"/>
              </w:rPr>
              <w:t xml:space="preserve">Studii de caz ale unor </w:t>
            </w:r>
            <w:proofErr w:type="spellStart"/>
            <w:r w:rsidRPr="000B3C08">
              <w:rPr>
                <w:color w:val="000000"/>
              </w:rPr>
              <w:t>situaţii</w:t>
            </w:r>
            <w:proofErr w:type="spellEnd"/>
            <w:r w:rsidRPr="000B3C08">
              <w:rPr>
                <w:color w:val="000000"/>
              </w:rPr>
              <w:t xml:space="preserve"> sociale, în abordare informatizată</w:t>
            </w:r>
          </w:p>
          <w:p w14:paraId="655BA966" w14:textId="77777777" w:rsidR="00BD46FF" w:rsidRPr="000B3C08" w:rsidRDefault="00BD46FF" w:rsidP="00744D12">
            <w:pPr>
              <w:jc w:val="both"/>
              <w:rPr>
                <w:color w:val="000000"/>
              </w:rPr>
            </w:pPr>
          </w:p>
          <w:p w14:paraId="1A748204" w14:textId="08091E22" w:rsidR="00BD46FF" w:rsidRPr="000B3C08" w:rsidRDefault="00BD46FF" w:rsidP="00744D12">
            <w:pPr>
              <w:jc w:val="both"/>
              <w:rPr>
                <w:color w:val="000000"/>
              </w:rPr>
            </w:pPr>
            <w:r w:rsidRPr="000B3C08">
              <w:rPr>
                <w:color w:val="000000"/>
              </w:rPr>
              <w:t>Evaluare sumativă</w:t>
            </w:r>
          </w:p>
        </w:tc>
        <w:tc>
          <w:tcPr>
            <w:tcW w:w="404" w:type="pct"/>
            <w:tcBorders>
              <w:top w:val="single" w:sz="8" w:space="0" w:color="000000"/>
              <w:left w:val="single" w:sz="8" w:space="0" w:color="000000"/>
              <w:bottom w:val="single" w:sz="8" w:space="0" w:color="000000"/>
              <w:right w:val="single" w:sz="8" w:space="0" w:color="000000"/>
            </w:tcBorders>
          </w:tcPr>
          <w:p w14:paraId="35BE76DB" w14:textId="77777777" w:rsidR="002A3F44" w:rsidRPr="000B3C08" w:rsidRDefault="000C5DEE" w:rsidP="00BC28A5">
            <w:pPr>
              <w:jc w:val="both"/>
              <w:rPr>
                <w:color w:val="000000"/>
              </w:rPr>
            </w:pPr>
            <w:r w:rsidRPr="000B3C08">
              <w:rPr>
                <w:color w:val="000000"/>
              </w:rPr>
              <w:t>1</w:t>
            </w:r>
          </w:p>
          <w:p w14:paraId="19FD73E7" w14:textId="77777777" w:rsidR="000C5DEE" w:rsidRPr="000B3C08" w:rsidRDefault="000C5DEE" w:rsidP="00BC28A5">
            <w:pPr>
              <w:jc w:val="both"/>
              <w:rPr>
                <w:color w:val="000000"/>
              </w:rPr>
            </w:pPr>
          </w:p>
          <w:p w14:paraId="2A4B4769" w14:textId="77777777" w:rsidR="000C5DEE" w:rsidRPr="000B3C08" w:rsidRDefault="000C5DEE" w:rsidP="00BC28A5">
            <w:pPr>
              <w:jc w:val="both"/>
              <w:rPr>
                <w:color w:val="000000"/>
              </w:rPr>
            </w:pPr>
            <w:r w:rsidRPr="000B3C08">
              <w:rPr>
                <w:color w:val="000000"/>
              </w:rPr>
              <w:t>1</w:t>
            </w:r>
          </w:p>
          <w:p w14:paraId="70EE3B1C" w14:textId="77777777" w:rsidR="000C5DEE" w:rsidRPr="000B3C08" w:rsidRDefault="000C5DEE" w:rsidP="00BC28A5">
            <w:pPr>
              <w:jc w:val="both"/>
              <w:rPr>
                <w:color w:val="000000"/>
              </w:rPr>
            </w:pPr>
          </w:p>
          <w:p w14:paraId="0C4B351D" w14:textId="77777777" w:rsidR="000C5DEE" w:rsidRPr="000B3C08" w:rsidRDefault="000C5DEE" w:rsidP="00BC28A5">
            <w:pPr>
              <w:jc w:val="both"/>
              <w:rPr>
                <w:color w:val="000000"/>
              </w:rPr>
            </w:pPr>
          </w:p>
          <w:p w14:paraId="02AC91B9" w14:textId="3C416164" w:rsidR="000C5DEE" w:rsidRPr="000B3C08" w:rsidRDefault="000C5DEE" w:rsidP="00BC28A5">
            <w:pPr>
              <w:jc w:val="both"/>
              <w:rPr>
                <w:color w:val="000000"/>
              </w:rPr>
            </w:pPr>
            <w:r w:rsidRPr="000B3C08">
              <w:rPr>
                <w:color w:val="000000"/>
              </w:rPr>
              <w:t>1</w:t>
            </w:r>
          </w:p>
        </w:tc>
        <w:tc>
          <w:tcPr>
            <w:tcW w:w="636" w:type="pct"/>
            <w:tcBorders>
              <w:top w:val="single" w:sz="8" w:space="0" w:color="000000"/>
              <w:left w:val="single" w:sz="8" w:space="0" w:color="000000"/>
              <w:bottom w:val="single" w:sz="8" w:space="0" w:color="000000"/>
              <w:right w:val="single" w:sz="8" w:space="0" w:color="000000"/>
            </w:tcBorders>
          </w:tcPr>
          <w:p w14:paraId="48940CEC" w14:textId="77777777" w:rsidR="00A24B1D" w:rsidRPr="000B3C08" w:rsidRDefault="00A24B1D" w:rsidP="00BC28A5">
            <w:pPr>
              <w:jc w:val="both"/>
              <w:rPr>
                <w:color w:val="000000"/>
              </w:rPr>
            </w:pPr>
            <w:r w:rsidRPr="000B3C08">
              <w:rPr>
                <w:color w:val="000000"/>
              </w:rPr>
              <w:t xml:space="preserve">S1(M1) </w:t>
            </w:r>
          </w:p>
          <w:p w14:paraId="6265AF00" w14:textId="77777777" w:rsidR="00A24B1D" w:rsidRPr="000B3C08" w:rsidRDefault="00A24B1D" w:rsidP="00BC28A5">
            <w:pPr>
              <w:jc w:val="both"/>
              <w:rPr>
                <w:color w:val="000000"/>
              </w:rPr>
            </w:pPr>
          </w:p>
          <w:p w14:paraId="29767478" w14:textId="77777777" w:rsidR="002A3F44" w:rsidRPr="000B3C08" w:rsidRDefault="00A24B1D" w:rsidP="00BC28A5">
            <w:pPr>
              <w:jc w:val="both"/>
              <w:rPr>
                <w:color w:val="000000"/>
              </w:rPr>
            </w:pPr>
            <w:r w:rsidRPr="000B3C08">
              <w:rPr>
                <w:color w:val="000000"/>
              </w:rPr>
              <w:t>S2(M1)</w:t>
            </w:r>
          </w:p>
          <w:p w14:paraId="145AC29B" w14:textId="77777777" w:rsidR="00125DBD" w:rsidRPr="000B3C08" w:rsidRDefault="00125DBD" w:rsidP="00BC28A5">
            <w:pPr>
              <w:jc w:val="both"/>
              <w:rPr>
                <w:color w:val="000000"/>
              </w:rPr>
            </w:pPr>
          </w:p>
          <w:p w14:paraId="085DCAA0" w14:textId="77777777" w:rsidR="00125DBD" w:rsidRPr="000B3C08" w:rsidRDefault="00125DBD" w:rsidP="00BC28A5">
            <w:pPr>
              <w:jc w:val="both"/>
              <w:rPr>
                <w:color w:val="000000"/>
              </w:rPr>
            </w:pPr>
          </w:p>
          <w:p w14:paraId="315F1783" w14:textId="029882D6" w:rsidR="00125DBD" w:rsidRPr="000B3C08" w:rsidRDefault="00125DBD" w:rsidP="00BC28A5">
            <w:pPr>
              <w:jc w:val="both"/>
              <w:rPr>
                <w:color w:val="000000"/>
              </w:rPr>
            </w:pPr>
            <w:r w:rsidRPr="000B3C08">
              <w:rPr>
                <w:color w:val="000000"/>
              </w:rPr>
              <w:t>S3(M1)</w:t>
            </w:r>
          </w:p>
        </w:tc>
        <w:tc>
          <w:tcPr>
            <w:tcW w:w="788" w:type="pct"/>
            <w:tcBorders>
              <w:top w:val="single" w:sz="8" w:space="0" w:color="000000"/>
              <w:left w:val="single" w:sz="8" w:space="0" w:color="000000"/>
              <w:bottom w:val="single" w:sz="8" w:space="0" w:color="000000"/>
              <w:right w:val="single" w:sz="8" w:space="0" w:color="000000"/>
            </w:tcBorders>
          </w:tcPr>
          <w:p w14:paraId="2815C400" w14:textId="77777777" w:rsidR="002A3F44" w:rsidRDefault="002A3F44" w:rsidP="00BC28A5">
            <w:pPr>
              <w:jc w:val="both"/>
              <w:rPr>
                <w:color w:val="000000"/>
              </w:rPr>
            </w:pPr>
          </w:p>
        </w:tc>
      </w:tr>
      <w:tr w:rsidR="002A3F44" w14:paraId="36D1271A" w14:textId="77777777" w:rsidTr="00BD46FF">
        <w:tc>
          <w:tcPr>
            <w:tcW w:w="0" w:type="auto"/>
            <w:tcBorders>
              <w:top w:val="single" w:sz="8" w:space="0" w:color="000000"/>
              <w:left w:val="single" w:sz="8" w:space="0" w:color="000000"/>
              <w:bottom w:val="single" w:sz="8" w:space="0" w:color="000000"/>
              <w:right w:val="single" w:sz="8" w:space="0" w:color="000000"/>
            </w:tcBorders>
          </w:tcPr>
          <w:p w14:paraId="1C23D670" w14:textId="77777777" w:rsidR="002A3F44" w:rsidRPr="000B3C08" w:rsidRDefault="002A3F44" w:rsidP="00BC28A5">
            <w:pPr>
              <w:jc w:val="center"/>
            </w:pPr>
          </w:p>
          <w:p w14:paraId="25E6464E" w14:textId="77777777" w:rsidR="002A3F44" w:rsidRPr="000B3C08" w:rsidRDefault="002A3F44" w:rsidP="00BC28A5">
            <w:pPr>
              <w:jc w:val="center"/>
            </w:pPr>
          </w:p>
          <w:p w14:paraId="0E23D9FB" w14:textId="0B6C62F9" w:rsidR="002A3F44" w:rsidRPr="000B3C08" w:rsidRDefault="00762291" w:rsidP="00BC28A5">
            <w:pPr>
              <w:jc w:val="center"/>
            </w:pPr>
            <w:r w:rsidRPr="000B3C08">
              <w:t>Algoritmi</w:t>
            </w:r>
          </w:p>
          <w:p w14:paraId="1C71CB19" w14:textId="16C8D0BE" w:rsidR="003B0DB4" w:rsidRPr="000B3C08" w:rsidRDefault="003B0DB4" w:rsidP="003B0DB4"/>
          <w:p w14:paraId="4198844A" w14:textId="77777777" w:rsidR="002A3F44" w:rsidRPr="000B3C08" w:rsidRDefault="002A3F44" w:rsidP="00BC28A5">
            <w:pPr>
              <w:jc w:val="center"/>
            </w:pPr>
          </w:p>
          <w:p w14:paraId="1317F309" w14:textId="77777777" w:rsidR="002A3F44" w:rsidRPr="000B3C08" w:rsidRDefault="002A3F44" w:rsidP="00BC28A5">
            <w:pPr>
              <w:jc w:val="center"/>
            </w:pPr>
          </w:p>
          <w:p w14:paraId="27623B45" w14:textId="77777777" w:rsidR="002A3F44" w:rsidRPr="000B3C08" w:rsidRDefault="002A3F44" w:rsidP="00E721C8"/>
        </w:tc>
        <w:tc>
          <w:tcPr>
            <w:tcW w:w="721" w:type="pct"/>
            <w:tcBorders>
              <w:top w:val="single" w:sz="8" w:space="0" w:color="000000"/>
              <w:left w:val="single" w:sz="8" w:space="0" w:color="000000"/>
              <w:bottom w:val="single" w:sz="8" w:space="0" w:color="000000"/>
              <w:right w:val="single" w:sz="8" w:space="0" w:color="000000"/>
            </w:tcBorders>
          </w:tcPr>
          <w:p w14:paraId="6DF33C74" w14:textId="77777777" w:rsidR="00811FE0" w:rsidRPr="000B3C08" w:rsidRDefault="00811FE0" w:rsidP="00BC28A5">
            <w:pPr>
              <w:jc w:val="center"/>
            </w:pPr>
            <w:r w:rsidRPr="000B3C08">
              <w:t>2.1</w:t>
            </w:r>
          </w:p>
          <w:p w14:paraId="22A53B57" w14:textId="77777777" w:rsidR="00811FE0" w:rsidRPr="000B3C08" w:rsidRDefault="00811FE0" w:rsidP="00BC28A5">
            <w:pPr>
              <w:jc w:val="center"/>
            </w:pPr>
            <w:r w:rsidRPr="000B3C08">
              <w:t xml:space="preserve"> 2.2</w:t>
            </w:r>
          </w:p>
          <w:p w14:paraId="7E888A3F" w14:textId="27632C3F" w:rsidR="002A3F44" w:rsidRPr="000B3C08" w:rsidRDefault="00811FE0" w:rsidP="00BC28A5">
            <w:pPr>
              <w:jc w:val="center"/>
            </w:pPr>
            <w:r w:rsidRPr="000B3C08">
              <w:t xml:space="preserve"> 2.3</w:t>
            </w:r>
          </w:p>
        </w:tc>
        <w:tc>
          <w:tcPr>
            <w:tcW w:w="1577" w:type="pct"/>
            <w:tcBorders>
              <w:top w:val="single" w:sz="8" w:space="0" w:color="000000"/>
              <w:left w:val="single" w:sz="8" w:space="0" w:color="000000"/>
              <w:bottom w:val="single" w:sz="8" w:space="0" w:color="000000"/>
              <w:right w:val="single" w:sz="8" w:space="0" w:color="000000"/>
            </w:tcBorders>
          </w:tcPr>
          <w:p w14:paraId="713B718F" w14:textId="77777777" w:rsidR="00A37B12" w:rsidRPr="000B3C08" w:rsidRDefault="00BD46FF" w:rsidP="00744D12">
            <w:pPr>
              <w:jc w:val="both"/>
            </w:pPr>
            <w:r w:rsidRPr="000B3C08">
              <w:t xml:space="preserve">Etapele rezolvării problemelor. Exemple </w:t>
            </w:r>
            <w:proofErr w:type="spellStart"/>
            <w:r w:rsidRPr="000B3C08">
              <w:t>Noţiunea</w:t>
            </w:r>
            <w:proofErr w:type="spellEnd"/>
            <w:r w:rsidRPr="000B3C08">
              <w:t xml:space="preserve"> de algoritm. Caracteristici. Exemple. </w:t>
            </w:r>
          </w:p>
          <w:p w14:paraId="154C477C" w14:textId="77777777" w:rsidR="00430886" w:rsidRPr="000B3C08" w:rsidRDefault="00BD46FF" w:rsidP="00744D12">
            <w:pPr>
              <w:jc w:val="both"/>
            </w:pPr>
            <w:r w:rsidRPr="000B3C08">
              <w:t xml:space="preserve">Date cu care lucrează algoritmii (constante, variabile, expresii). </w:t>
            </w:r>
          </w:p>
          <w:p w14:paraId="2073FD9A" w14:textId="21FD810B" w:rsidR="002A3F44" w:rsidRPr="000B3C08" w:rsidRDefault="00BD46FF" w:rsidP="00744D12">
            <w:pPr>
              <w:jc w:val="both"/>
            </w:pPr>
            <w:proofErr w:type="spellStart"/>
            <w:r w:rsidRPr="000B3C08">
              <w:t>Operaţii</w:t>
            </w:r>
            <w:proofErr w:type="spellEnd"/>
            <w:r w:rsidRPr="000B3C08">
              <w:t xml:space="preserve"> asupra datelor (aritmetice, logice, </w:t>
            </w:r>
            <w:proofErr w:type="spellStart"/>
            <w:r w:rsidRPr="000B3C08">
              <w:t>relaţionale</w:t>
            </w:r>
            <w:proofErr w:type="spellEnd"/>
            <w:r w:rsidRPr="000B3C08">
              <w:t>).</w:t>
            </w:r>
          </w:p>
          <w:p w14:paraId="572C9E54" w14:textId="378A8CC7" w:rsidR="00BD46FF" w:rsidRPr="000B3C08" w:rsidRDefault="00B519B9" w:rsidP="00744D12">
            <w:pPr>
              <w:jc w:val="both"/>
            </w:pPr>
            <w:r w:rsidRPr="000B3C08">
              <w:lastRenderedPageBreak/>
              <w:t>Evaluare sumativă</w:t>
            </w:r>
          </w:p>
        </w:tc>
        <w:tc>
          <w:tcPr>
            <w:tcW w:w="404" w:type="pct"/>
            <w:tcBorders>
              <w:top w:val="single" w:sz="8" w:space="0" w:color="000000"/>
              <w:left w:val="single" w:sz="8" w:space="0" w:color="000000"/>
              <w:bottom w:val="single" w:sz="8" w:space="0" w:color="000000"/>
              <w:right w:val="single" w:sz="8" w:space="0" w:color="000000"/>
            </w:tcBorders>
          </w:tcPr>
          <w:p w14:paraId="5E96432F" w14:textId="77777777" w:rsidR="002A3F44" w:rsidRPr="000B3C08" w:rsidRDefault="001D11D2" w:rsidP="00BC28A5">
            <w:pPr>
              <w:jc w:val="center"/>
            </w:pPr>
            <w:r w:rsidRPr="000B3C08">
              <w:lastRenderedPageBreak/>
              <w:t>1</w:t>
            </w:r>
          </w:p>
          <w:p w14:paraId="32DEB902" w14:textId="77777777" w:rsidR="001D11D2" w:rsidRPr="000B3C08" w:rsidRDefault="001D11D2" w:rsidP="00BC28A5">
            <w:pPr>
              <w:jc w:val="center"/>
            </w:pPr>
            <w:r w:rsidRPr="000B3C08">
              <w:t>1</w:t>
            </w:r>
          </w:p>
          <w:p w14:paraId="1C998C10" w14:textId="77777777" w:rsidR="00430886" w:rsidRPr="000B3C08" w:rsidRDefault="00430886" w:rsidP="00BC28A5">
            <w:pPr>
              <w:jc w:val="center"/>
            </w:pPr>
          </w:p>
          <w:p w14:paraId="0335B4DB" w14:textId="77777777" w:rsidR="001D11D2" w:rsidRPr="000B3C08" w:rsidRDefault="001D11D2" w:rsidP="001D11D2">
            <w:pPr>
              <w:jc w:val="center"/>
            </w:pPr>
            <w:r w:rsidRPr="000B3C08">
              <w:t>2</w:t>
            </w:r>
          </w:p>
          <w:p w14:paraId="71B66F3E" w14:textId="77777777" w:rsidR="00430886" w:rsidRPr="000B3C08" w:rsidRDefault="00430886" w:rsidP="001D11D2">
            <w:pPr>
              <w:jc w:val="center"/>
            </w:pPr>
          </w:p>
          <w:p w14:paraId="08CA0D34" w14:textId="77777777" w:rsidR="001D11D2" w:rsidRPr="000B3C08" w:rsidRDefault="001D11D2" w:rsidP="001D11D2">
            <w:pPr>
              <w:jc w:val="center"/>
            </w:pPr>
            <w:r w:rsidRPr="000B3C08">
              <w:t>1</w:t>
            </w:r>
          </w:p>
          <w:p w14:paraId="40A92C64" w14:textId="77777777" w:rsidR="00430886" w:rsidRPr="000B3C08" w:rsidRDefault="00430886" w:rsidP="001D11D2">
            <w:pPr>
              <w:jc w:val="center"/>
            </w:pPr>
          </w:p>
          <w:p w14:paraId="65C2D7B4" w14:textId="3518CFC5" w:rsidR="00430886" w:rsidRPr="000B3C08" w:rsidRDefault="00430886" w:rsidP="001D11D2">
            <w:pPr>
              <w:jc w:val="center"/>
            </w:pPr>
            <w:r w:rsidRPr="000B3C08">
              <w:lastRenderedPageBreak/>
              <w:t>1</w:t>
            </w:r>
          </w:p>
        </w:tc>
        <w:tc>
          <w:tcPr>
            <w:tcW w:w="636" w:type="pct"/>
            <w:tcBorders>
              <w:top w:val="single" w:sz="8" w:space="0" w:color="000000"/>
              <w:left w:val="single" w:sz="8" w:space="0" w:color="000000"/>
              <w:bottom w:val="single" w:sz="8" w:space="0" w:color="000000"/>
              <w:right w:val="single" w:sz="8" w:space="0" w:color="000000"/>
            </w:tcBorders>
          </w:tcPr>
          <w:p w14:paraId="768CF8B6" w14:textId="77777777" w:rsidR="00125DBD" w:rsidRPr="000B3C08" w:rsidRDefault="00125DBD" w:rsidP="00BC28A5">
            <w:pPr>
              <w:jc w:val="center"/>
            </w:pPr>
            <w:r w:rsidRPr="000B3C08">
              <w:lastRenderedPageBreak/>
              <w:t>S4(M1)</w:t>
            </w:r>
          </w:p>
          <w:p w14:paraId="1F75A91D" w14:textId="77777777" w:rsidR="00125DBD" w:rsidRPr="000B3C08" w:rsidRDefault="00125DBD" w:rsidP="00BC28A5">
            <w:pPr>
              <w:jc w:val="center"/>
            </w:pPr>
            <w:r w:rsidRPr="000B3C08">
              <w:t xml:space="preserve"> S5(M1)</w:t>
            </w:r>
          </w:p>
          <w:p w14:paraId="2069AF0C" w14:textId="77777777" w:rsidR="00125DBD" w:rsidRPr="000B3C08" w:rsidRDefault="00125DBD" w:rsidP="00BC28A5">
            <w:pPr>
              <w:jc w:val="center"/>
            </w:pPr>
          </w:p>
          <w:p w14:paraId="24B13CCA" w14:textId="77777777" w:rsidR="00125DBD" w:rsidRPr="000B3C08" w:rsidRDefault="00125DBD" w:rsidP="00BC28A5">
            <w:pPr>
              <w:jc w:val="center"/>
            </w:pPr>
            <w:r w:rsidRPr="000B3C08">
              <w:t xml:space="preserve"> S6, S7(M1) </w:t>
            </w:r>
          </w:p>
          <w:p w14:paraId="4A7D9605" w14:textId="77777777" w:rsidR="00125DBD" w:rsidRPr="000B3C08" w:rsidRDefault="00125DBD" w:rsidP="00BC28A5">
            <w:pPr>
              <w:jc w:val="center"/>
            </w:pPr>
          </w:p>
          <w:p w14:paraId="0B9BAC21" w14:textId="77777777" w:rsidR="002A3F44" w:rsidRPr="000B3C08" w:rsidRDefault="00125DBD" w:rsidP="00BC28A5">
            <w:pPr>
              <w:jc w:val="center"/>
            </w:pPr>
            <w:r w:rsidRPr="000B3C08">
              <w:t>S8(M2)</w:t>
            </w:r>
          </w:p>
          <w:p w14:paraId="6E66C1F6" w14:textId="77777777" w:rsidR="000C775D" w:rsidRPr="000B3C08" w:rsidRDefault="000C775D" w:rsidP="00BC28A5">
            <w:pPr>
              <w:jc w:val="center"/>
            </w:pPr>
          </w:p>
          <w:p w14:paraId="7ED9F066" w14:textId="0D4CCE86" w:rsidR="000C775D" w:rsidRPr="000B3C08" w:rsidRDefault="000C775D" w:rsidP="00BC28A5">
            <w:pPr>
              <w:jc w:val="center"/>
            </w:pPr>
            <w:r w:rsidRPr="000B3C08">
              <w:lastRenderedPageBreak/>
              <w:t>S9(M2)</w:t>
            </w:r>
          </w:p>
        </w:tc>
        <w:tc>
          <w:tcPr>
            <w:tcW w:w="788" w:type="pct"/>
            <w:tcBorders>
              <w:top w:val="single" w:sz="8" w:space="0" w:color="000000"/>
              <w:left w:val="single" w:sz="8" w:space="0" w:color="000000"/>
              <w:bottom w:val="single" w:sz="8" w:space="0" w:color="000000"/>
              <w:right w:val="single" w:sz="8" w:space="0" w:color="000000"/>
            </w:tcBorders>
          </w:tcPr>
          <w:p w14:paraId="09E87B5C" w14:textId="77777777" w:rsidR="002A3F44" w:rsidRDefault="002A3F44" w:rsidP="00BC28A5">
            <w:pPr>
              <w:jc w:val="center"/>
              <w:rPr>
                <w:b/>
                <w:bCs/>
              </w:rPr>
            </w:pPr>
          </w:p>
        </w:tc>
      </w:tr>
      <w:tr w:rsidR="00E721C8" w14:paraId="01F1D10C" w14:textId="77777777" w:rsidTr="00BD46FF">
        <w:tc>
          <w:tcPr>
            <w:tcW w:w="0" w:type="auto"/>
            <w:tcBorders>
              <w:top w:val="single" w:sz="8" w:space="0" w:color="000000"/>
              <w:left w:val="single" w:sz="8" w:space="0" w:color="000000"/>
              <w:bottom w:val="single" w:sz="8" w:space="0" w:color="000000"/>
              <w:right w:val="single" w:sz="8" w:space="0" w:color="000000"/>
            </w:tcBorders>
          </w:tcPr>
          <w:p w14:paraId="71CE70F1" w14:textId="77777777" w:rsidR="00E721C8" w:rsidRPr="000B3C08" w:rsidRDefault="00E721C8" w:rsidP="00E721C8">
            <w:pPr>
              <w:jc w:val="center"/>
            </w:pPr>
            <w:r w:rsidRPr="000B3C08">
              <w:t>Limbajul pseudocod</w:t>
            </w:r>
          </w:p>
          <w:p w14:paraId="25496AEC" w14:textId="77777777" w:rsidR="00E721C8" w:rsidRPr="000B3C08" w:rsidRDefault="00E721C8" w:rsidP="00BC28A5">
            <w:pPr>
              <w:jc w:val="center"/>
            </w:pPr>
          </w:p>
        </w:tc>
        <w:tc>
          <w:tcPr>
            <w:tcW w:w="721" w:type="pct"/>
            <w:tcBorders>
              <w:top w:val="single" w:sz="8" w:space="0" w:color="000000"/>
              <w:left w:val="single" w:sz="8" w:space="0" w:color="000000"/>
              <w:bottom w:val="single" w:sz="8" w:space="0" w:color="000000"/>
              <w:right w:val="single" w:sz="8" w:space="0" w:color="000000"/>
            </w:tcBorders>
          </w:tcPr>
          <w:p w14:paraId="0C97A81E" w14:textId="41A09933" w:rsidR="00E721C8" w:rsidRPr="000B3C08" w:rsidRDefault="00E721C8" w:rsidP="00BC28A5">
            <w:pPr>
              <w:jc w:val="center"/>
            </w:pPr>
            <w:r w:rsidRPr="000B3C08">
              <w:t>3.1</w:t>
            </w:r>
          </w:p>
        </w:tc>
        <w:tc>
          <w:tcPr>
            <w:tcW w:w="1577" w:type="pct"/>
            <w:tcBorders>
              <w:top w:val="single" w:sz="8" w:space="0" w:color="000000"/>
              <w:left w:val="single" w:sz="8" w:space="0" w:color="000000"/>
              <w:bottom w:val="single" w:sz="8" w:space="0" w:color="000000"/>
              <w:right w:val="single" w:sz="8" w:space="0" w:color="000000"/>
            </w:tcBorders>
          </w:tcPr>
          <w:p w14:paraId="71743851" w14:textId="77777777" w:rsidR="00E721C8" w:rsidRPr="000B3C08" w:rsidRDefault="00E721C8" w:rsidP="00744D12">
            <w:pPr>
              <w:jc w:val="both"/>
            </w:pPr>
          </w:p>
          <w:p w14:paraId="7EE93046" w14:textId="77777777" w:rsidR="002437AC" w:rsidRPr="000B3C08" w:rsidRDefault="002437AC" w:rsidP="00744D12">
            <w:pPr>
              <w:jc w:val="both"/>
            </w:pPr>
            <w:r w:rsidRPr="000B3C08">
              <w:t xml:space="preserve">Reprezentarea algoritmilor. Pseudocod. Principiile programării structurate. Structuri de bază: </w:t>
            </w:r>
          </w:p>
          <w:p w14:paraId="0DAB070D" w14:textId="77777777" w:rsidR="002437AC" w:rsidRPr="000B3C08" w:rsidRDefault="002437AC" w:rsidP="00744D12">
            <w:pPr>
              <w:jc w:val="both"/>
            </w:pPr>
            <w:r w:rsidRPr="000B3C08">
              <w:sym w:font="Symbol" w:char="F0B7"/>
            </w:r>
            <w:r w:rsidRPr="000B3C08">
              <w:t xml:space="preserve"> structura liniară </w:t>
            </w:r>
          </w:p>
          <w:p w14:paraId="5624D030" w14:textId="77777777" w:rsidR="002437AC" w:rsidRPr="000B3C08" w:rsidRDefault="002437AC" w:rsidP="00744D12">
            <w:pPr>
              <w:jc w:val="both"/>
            </w:pPr>
            <w:r w:rsidRPr="000B3C08">
              <w:sym w:font="Symbol" w:char="F0B7"/>
            </w:r>
            <w:r w:rsidRPr="000B3C08">
              <w:t xml:space="preserve"> structura alternativă</w:t>
            </w:r>
          </w:p>
          <w:p w14:paraId="58559E21" w14:textId="753A3C36" w:rsidR="00B519B9" w:rsidRPr="000B3C08" w:rsidRDefault="002437AC" w:rsidP="00744D12">
            <w:pPr>
              <w:jc w:val="both"/>
            </w:pPr>
            <w:r w:rsidRPr="000B3C08">
              <w:t xml:space="preserve"> </w:t>
            </w:r>
            <w:r w:rsidRPr="000B3C08">
              <w:sym w:font="Symbol" w:char="F0B7"/>
            </w:r>
            <w:r w:rsidRPr="000B3C08">
              <w:t xml:space="preserve"> structura repetitivă</w:t>
            </w:r>
          </w:p>
          <w:p w14:paraId="31194C35" w14:textId="30BF9A94" w:rsidR="00B519B9" w:rsidRPr="000B3C08" w:rsidRDefault="00B519B9" w:rsidP="00744D12">
            <w:pPr>
              <w:jc w:val="both"/>
            </w:pPr>
            <w:r w:rsidRPr="000B3C08">
              <w:t>Evaluare sumativă</w:t>
            </w:r>
          </w:p>
        </w:tc>
        <w:tc>
          <w:tcPr>
            <w:tcW w:w="404" w:type="pct"/>
            <w:tcBorders>
              <w:top w:val="single" w:sz="8" w:space="0" w:color="000000"/>
              <w:left w:val="single" w:sz="8" w:space="0" w:color="000000"/>
              <w:bottom w:val="single" w:sz="8" w:space="0" w:color="000000"/>
              <w:right w:val="single" w:sz="8" w:space="0" w:color="000000"/>
            </w:tcBorders>
          </w:tcPr>
          <w:p w14:paraId="4958A53A" w14:textId="77777777" w:rsidR="00E721C8" w:rsidRPr="000B3C08" w:rsidRDefault="00E721C8" w:rsidP="00BC28A5">
            <w:pPr>
              <w:jc w:val="center"/>
            </w:pPr>
          </w:p>
          <w:p w14:paraId="62EBFA17" w14:textId="2734391A" w:rsidR="00B21EBE" w:rsidRPr="000B3C08" w:rsidRDefault="00561F9A" w:rsidP="00BC28A5">
            <w:pPr>
              <w:jc w:val="center"/>
            </w:pPr>
            <w:r w:rsidRPr="000B3C08">
              <w:t>1</w:t>
            </w:r>
          </w:p>
          <w:p w14:paraId="4E5CD3A2" w14:textId="77777777" w:rsidR="00B21EBE" w:rsidRPr="000B3C08" w:rsidRDefault="00B21EBE" w:rsidP="00BC28A5">
            <w:pPr>
              <w:jc w:val="center"/>
            </w:pPr>
          </w:p>
          <w:p w14:paraId="77CFEEAA" w14:textId="77777777" w:rsidR="00B21EBE" w:rsidRPr="000B3C08" w:rsidRDefault="00B21EBE" w:rsidP="00BC28A5">
            <w:pPr>
              <w:jc w:val="center"/>
            </w:pPr>
          </w:p>
          <w:p w14:paraId="55CE9A0A" w14:textId="499166B5" w:rsidR="00B21EBE" w:rsidRPr="000B3C08" w:rsidRDefault="00561F9A" w:rsidP="00BC28A5">
            <w:pPr>
              <w:jc w:val="center"/>
            </w:pPr>
            <w:r w:rsidRPr="000B3C08">
              <w:t>3</w:t>
            </w:r>
          </w:p>
          <w:p w14:paraId="489C223C" w14:textId="77777777" w:rsidR="00B21EBE" w:rsidRPr="000B3C08" w:rsidRDefault="00B21EBE" w:rsidP="00BC28A5">
            <w:pPr>
              <w:jc w:val="center"/>
            </w:pPr>
          </w:p>
          <w:p w14:paraId="5669E37B" w14:textId="77777777" w:rsidR="00B21EBE" w:rsidRPr="000B3C08" w:rsidRDefault="00B21EBE" w:rsidP="00BC28A5">
            <w:pPr>
              <w:jc w:val="center"/>
            </w:pPr>
          </w:p>
          <w:p w14:paraId="328D67C5" w14:textId="01F81F55" w:rsidR="00B21EBE" w:rsidRPr="000B3C08" w:rsidRDefault="00B21EBE" w:rsidP="00B21EBE">
            <w:r w:rsidRPr="000B3C08">
              <w:t xml:space="preserve">       1</w:t>
            </w:r>
          </w:p>
        </w:tc>
        <w:tc>
          <w:tcPr>
            <w:tcW w:w="636" w:type="pct"/>
            <w:tcBorders>
              <w:top w:val="single" w:sz="8" w:space="0" w:color="000000"/>
              <w:left w:val="single" w:sz="8" w:space="0" w:color="000000"/>
              <w:bottom w:val="single" w:sz="8" w:space="0" w:color="000000"/>
              <w:right w:val="single" w:sz="8" w:space="0" w:color="000000"/>
            </w:tcBorders>
          </w:tcPr>
          <w:p w14:paraId="43859F05" w14:textId="77777777" w:rsidR="00203F88" w:rsidRPr="000B3C08" w:rsidRDefault="00203F88" w:rsidP="00BC28A5">
            <w:pPr>
              <w:jc w:val="center"/>
            </w:pPr>
          </w:p>
          <w:p w14:paraId="41B44CB3" w14:textId="77777777" w:rsidR="00203F88" w:rsidRPr="000B3C08" w:rsidRDefault="00203F88" w:rsidP="00BC28A5">
            <w:pPr>
              <w:jc w:val="center"/>
            </w:pPr>
            <w:r w:rsidRPr="000B3C08">
              <w:t>S10(M2)</w:t>
            </w:r>
          </w:p>
          <w:p w14:paraId="4332B9AA" w14:textId="77777777" w:rsidR="00203F88" w:rsidRPr="000B3C08" w:rsidRDefault="00203F88" w:rsidP="00BC28A5">
            <w:pPr>
              <w:jc w:val="center"/>
            </w:pPr>
          </w:p>
          <w:p w14:paraId="657C5F3C" w14:textId="77777777" w:rsidR="00203F88" w:rsidRPr="000B3C08" w:rsidRDefault="00203F88" w:rsidP="00BC28A5">
            <w:pPr>
              <w:jc w:val="center"/>
            </w:pPr>
          </w:p>
          <w:p w14:paraId="7F364861" w14:textId="77777777" w:rsidR="00E721C8" w:rsidRPr="000B3C08" w:rsidRDefault="00203F88" w:rsidP="000E0E1F">
            <w:pPr>
              <w:jc w:val="center"/>
            </w:pPr>
            <w:r w:rsidRPr="000B3C08">
              <w:t xml:space="preserve"> S11, S12, S14(M2)</w:t>
            </w:r>
          </w:p>
          <w:p w14:paraId="37A848E2" w14:textId="77777777" w:rsidR="0009244E" w:rsidRPr="000B3C08" w:rsidRDefault="0009244E" w:rsidP="000E0E1F">
            <w:pPr>
              <w:jc w:val="center"/>
            </w:pPr>
          </w:p>
          <w:p w14:paraId="75D2B439" w14:textId="67A20DE9" w:rsidR="0009244E" w:rsidRPr="000B3C08" w:rsidRDefault="0009244E" w:rsidP="000E0E1F">
            <w:pPr>
              <w:jc w:val="center"/>
            </w:pPr>
            <w:r w:rsidRPr="000B3C08">
              <w:t>S15(M3)</w:t>
            </w:r>
          </w:p>
        </w:tc>
        <w:tc>
          <w:tcPr>
            <w:tcW w:w="788" w:type="pct"/>
            <w:tcBorders>
              <w:top w:val="single" w:sz="8" w:space="0" w:color="000000"/>
              <w:left w:val="single" w:sz="8" w:space="0" w:color="000000"/>
              <w:bottom w:val="single" w:sz="8" w:space="0" w:color="000000"/>
              <w:right w:val="single" w:sz="8" w:space="0" w:color="000000"/>
            </w:tcBorders>
          </w:tcPr>
          <w:p w14:paraId="2F58EFBC" w14:textId="77777777" w:rsidR="00E721C8" w:rsidRDefault="00E721C8" w:rsidP="00BC28A5">
            <w:pPr>
              <w:jc w:val="center"/>
              <w:rPr>
                <w:b/>
                <w:bCs/>
              </w:rPr>
            </w:pPr>
          </w:p>
        </w:tc>
      </w:tr>
      <w:tr w:rsidR="002A3F44" w14:paraId="51FB80A9" w14:textId="77777777" w:rsidTr="00BD46FF">
        <w:trPr>
          <w:trHeight w:val="6506"/>
        </w:trPr>
        <w:tc>
          <w:tcPr>
            <w:tcW w:w="0" w:type="auto"/>
            <w:tcBorders>
              <w:top w:val="single" w:sz="8" w:space="0" w:color="000000"/>
              <w:left w:val="single" w:sz="8" w:space="0" w:color="000000"/>
              <w:bottom w:val="single" w:sz="8" w:space="0" w:color="000000"/>
              <w:right w:val="single" w:sz="8" w:space="0" w:color="000000"/>
            </w:tcBorders>
          </w:tcPr>
          <w:p w14:paraId="10D5F082" w14:textId="6552AD19" w:rsidR="002A3F44" w:rsidRPr="000B3C08" w:rsidRDefault="00762291" w:rsidP="00BC28A5">
            <w:pPr>
              <w:jc w:val="center"/>
            </w:pPr>
            <w:r w:rsidRPr="000B3C08">
              <w:lastRenderedPageBreak/>
              <w:t>Algoritmi elementari</w:t>
            </w:r>
          </w:p>
        </w:tc>
        <w:tc>
          <w:tcPr>
            <w:tcW w:w="721" w:type="pct"/>
            <w:tcBorders>
              <w:top w:val="single" w:sz="8" w:space="0" w:color="000000"/>
              <w:left w:val="single" w:sz="8" w:space="0" w:color="000000"/>
              <w:bottom w:val="single" w:sz="8" w:space="0" w:color="000000"/>
              <w:right w:val="single" w:sz="8" w:space="0" w:color="000000"/>
            </w:tcBorders>
          </w:tcPr>
          <w:p w14:paraId="3228363C" w14:textId="77777777" w:rsidR="00B63358" w:rsidRPr="000B3C08" w:rsidRDefault="00331661" w:rsidP="00BC28A5">
            <w:pPr>
              <w:jc w:val="center"/>
            </w:pPr>
            <w:r w:rsidRPr="000B3C08">
              <w:t xml:space="preserve">3.1 </w:t>
            </w:r>
          </w:p>
          <w:p w14:paraId="0BC7DBE2" w14:textId="77777777" w:rsidR="00B63358" w:rsidRPr="000B3C08" w:rsidRDefault="00331661" w:rsidP="00BC28A5">
            <w:pPr>
              <w:jc w:val="center"/>
            </w:pPr>
            <w:r w:rsidRPr="000B3C08">
              <w:t xml:space="preserve">3.2 </w:t>
            </w:r>
          </w:p>
          <w:p w14:paraId="7A785974" w14:textId="4BB577F5" w:rsidR="002A3F44" w:rsidRPr="000B3C08" w:rsidRDefault="00331661" w:rsidP="00BC28A5">
            <w:pPr>
              <w:jc w:val="center"/>
            </w:pPr>
            <w:r w:rsidRPr="000B3C08">
              <w:t>3.3</w:t>
            </w:r>
          </w:p>
        </w:tc>
        <w:tc>
          <w:tcPr>
            <w:tcW w:w="1577" w:type="pct"/>
            <w:tcBorders>
              <w:top w:val="single" w:sz="8" w:space="0" w:color="000000"/>
              <w:left w:val="single" w:sz="8" w:space="0" w:color="000000"/>
              <w:bottom w:val="single" w:sz="8" w:space="0" w:color="000000"/>
              <w:right w:val="single" w:sz="8" w:space="0" w:color="000000"/>
            </w:tcBorders>
          </w:tcPr>
          <w:p w14:paraId="5F396A01" w14:textId="77777777" w:rsidR="002A3F44" w:rsidRPr="000B3C08" w:rsidRDefault="002A3F44" w:rsidP="00744D12">
            <w:pPr>
              <w:jc w:val="both"/>
            </w:pPr>
          </w:p>
          <w:p w14:paraId="6EC12E07" w14:textId="77777777" w:rsidR="001A2CC1" w:rsidRPr="000B3C08" w:rsidRDefault="001A2CC1" w:rsidP="00744D12">
            <w:pPr>
              <w:jc w:val="both"/>
            </w:pPr>
            <w:r w:rsidRPr="000B3C08">
              <w:t>Prelucrarea numerelor :</w:t>
            </w:r>
          </w:p>
          <w:p w14:paraId="69EE7F4E" w14:textId="77777777" w:rsidR="001A2CC1" w:rsidRPr="000B3C08" w:rsidRDefault="001A2CC1" w:rsidP="00744D12">
            <w:pPr>
              <w:jc w:val="both"/>
            </w:pPr>
            <w:r w:rsidRPr="000B3C08">
              <w:t xml:space="preserve"> </w:t>
            </w:r>
            <w:r w:rsidRPr="000B3C08">
              <w:sym w:font="Symbol" w:char="F0B7"/>
            </w:r>
            <w:r w:rsidRPr="000B3C08">
              <w:t xml:space="preserve"> prelucrarea cifrelor unui număr (de exemplu, suma cifrelor, testarea </w:t>
            </w:r>
            <w:proofErr w:type="spellStart"/>
            <w:r w:rsidRPr="000B3C08">
              <w:t>proprietăţii</w:t>
            </w:r>
            <w:proofErr w:type="spellEnd"/>
            <w:r w:rsidRPr="000B3C08">
              <w:t xml:space="preserve"> de palindrom etc.) </w:t>
            </w:r>
          </w:p>
          <w:p w14:paraId="35E59FD0" w14:textId="77777777" w:rsidR="00A56142" w:rsidRPr="000B3C08" w:rsidRDefault="001A2CC1" w:rsidP="00744D12">
            <w:pPr>
              <w:jc w:val="both"/>
            </w:pPr>
            <w:r w:rsidRPr="000B3C08">
              <w:sym w:font="Symbol" w:char="F0B7"/>
            </w:r>
            <w:r w:rsidRPr="000B3C08">
              <w:t xml:space="preserve"> probleme de divizibilitate (de exemplu, determinarea divizorilor unui număr, determinarea </w:t>
            </w:r>
            <w:proofErr w:type="spellStart"/>
            <w:r w:rsidRPr="000B3C08">
              <w:t>c.m.m.d.c</w:t>
            </w:r>
            <w:proofErr w:type="spellEnd"/>
            <w:r w:rsidRPr="000B3C08">
              <w:t>./</w:t>
            </w:r>
            <w:proofErr w:type="spellStart"/>
            <w:r w:rsidRPr="000B3C08">
              <w:t>c.m.m.m.c</w:t>
            </w:r>
            <w:proofErr w:type="spellEnd"/>
            <w:r w:rsidRPr="000B3C08">
              <w:t xml:space="preserve">., testare </w:t>
            </w:r>
            <w:proofErr w:type="spellStart"/>
            <w:r w:rsidRPr="000B3C08">
              <w:t>primalitate</w:t>
            </w:r>
            <w:proofErr w:type="spellEnd"/>
            <w:r w:rsidRPr="000B3C08">
              <w:t xml:space="preserve"> etc.) calculul unor expresii simple (sume, produse etc.)</w:t>
            </w:r>
          </w:p>
          <w:p w14:paraId="7C903D0F" w14:textId="77777777" w:rsidR="00A56142" w:rsidRPr="000B3C08" w:rsidRDefault="00A56142" w:rsidP="00744D12">
            <w:pPr>
              <w:jc w:val="both"/>
            </w:pPr>
          </w:p>
          <w:p w14:paraId="1DD3CB98" w14:textId="4530CF5F" w:rsidR="001A2CC1" w:rsidRPr="000B3C08" w:rsidRDefault="001A2CC1" w:rsidP="00744D12">
            <w:pPr>
              <w:jc w:val="both"/>
            </w:pPr>
            <w:r w:rsidRPr="000B3C08">
              <w:t xml:space="preserve"> Prelucrarea unor </w:t>
            </w:r>
            <w:proofErr w:type="spellStart"/>
            <w:r w:rsidRPr="000B3C08">
              <w:t>secvenţe</w:t>
            </w:r>
            <w:proofErr w:type="spellEnd"/>
            <w:r w:rsidRPr="000B3C08">
              <w:t xml:space="preserve"> de valori </w:t>
            </w:r>
          </w:p>
          <w:p w14:paraId="781C75A9" w14:textId="77777777" w:rsidR="001A2CC1" w:rsidRPr="000B3C08" w:rsidRDefault="001A2CC1" w:rsidP="00744D12">
            <w:pPr>
              <w:jc w:val="both"/>
            </w:pPr>
            <w:r w:rsidRPr="000B3C08">
              <w:sym w:font="Symbol" w:char="F0B7"/>
            </w:r>
            <w:r w:rsidRPr="000B3C08">
              <w:t xml:space="preserve"> determinare minim/maxim </w:t>
            </w:r>
          </w:p>
          <w:p w14:paraId="43A7C880" w14:textId="77777777" w:rsidR="001A2CC1" w:rsidRPr="000B3C08" w:rsidRDefault="001A2CC1" w:rsidP="00744D12">
            <w:pPr>
              <w:jc w:val="both"/>
            </w:pPr>
            <w:r w:rsidRPr="000B3C08">
              <w:sym w:font="Symbol" w:char="F0B7"/>
            </w:r>
            <w:r w:rsidRPr="000B3C08">
              <w:t xml:space="preserve"> verificarea unei </w:t>
            </w:r>
            <w:proofErr w:type="spellStart"/>
            <w:r w:rsidRPr="000B3C08">
              <w:t>proprietăţi</w:t>
            </w:r>
            <w:proofErr w:type="spellEnd"/>
            <w:r w:rsidRPr="000B3C08">
              <w:t xml:space="preserve"> (de exemplu, dacă toate elementele din </w:t>
            </w:r>
            <w:proofErr w:type="spellStart"/>
            <w:r w:rsidRPr="000B3C08">
              <w:t>secvenţă</w:t>
            </w:r>
            <w:proofErr w:type="spellEnd"/>
            <w:r w:rsidRPr="000B3C08">
              <w:t xml:space="preserve"> sunt numere perfecte etc.)</w:t>
            </w:r>
          </w:p>
          <w:p w14:paraId="72B15D07" w14:textId="76DAD199" w:rsidR="000C5BBB" w:rsidRPr="000B3C08" w:rsidRDefault="001A2CC1" w:rsidP="00744D12">
            <w:pPr>
              <w:jc w:val="both"/>
            </w:pPr>
            <w:r w:rsidRPr="000B3C08">
              <w:t xml:space="preserve"> </w:t>
            </w:r>
            <w:r w:rsidRPr="000B3C08">
              <w:sym w:font="Symbol" w:char="F0B7"/>
            </w:r>
            <w:r w:rsidRPr="000B3C08">
              <w:t xml:space="preserve"> calculul unor expresii în care intervin valori din </w:t>
            </w:r>
            <w:proofErr w:type="spellStart"/>
            <w:r w:rsidRPr="000B3C08">
              <w:t>secvenţă</w:t>
            </w:r>
            <w:proofErr w:type="spellEnd"/>
            <w:r w:rsidRPr="000B3C08">
              <w:t xml:space="preserve"> (de exemplu: numărarea elementelor pare/impare etc) </w:t>
            </w:r>
            <w:r w:rsidRPr="000B3C08">
              <w:sym w:font="Symbol" w:char="F0B7"/>
            </w:r>
            <w:r w:rsidRPr="000B3C08">
              <w:t xml:space="preserve"> generarea </w:t>
            </w:r>
            <w:proofErr w:type="spellStart"/>
            <w:r w:rsidRPr="000B3C08">
              <w:t>şirurilor</w:t>
            </w:r>
            <w:proofErr w:type="spellEnd"/>
            <w:r w:rsidRPr="000B3C08">
              <w:t xml:space="preserve"> recurente (de exemplu: </w:t>
            </w:r>
            <w:proofErr w:type="spellStart"/>
            <w:r w:rsidRPr="000B3C08">
              <w:t>şirul</w:t>
            </w:r>
            <w:proofErr w:type="spellEnd"/>
            <w:r w:rsidRPr="000B3C08">
              <w:t xml:space="preserve"> Fibonacci)</w:t>
            </w:r>
          </w:p>
          <w:p w14:paraId="650B482C" w14:textId="77777777" w:rsidR="000C5BBB" w:rsidRPr="000B3C08" w:rsidRDefault="000C5BBB" w:rsidP="00744D12">
            <w:pPr>
              <w:jc w:val="both"/>
            </w:pPr>
          </w:p>
          <w:p w14:paraId="3BE95EA0" w14:textId="194AC8EF" w:rsidR="002A3F44" w:rsidRPr="000B3C08" w:rsidRDefault="000C5BBB" w:rsidP="00744D12">
            <w:pPr>
              <w:jc w:val="both"/>
            </w:pPr>
            <w:r w:rsidRPr="000B3C08">
              <w:t>Evaluare sumativă</w:t>
            </w:r>
          </w:p>
          <w:p w14:paraId="66F259FA" w14:textId="77777777" w:rsidR="000C5BBB" w:rsidRPr="000B3C08" w:rsidRDefault="000C5BBB" w:rsidP="00744D12">
            <w:pPr>
              <w:jc w:val="both"/>
            </w:pPr>
          </w:p>
          <w:p w14:paraId="22442374" w14:textId="657009DC" w:rsidR="000C5BBB" w:rsidRPr="000B3C08" w:rsidRDefault="000C5BBB" w:rsidP="00744D12">
            <w:pPr>
              <w:jc w:val="both"/>
            </w:pPr>
          </w:p>
        </w:tc>
        <w:tc>
          <w:tcPr>
            <w:tcW w:w="404" w:type="pct"/>
            <w:tcBorders>
              <w:top w:val="single" w:sz="8" w:space="0" w:color="000000"/>
              <w:left w:val="single" w:sz="8" w:space="0" w:color="000000"/>
              <w:bottom w:val="single" w:sz="8" w:space="0" w:color="000000"/>
              <w:right w:val="single" w:sz="8" w:space="0" w:color="000000"/>
            </w:tcBorders>
          </w:tcPr>
          <w:p w14:paraId="39A85598" w14:textId="77777777" w:rsidR="002A3F44" w:rsidRPr="000B3C08" w:rsidRDefault="002A3F44" w:rsidP="004C791E">
            <w:pPr>
              <w:jc w:val="center"/>
            </w:pPr>
          </w:p>
          <w:p w14:paraId="37190377" w14:textId="02F59931" w:rsidR="00846A7C" w:rsidRPr="000B3C08" w:rsidRDefault="00A56142" w:rsidP="004C791E">
            <w:pPr>
              <w:jc w:val="center"/>
            </w:pPr>
            <w:r w:rsidRPr="000B3C08">
              <w:t>6</w:t>
            </w:r>
          </w:p>
          <w:p w14:paraId="796B5952" w14:textId="77777777" w:rsidR="00846A7C" w:rsidRPr="000B3C08" w:rsidRDefault="00846A7C" w:rsidP="004C791E">
            <w:pPr>
              <w:jc w:val="center"/>
            </w:pPr>
          </w:p>
          <w:p w14:paraId="309DEEF3" w14:textId="77777777" w:rsidR="00846A7C" w:rsidRPr="000B3C08" w:rsidRDefault="00846A7C" w:rsidP="004C791E">
            <w:pPr>
              <w:jc w:val="center"/>
            </w:pPr>
          </w:p>
          <w:p w14:paraId="2306FF99" w14:textId="77777777" w:rsidR="00846A7C" w:rsidRPr="000B3C08" w:rsidRDefault="00846A7C" w:rsidP="004C791E">
            <w:pPr>
              <w:jc w:val="center"/>
            </w:pPr>
          </w:p>
          <w:p w14:paraId="2FA182DA" w14:textId="77777777" w:rsidR="00846A7C" w:rsidRPr="000B3C08" w:rsidRDefault="00846A7C" w:rsidP="004C791E">
            <w:pPr>
              <w:jc w:val="center"/>
            </w:pPr>
          </w:p>
          <w:p w14:paraId="004FC0A0" w14:textId="77777777" w:rsidR="00846A7C" w:rsidRPr="000B3C08" w:rsidRDefault="00846A7C" w:rsidP="004C791E">
            <w:pPr>
              <w:jc w:val="center"/>
            </w:pPr>
          </w:p>
          <w:p w14:paraId="45664271" w14:textId="77777777" w:rsidR="00A56142" w:rsidRPr="000B3C08" w:rsidRDefault="00A56142" w:rsidP="004C791E">
            <w:pPr>
              <w:jc w:val="center"/>
            </w:pPr>
          </w:p>
          <w:p w14:paraId="1B6316AA" w14:textId="77777777" w:rsidR="00A56142" w:rsidRPr="000B3C08" w:rsidRDefault="00A56142" w:rsidP="004C791E">
            <w:pPr>
              <w:jc w:val="center"/>
            </w:pPr>
          </w:p>
          <w:p w14:paraId="3797CCD8" w14:textId="77777777" w:rsidR="00A56142" w:rsidRPr="000B3C08" w:rsidRDefault="00A56142" w:rsidP="004C791E">
            <w:pPr>
              <w:jc w:val="center"/>
            </w:pPr>
          </w:p>
          <w:p w14:paraId="1CF7687E" w14:textId="77777777" w:rsidR="00A56142" w:rsidRPr="000B3C08" w:rsidRDefault="00A56142" w:rsidP="004C791E">
            <w:pPr>
              <w:jc w:val="center"/>
            </w:pPr>
          </w:p>
          <w:p w14:paraId="7B782943" w14:textId="77777777" w:rsidR="00A56142" w:rsidRPr="000B3C08" w:rsidRDefault="00A56142" w:rsidP="004C791E">
            <w:pPr>
              <w:jc w:val="center"/>
            </w:pPr>
            <w:r w:rsidRPr="000B3C08">
              <w:t>7</w:t>
            </w:r>
          </w:p>
          <w:p w14:paraId="19DEF899" w14:textId="77777777" w:rsidR="00A56142" w:rsidRPr="000B3C08" w:rsidRDefault="00A56142" w:rsidP="004C791E">
            <w:pPr>
              <w:jc w:val="center"/>
            </w:pPr>
          </w:p>
          <w:p w14:paraId="3696600B" w14:textId="77777777" w:rsidR="00A56142" w:rsidRPr="000B3C08" w:rsidRDefault="00A56142" w:rsidP="004C791E">
            <w:pPr>
              <w:jc w:val="center"/>
            </w:pPr>
          </w:p>
          <w:p w14:paraId="16E34A6D" w14:textId="77777777" w:rsidR="00A56142" w:rsidRPr="000B3C08" w:rsidRDefault="00A56142" w:rsidP="004C791E">
            <w:pPr>
              <w:jc w:val="center"/>
            </w:pPr>
          </w:p>
          <w:p w14:paraId="41DD947F" w14:textId="77777777" w:rsidR="00A56142" w:rsidRPr="000B3C08" w:rsidRDefault="00A56142" w:rsidP="004C791E">
            <w:pPr>
              <w:jc w:val="center"/>
            </w:pPr>
          </w:p>
          <w:p w14:paraId="676ABC05" w14:textId="77777777" w:rsidR="00A56142" w:rsidRPr="000B3C08" w:rsidRDefault="00A56142" w:rsidP="004C791E">
            <w:pPr>
              <w:jc w:val="center"/>
            </w:pPr>
          </w:p>
          <w:p w14:paraId="3B430337" w14:textId="77777777" w:rsidR="00A56142" w:rsidRPr="000B3C08" w:rsidRDefault="00A56142" w:rsidP="004C791E">
            <w:pPr>
              <w:jc w:val="center"/>
            </w:pPr>
          </w:p>
          <w:p w14:paraId="5147BDA2" w14:textId="77777777" w:rsidR="00A56142" w:rsidRPr="000B3C08" w:rsidRDefault="00A56142" w:rsidP="004C791E">
            <w:pPr>
              <w:jc w:val="center"/>
            </w:pPr>
          </w:p>
          <w:p w14:paraId="4590D95A" w14:textId="77777777" w:rsidR="00A56142" w:rsidRPr="000B3C08" w:rsidRDefault="00A56142" w:rsidP="004C791E">
            <w:pPr>
              <w:jc w:val="center"/>
            </w:pPr>
          </w:p>
          <w:p w14:paraId="524939BC" w14:textId="77777777" w:rsidR="00A56142" w:rsidRPr="000B3C08" w:rsidRDefault="00A56142" w:rsidP="004C791E">
            <w:pPr>
              <w:jc w:val="center"/>
            </w:pPr>
          </w:p>
          <w:p w14:paraId="41CBFB40" w14:textId="77777777" w:rsidR="00A56142" w:rsidRPr="000B3C08" w:rsidRDefault="00A56142" w:rsidP="004C791E">
            <w:pPr>
              <w:jc w:val="center"/>
            </w:pPr>
          </w:p>
          <w:p w14:paraId="2B10EC63" w14:textId="2C95CACE" w:rsidR="00A56142" w:rsidRPr="000B3C08" w:rsidRDefault="004C791E" w:rsidP="004C791E">
            <w:pPr>
              <w:jc w:val="center"/>
            </w:pPr>
            <w:r w:rsidRPr="000B3C08">
              <w:t>1</w:t>
            </w:r>
          </w:p>
        </w:tc>
        <w:tc>
          <w:tcPr>
            <w:tcW w:w="636" w:type="pct"/>
            <w:tcBorders>
              <w:top w:val="single" w:sz="8" w:space="0" w:color="000000"/>
              <w:left w:val="single" w:sz="8" w:space="0" w:color="000000"/>
              <w:bottom w:val="single" w:sz="8" w:space="0" w:color="000000"/>
              <w:right w:val="single" w:sz="8" w:space="0" w:color="000000"/>
            </w:tcBorders>
          </w:tcPr>
          <w:p w14:paraId="2F9B9AF9" w14:textId="77777777" w:rsidR="00AD238F" w:rsidRPr="000B3C08" w:rsidRDefault="0009244E" w:rsidP="00BC28A5">
            <w:pPr>
              <w:jc w:val="center"/>
            </w:pPr>
            <w:r w:rsidRPr="000B3C08">
              <w:t>S16– S20(M3) S21(M4)</w:t>
            </w:r>
          </w:p>
          <w:p w14:paraId="1590EB1D" w14:textId="77777777" w:rsidR="00AD238F" w:rsidRPr="000B3C08" w:rsidRDefault="00AD238F" w:rsidP="00BC28A5">
            <w:pPr>
              <w:jc w:val="center"/>
            </w:pPr>
          </w:p>
          <w:p w14:paraId="3A34196B" w14:textId="77777777" w:rsidR="00AD238F" w:rsidRPr="000B3C08" w:rsidRDefault="00AD238F" w:rsidP="00BC28A5">
            <w:pPr>
              <w:jc w:val="center"/>
            </w:pPr>
          </w:p>
          <w:p w14:paraId="0B197AA0" w14:textId="77777777" w:rsidR="00AD238F" w:rsidRPr="000B3C08" w:rsidRDefault="00AD238F" w:rsidP="00BC28A5">
            <w:pPr>
              <w:jc w:val="center"/>
            </w:pPr>
          </w:p>
          <w:p w14:paraId="75AA8371" w14:textId="77777777" w:rsidR="00AD238F" w:rsidRPr="000B3C08" w:rsidRDefault="00AD238F" w:rsidP="00BC28A5">
            <w:pPr>
              <w:jc w:val="center"/>
            </w:pPr>
          </w:p>
          <w:p w14:paraId="6747D188" w14:textId="77777777" w:rsidR="00AD238F" w:rsidRPr="000B3C08" w:rsidRDefault="00AD238F" w:rsidP="00BC28A5">
            <w:pPr>
              <w:jc w:val="center"/>
            </w:pPr>
          </w:p>
          <w:p w14:paraId="75F02D20" w14:textId="77777777" w:rsidR="00AD238F" w:rsidRPr="000B3C08" w:rsidRDefault="00AD238F" w:rsidP="00BC28A5">
            <w:pPr>
              <w:jc w:val="center"/>
            </w:pPr>
          </w:p>
          <w:p w14:paraId="125B0D26" w14:textId="77777777" w:rsidR="00AD238F" w:rsidRPr="000B3C08" w:rsidRDefault="00AD238F" w:rsidP="00BC28A5">
            <w:pPr>
              <w:jc w:val="center"/>
            </w:pPr>
          </w:p>
          <w:p w14:paraId="01059FE4" w14:textId="77777777" w:rsidR="00AD238F" w:rsidRPr="000B3C08" w:rsidRDefault="00AD238F" w:rsidP="00BC28A5">
            <w:pPr>
              <w:jc w:val="center"/>
            </w:pPr>
          </w:p>
          <w:p w14:paraId="070AC60E" w14:textId="77777777" w:rsidR="00AD238F" w:rsidRPr="000B3C08" w:rsidRDefault="00AD238F" w:rsidP="00BC28A5">
            <w:pPr>
              <w:jc w:val="center"/>
            </w:pPr>
          </w:p>
          <w:p w14:paraId="2072F7FA" w14:textId="77777777" w:rsidR="002A3F44" w:rsidRPr="000B3C08" w:rsidRDefault="0009244E" w:rsidP="00BC28A5">
            <w:pPr>
              <w:jc w:val="center"/>
            </w:pPr>
            <w:r w:rsidRPr="000B3C08">
              <w:t xml:space="preserve"> S22 - S25(M4) S27 S28(M4) S29(M5)</w:t>
            </w:r>
          </w:p>
          <w:p w14:paraId="138276E5" w14:textId="77777777" w:rsidR="00C039B2" w:rsidRPr="000B3C08" w:rsidRDefault="00C039B2" w:rsidP="00BC28A5">
            <w:pPr>
              <w:jc w:val="center"/>
            </w:pPr>
          </w:p>
          <w:p w14:paraId="23903E16" w14:textId="77777777" w:rsidR="00C039B2" w:rsidRPr="000B3C08" w:rsidRDefault="00C039B2" w:rsidP="00BC28A5">
            <w:pPr>
              <w:jc w:val="center"/>
            </w:pPr>
          </w:p>
          <w:p w14:paraId="7F44766E" w14:textId="77777777" w:rsidR="00C039B2" w:rsidRPr="000B3C08" w:rsidRDefault="00C039B2" w:rsidP="00BC28A5">
            <w:pPr>
              <w:jc w:val="center"/>
            </w:pPr>
          </w:p>
          <w:p w14:paraId="5685D536" w14:textId="77777777" w:rsidR="00C039B2" w:rsidRPr="000B3C08" w:rsidRDefault="00C039B2" w:rsidP="00BC28A5">
            <w:pPr>
              <w:jc w:val="center"/>
            </w:pPr>
          </w:p>
          <w:p w14:paraId="37B53A0B" w14:textId="77777777" w:rsidR="00C039B2" w:rsidRPr="000B3C08" w:rsidRDefault="00C039B2" w:rsidP="00BC28A5">
            <w:pPr>
              <w:jc w:val="center"/>
            </w:pPr>
          </w:p>
          <w:p w14:paraId="647BDB04" w14:textId="77777777" w:rsidR="00C039B2" w:rsidRPr="000B3C08" w:rsidRDefault="00C039B2" w:rsidP="00BC28A5">
            <w:pPr>
              <w:jc w:val="center"/>
            </w:pPr>
          </w:p>
          <w:p w14:paraId="2D8F9428" w14:textId="77777777" w:rsidR="00C039B2" w:rsidRPr="000B3C08" w:rsidRDefault="00C039B2" w:rsidP="00BC28A5">
            <w:pPr>
              <w:jc w:val="center"/>
            </w:pPr>
          </w:p>
          <w:p w14:paraId="6A347188" w14:textId="77777777" w:rsidR="00C039B2" w:rsidRPr="000B3C08" w:rsidRDefault="00C039B2" w:rsidP="00BC28A5">
            <w:pPr>
              <w:jc w:val="center"/>
            </w:pPr>
          </w:p>
          <w:p w14:paraId="4349643C" w14:textId="54DB344C" w:rsidR="00C039B2" w:rsidRPr="000B3C08" w:rsidRDefault="00C039B2" w:rsidP="00BC28A5">
            <w:pPr>
              <w:jc w:val="center"/>
            </w:pPr>
            <w:r w:rsidRPr="000B3C08">
              <w:t>S30(M5)</w:t>
            </w:r>
          </w:p>
        </w:tc>
        <w:tc>
          <w:tcPr>
            <w:tcW w:w="788" w:type="pct"/>
            <w:tcBorders>
              <w:top w:val="single" w:sz="8" w:space="0" w:color="000000"/>
              <w:left w:val="single" w:sz="8" w:space="0" w:color="000000"/>
              <w:bottom w:val="single" w:sz="8" w:space="0" w:color="000000"/>
              <w:right w:val="single" w:sz="8" w:space="0" w:color="000000"/>
            </w:tcBorders>
          </w:tcPr>
          <w:p w14:paraId="71973C91" w14:textId="77777777" w:rsidR="002A3F44" w:rsidRDefault="002A3F44" w:rsidP="00BC28A5">
            <w:pPr>
              <w:jc w:val="center"/>
              <w:rPr>
                <w:b/>
                <w:bCs/>
              </w:rPr>
            </w:pPr>
          </w:p>
        </w:tc>
      </w:tr>
      <w:tr w:rsidR="005A057E" w14:paraId="56E4A8EF" w14:textId="77777777" w:rsidTr="00BD46FF">
        <w:tc>
          <w:tcPr>
            <w:tcW w:w="0" w:type="auto"/>
            <w:tcBorders>
              <w:top w:val="single" w:sz="8" w:space="0" w:color="000000"/>
              <w:left w:val="single" w:sz="8" w:space="0" w:color="000000"/>
              <w:bottom w:val="single" w:sz="8" w:space="0" w:color="000000"/>
              <w:right w:val="single" w:sz="8" w:space="0" w:color="000000"/>
            </w:tcBorders>
          </w:tcPr>
          <w:p w14:paraId="7528DB74" w14:textId="30D6A7BA" w:rsidR="005A057E" w:rsidRPr="000B3C08" w:rsidRDefault="005A057E" w:rsidP="00BC28A5">
            <w:pPr>
              <w:jc w:val="center"/>
            </w:pPr>
            <w:proofErr w:type="spellStart"/>
            <w:r w:rsidRPr="000B3C08">
              <w:t>Aplicaţii</w:t>
            </w:r>
            <w:proofErr w:type="spellEnd"/>
            <w:r w:rsidRPr="000B3C08">
              <w:t xml:space="preserve"> interdisciplinare</w:t>
            </w:r>
          </w:p>
        </w:tc>
        <w:tc>
          <w:tcPr>
            <w:tcW w:w="721" w:type="pct"/>
            <w:tcBorders>
              <w:top w:val="single" w:sz="8" w:space="0" w:color="000000"/>
              <w:left w:val="single" w:sz="8" w:space="0" w:color="000000"/>
              <w:bottom w:val="single" w:sz="8" w:space="0" w:color="000000"/>
              <w:right w:val="single" w:sz="8" w:space="0" w:color="000000"/>
            </w:tcBorders>
          </w:tcPr>
          <w:p w14:paraId="3C33D58A" w14:textId="77777777" w:rsidR="00B63358" w:rsidRPr="000B3C08" w:rsidRDefault="00B63358" w:rsidP="00BC28A5">
            <w:pPr>
              <w:jc w:val="center"/>
            </w:pPr>
            <w:r w:rsidRPr="000B3C08">
              <w:t xml:space="preserve">4.1 </w:t>
            </w:r>
          </w:p>
          <w:p w14:paraId="64438B4A" w14:textId="77777777" w:rsidR="00B63358" w:rsidRPr="000B3C08" w:rsidRDefault="00B63358" w:rsidP="00BC28A5">
            <w:pPr>
              <w:jc w:val="center"/>
            </w:pPr>
            <w:r w:rsidRPr="000B3C08">
              <w:t>4.2</w:t>
            </w:r>
          </w:p>
          <w:p w14:paraId="3B77E49B" w14:textId="2B93E84D" w:rsidR="005A057E" w:rsidRPr="000B3C08" w:rsidRDefault="00B63358" w:rsidP="00BC28A5">
            <w:pPr>
              <w:jc w:val="center"/>
            </w:pPr>
            <w:r w:rsidRPr="000B3C08">
              <w:t xml:space="preserve"> 5.1</w:t>
            </w:r>
          </w:p>
        </w:tc>
        <w:tc>
          <w:tcPr>
            <w:tcW w:w="1577" w:type="pct"/>
            <w:tcBorders>
              <w:top w:val="single" w:sz="8" w:space="0" w:color="000000"/>
              <w:left w:val="single" w:sz="8" w:space="0" w:color="000000"/>
              <w:bottom w:val="single" w:sz="8" w:space="0" w:color="000000"/>
              <w:right w:val="single" w:sz="8" w:space="0" w:color="000000"/>
            </w:tcBorders>
          </w:tcPr>
          <w:p w14:paraId="3E9906AB" w14:textId="77777777" w:rsidR="00226B58" w:rsidRPr="000B3C08" w:rsidRDefault="00226B58" w:rsidP="00744D12">
            <w:pPr>
              <w:jc w:val="both"/>
            </w:pPr>
            <w:proofErr w:type="spellStart"/>
            <w:r w:rsidRPr="000B3C08">
              <w:t>Aplicaţii</w:t>
            </w:r>
            <w:proofErr w:type="spellEnd"/>
            <w:r w:rsidRPr="000B3C08">
              <w:t xml:space="preserve"> interdisciplinare (specifice profilului) Exemple: </w:t>
            </w:r>
          </w:p>
          <w:p w14:paraId="47F49732" w14:textId="77777777" w:rsidR="00226B58" w:rsidRPr="000B3C08" w:rsidRDefault="00226B58" w:rsidP="00744D12">
            <w:pPr>
              <w:jc w:val="both"/>
            </w:pPr>
            <w:r w:rsidRPr="000B3C08">
              <w:lastRenderedPageBreak/>
              <w:sym w:font="Symbol" w:char="F0B7"/>
            </w:r>
            <w:r w:rsidRPr="000B3C08">
              <w:t xml:space="preserve"> Rezolvarea </w:t>
            </w:r>
            <w:proofErr w:type="spellStart"/>
            <w:r w:rsidRPr="000B3C08">
              <w:t>ecuaţiei</w:t>
            </w:r>
            <w:proofErr w:type="spellEnd"/>
            <w:r w:rsidRPr="000B3C08">
              <w:t xml:space="preserve"> de gradul I </w:t>
            </w:r>
            <w:proofErr w:type="spellStart"/>
            <w:r w:rsidRPr="000B3C08">
              <w:t>şi</w:t>
            </w:r>
            <w:proofErr w:type="spellEnd"/>
            <w:r w:rsidRPr="000B3C08">
              <w:t xml:space="preserve"> de gradul al II-lea</w:t>
            </w:r>
          </w:p>
          <w:p w14:paraId="2FDE97DE" w14:textId="77777777" w:rsidR="00226B58" w:rsidRPr="000B3C08" w:rsidRDefault="00226B58" w:rsidP="00744D12">
            <w:pPr>
              <w:jc w:val="both"/>
            </w:pPr>
            <w:r w:rsidRPr="000B3C08">
              <w:t xml:space="preserve"> </w:t>
            </w:r>
            <w:r w:rsidRPr="000B3C08">
              <w:sym w:font="Symbol" w:char="F0B7"/>
            </w:r>
            <w:r w:rsidRPr="000B3C08">
              <w:t xml:space="preserve"> Simplificarea </w:t>
            </w:r>
            <w:proofErr w:type="spellStart"/>
            <w:r w:rsidRPr="000B3C08">
              <w:t>fracţiilor</w:t>
            </w:r>
            <w:proofErr w:type="spellEnd"/>
            <w:r w:rsidRPr="000B3C08">
              <w:t xml:space="preserve"> </w:t>
            </w:r>
          </w:p>
          <w:p w14:paraId="655ADBB0" w14:textId="77777777" w:rsidR="00226B58" w:rsidRPr="000B3C08" w:rsidRDefault="00226B58" w:rsidP="00744D12">
            <w:pPr>
              <w:jc w:val="both"/>
            </w:pPr>
            <w:r w:rsidRPr="000B3C08">
              <w:sym w:font="Symbol" w:char="F0B7"/>
            </w:r>
            <w:r w:rsidRPr="000B3C08">
              <w:t xml:space="preserve"> </w:t>
            </w:r>
            <w:proofErr w:type="spellStart"/>
            <w:r w:rsidRPr="000B3C08">
              <w:t>Aplicaţii</w:t>
            </w:r>
            <w:proofErr w:type="spellEnd"/>
            <w:r w:rsidRPr="000B3C08">
              <w:t xml:space="preserve"> geometrice (</w:t>
            </w:r>
            <w:proofErr w:type="spellStart"/>
            <w:r w:rsidRPr="000B3C08">
              <w:t>distanţa</w:t>
            </w:r>
            <w:proofErr w:type="spellEnd"/>
            <w:r w:rsidRPr="000B3C08">
              <w:t xml:space="preserve"> dintre două puncte, aria/perimetrul unui triunghi, volumul corpurilor regulate etc.)</w:t>
            </w:r>
          </w:p>
          <w:p w14:paraId="5960BAE4" w14:textId="77777777" w:rsidR="00226B58" w:rsidRPr="000B3C08" w:rsidRDefault="00226B58" w:rsidP="00744D12">
            <w:pPr>
              <w:jc w:val="both"/>
            </w:pPr>
            <w:r w:rsidRPr="000B3C08">
              <w:t xml:space="preserve"> </w:t>
            </w:r>
            <w:r w:rsidRPr="000B3C08">
              <w:sym w:font="Symbol" w:char="F0B7"/>
            </w:r>
            <w:r w:rsidRPr="000B3C08">
              <w:t xml:space="preserve"> Determinarea punctului de </w:t>
            </w:r>
            <w:proofErr w:type="spellStart"/>
            <w:r w:rsidRPr="000B3C08">
              <w:t>intersecţie</w:t>
            </w:r>
            <w:proofErr w:type="spellEnd"/>
            <w:r w:rsidRPr="000B3C08">
              <w:t xml:space="preserve"> a două mobile în </w:t>
            </w:r>
            <w:proofErr w:type="spellStart"/>
            <w:r w:rsidRPr="000B3C08">
              <w:t>mişcare</w:t>
            </w:r>
            <w:proofErr w:type="spellEnd"/>
            <w:r w:rsidRPr="000B3C08">
              <w:t xml:space="preserve"> rectilinie </w:t>
            </w:r>
            <w:proofErr w:type="spellStart"/>
            <w:r w:rsidRPr="000B3C08">
              <w:t>şi</w:t>
            </w:r>
            <w:proofErr w:type="spellEnd"/>
            <w:r w:rsidRPr="000B3C08">
              <w:t xml:space="preserve"> uniformă </w:t>
            </w:r>
          </w:p>
          <w:p w14:paraId="485FC08D" w14:textId="77777777" w:rsidR="00744D12" w:rsidRPr="000B3C08" w:rsidRDefault="00226B58" w:rsidP="00744D12">
            <w:pPr>
              <w:jc w:val="both"/>
            </w:pPr>
            <w:r w:rsidRPr="000B3C08">
              <w:sym w:font="Symbol" w:char="F0B7"/>
            </w:r>
            <w:r w:rsidRPr="000B3C08">
              <w:t xml:space="preserve"> Determinarea masei moleculare a unui compus chimic.</w:t>
            </w:r>
          </w:p>
          <w:p w14:paraId="7CB1723E" w14:textId="620DD98C" w:rsidR="002437AC" w:rsidRPr="000B3C08" w:rsidRDefault="00226B58" w:rsidP="00744D12">
            <w:pPr>
              <w:jc w:val="both"/>
            </w:pPr>
            <w:r w:rsidRPr="000B3C08">
              <w:t xml:space="preserve"> Analiza </w:t>
            </w:r>
            <w:proofErr w:type="spellStart"/>
            <w:r w:rsidRPr="000B3C08">
              <w:t>eficienţei</w:t>
            </w:r>
            <w:proofErr w:type="spellEnd"/>
            <w:r w:rsidRPr="000B3C08">
              <w:t xml:space="preserve"> unui algoritm. Exemplificări de </w:t>
            </w:r>
            <w:proofErr w:type="spellStart"/>
            <w:r w:rsidRPr="000B3C08">
              <w:t>modalităţi</w:t>
            </w:r>
            <w:proofErr w:type="spellEnd"/>
            <w:r w:rsidRPr="000B3C08">
              <w:t xml:space="preserve"> de implementare a algoritmilor </w:t>
            </w:r>
            <w:proofErr w:type="spellStart"/>
            <w:r w:rsidRPr="000B3C08">
              <w:t>studiaţi</w:t>
            </w:r>
            <w:proofErr w:type="spellEnd"/>
            <w:r w:rsidRPr="000B3C08">
              <w:t>.</w:t>
            </w:r>
          </w:p>
          <w:p w14:paraId="0189E4B4" w14:textId="05DCA4F8" w:rsidR="005A057E" w:rsidRPr="000B3C08" w:rsidRDefault="000C5BBB" w:rsidP="00744D12">
            <w:pPr>
              <w:jc w:val="both"/>
            </w:pPr>
            <w:r w:rsidRPr="000B3C08">
              <w:t>Evaluare sumativă</w:t>
            </w:r>
          </w:p>
        </w:tc>
        <w:tc>
          <w:tcPr>
            <w:tcW w:w="404" w:type="pct"/>
            <w:tcBorders>
              <w:top w:val="single" w:sz="8" w:space="0" w:color="000000"/>
              <w:left w:val="single" w:sz="8" w:space="0" w:color="000000"/>
              <w:bottom w:val="single" w:sz="8" w:space="0" w:color="000000"/>
              <w:right w:val="single" w:sz="8" w:space="0" w:color="000000"/>
            </w:tcBorders>
          </w:tcPr>
          <w:p w14:paraId="2AFA85B7" w14:textId="77777777" w:rsidR="005A057E" w:rsidRPr="000B3C08" w:rsidRDefault="004C791E" w:rsidP="00BC28A5">
            <w:pPr>
              <w:jc w:val="center"/>
            </w:pPr>
            <w:r w:rsidRPr="000B3C08">
              <w:lastRenderedPageBreak/>
              <w:t>3</w:t>
            </w:r>
          </w:p>
          <w:p w14:paraId="607DBC69" w14:textId="77777777" w:rsidR="004C791E" w:rsidRPr="000B3C08" w:rsidRDefault="004C791E" w:rsidP="00BC28A5">
            <w:pPr>
              <w:jc w:val="center"/>
            </w:pPr>
          </w:p>
          <w:p w14:paraId="0CCFD6E1" w14:textId="77777777" w:rsidR="004C791E" w:rsidRPr="000B3C08" w:rsidRDefault="004C791E" w:rsidP="00BC28A5">
            <w:pPr>
              <w:jc w:val="center"/>
            </w:pPr>
          </w:p>
          <w:p w14:paraId="6DEF9052" w14:textId="77777777" w:rsidR="004C791E" w:rsidRPr="000B3C08" w:rsidRDefault="004C791E" w:rsidP="00BC28A5">
            <w:pPr>
              <w:jc w:val="center"/>
            </w:pPr>
          </w:p>
          <w:p w14:paraId="500874D2" w14:textId="77777777" w:rsidR="00744D12" w:rsidRPr="000B3C08" w:rsidRDefault="00744D12" w:rsidP="00BC28A5">
            <w:pPr>
              <w:jc w:val="center"/>
            </w:pPr>
          </w:p>
          <w:p w14:paraId="2D7C4EB9" w14:textId="77777777" w:rsidR="00744D12" w:rsidRPr="000B3C08" w:rsidRDefault="00744D12" w:rsidP="00BC28A5">
            <w:pPr>
              <w:jc w:val="center"/>
            </w:pPr>
          </w:p>
          <w:p w14:paraId="2BE18DA3" w14:textId="77777777" w:rsidR="00744D12" w:rsidRPr="000B3C08" w:rsidRDefault="00744D12" w:rsidP="00BC28A5">
            <w:pPr>
              <w:jc w:val="center"/>
            </w:pPr>
          </w:p>
          <w:p w14:paraId="2B297836" w14:textId="77777777" w:rsidR="00744D12" w:rsidRPr="000B3C08" w:rsidRDefault="00744D12" w:rsidP="00BC28A5">
            <w:pPr>
              <w:jc w:val="center"/>
            </w:pPr>
          </w:p>
          <w:p w14:paraId="11D316CA" w14:textId="77777777" w:rsidR="00744D12" w:rsidRPr="000B3C08" w:rsidRDefault="00744D12" w:rsidP="00BC28A5">
            <w:pPr>
              <w:jc w:val="center"/>
            </w:pPr>
          </w:p>
          <w:p w14:paraId="1B9C9BB3" w14:textId="77777777" w:rsidR="00744D12" w:rsidRPr="000B3C08" w:rsidRDefault="00744D12" w:rsidP="00BC28A5">
            <w:pPr>
              <w:jc w:val="center"/>
            </w:pPr>
          </w:p>
          <w:p w14:paraId="46AB1A12" w14:textId="77777777" w:rsidR="00744D12" w:rsidRPr="000B3C08" w:rsidRDefault="00744D12" w:rsidP="00BC28A5">
            <w:pPr>
              <w:jc w:val="center"/>
            </w:pPr>
          </w:p>
          <w:p w14:paraId="71357660" w14:textId="77777777" w:rsidR="00744D12" w:rsidRPr="000B3C08" w:rsidRDefault="00744D12" w:rsidP="00BC28A5">
            <w:pPr>
              <w:jc w:val="center"/>
            </w:pPr>
          </w:p>
          <w:p w14:paraId="68C3F9E9" w14:textId="77777777" w:rsidR="00744D12" w:rsidRPr="000B3C08" w:rsidRDefault="00744D12" w:rsidP="00BC28A5">
            <w:pPr>
              <w:jc w:val="center"/>
            </w:pPr>
          </w:p>
          <w:p w14:paraId="4A92B83A" w14:textId="77777777" w:rsidR="00744D12" w:rsidRPr="000B3C08" w:rsidRDefault="00744D12" w:rsidP="00BC28A5">
            <w:pPr>
              <w:jc w:val="center"/>
            </w:pPr>
          </w:p>
          <w:p w14:paraId="4C0AB07F" w14:textId="77777777" w:rsidR="00744D12" w:rsidRPr="000B3C08" w:rsidRDefault="00744D12" w:rsidP="00BC28A5">
            <w:pPr>
              <w:jc w:val="center"/>
            </w:pPr>
          </w:p>
          <w:p w14:paraId="1A672B26" w14:textId="36EF9F52" w:rsidR="00744D12" w:rsidRPr="000B3C08" w:rsidRDefault="00744D12" w:rsidP="00BC28A5">
            <w:pPr>
              <w:jc w:val="center"/>
            </w:pPr>
            <w:r w:rsidRPr="000B3C08">
              <w:t>1</w:t>
            </w:r>
          </w:p>
          <w:p w14:paraId="5B8C2E50" w14:textId="2BD99332" w:rsidR="00744D12" w:rsidRPr="000B3C08" w:rsidRDefault="00744D12" w:rsidP="00BC28A5">
            <w:pPr>
              <w:jc w:val="center"/>
            </w:pPr>
            <w:r w:rsidRPr="000B3C08">
              <w:t>1</w:t>
            </w:r>
          </w:p>
          <w:p w14:paraId="28C8B5B5" w14:textId="77777777" w:rsidR="00744D12" w:rsidRPr="000B3C08" w:rsidRDefault="00744D12" w:rsidP="00BC28A5">
            <w:pPr>
              <w:jc w:val="center"/>
            </w:pPr>
          </w:p>
          <w:p w14:paraId="2217916D" w14:textId="54F0C0BA" w:rsidR="00744D12" w:rsidRPr="000B3C08" w:rsidRDefault="00744D12" w:rsidP="00BC28A5">
            <w:pPr>
              <w:jc w:val="center"/>
            </w:pPr>
            <w:r w:rsidRPr="000B3C08">
              <w:t>1</w:t>
            </w:r>
          </w:p>
        </w:tc>
        <w:tc>
          <w:tcPr>
            <w:tcW w:w="636" w:type="pct"/>
            <w:tcBorders>
              <w:top w:val="single" w:sz="8" w:space="0" w:color="000000"/>
              <w:left w:val="single" w:sz="8" w:space="0" w:color="000000"/>
              <w:bottom w:val="single" w:sz="8" w:space="0" w:color="000000"/>
              <w:right w:val="single" w:sz="8" w:space="0" w:color="000000"/>
            </w:tcBorders>
          </w:tcPr>
          <w:p w14:paraId="19CC56F9" w14:textId="77777777" w:rsidR="00C039B2" w:rsidRPr="000B3C08" w:rsidRDefault="00C039B2" w:rsidP="00BC28A5">
            <w:pPr>
              <w:jc w:val="center"/>
            </w:pPr>
            <w:r w:rsidRPr="000B3C08">
              <w:lastRenderedPageBreak/>
              <w:t>S31 - S33(M5)</w:t>
            </w:r>
          </w:p>
          <w:p w14:paraId="33AF11F9" w14:textId="77777777" w:rsidR="00C039B2" w:rsidRPr="000B3C08" w:rsidRDefault="00C039B2" w:rsidP="00BC28A5">
            <w:pPr>
              <w:jc w:val="center"/>
            </w:pPr>
          </w:p>
          <w:p w14:paraId="729184A4" w14:textId="77777777" w:rsidR="00C039B2" w:rsidRPr="000B3C08" w:rsidRDefault="00C039B2" w:rsidP="00BC28A5">
            <w:pPr>
              <w:jc w:val="center"/>
            </w:pPr>
          </w:p>
          <w:p w14:paraId="666F8268" w14:textId="77777777" w:rsidR="00C039B2" w:rsidRPr="000B3C08" w:rsidRDefault="00C039B2" w:rsidP="00BC28A5">
            <w:pPr>
              <w:jc w:val="center"/>
            </w:pPr>
          </w:p>
          <w:p w14:paraId="6EA785D5" w14:textId="77777777" w:rsidR="00C039B2" w:rsidRPr="000B3C08" w:rsidRDefault="00C039B2" w:rsidP="00BC28A5">
            <w:pPr>
              <w:jc w:val="center"/>
            </w:pPr>
          </w:p>
          <w:p w14:paraId="6CB06D16" w14:textId="77777777" w:rsidR="00C039B2" w:rsidRPr="000B3C08" w:rsidRDefault="00C039B2" w:rsidP="00BC28A5">
            <w:pPr>
              <w:jc w:val="center"/>
            </w:pPr>
          </w:p>
          <w:p w14:paraId="4349B7E0" w14:textId="77777777" w:rsidR="00C039B2" w:rsidRPr="000B3C08" w:rsidRDefault="00C039B2" w:rsidP="00BC28A5">
            <w:pPr>
              <w:jc w:val="center"/>
            </w:pPr>
          </w:p>
          <w:p w14:paraId="2AE92578" w14:textId="77777777" w:rsidR="00C039B2" w:rsidRPr="000B3C08" w:rsidRDefault="00C039B2" w:rsidP="00BC28A5">
            <w:pPr>
              <w:jc w:val="center"/>
            </w:pPr>
          </w:p>
          <w:p w14:paraId="74BE2876" w14:textId="77777777" w:rsidR="00C039B2" w:rsidRPr="000B3C08" w:rsidRDefault="00C039B2" w:rsidP="00BC28A5">
            <w:pPr>
              <w:jc w:val="center"/>
            </w:pPr>
          </w:p>
          <w:p w14:paraId="6455A9B4" w14:textId="77777777" w:rsidR="00C039B2" w:rsidRPr="000B3C08" w:rsidRDefault="00C039B2" w:rsidP="00BC28A5">
            <w:pPr>
              <w:jc w:val="center"/>
            </w:pPr>
          </w:p>
          <w:p w14:paraId="00390657" w14:textId="77777777" w:rsidR="00C039B2" w:rsidRPr="000B3C08" w:rsidRDefault="00C039B2" w:rsidP="00BC28A5">
            <w:pPr>
              <w:jc w:val="center"/>
            </w:pPr>
          </w:p>
          <w:p w14:paraId="043E46BB" w14:textId="77777777" w:rsidR="00C039B2" w:rsidRPr="000B3C08" w:rsidRDefault="00C039B2" w:rsidP="00BC28A5">
            <w:pPr>
              <w:jc w:val="center"/>
            </w:pPr>
          </w:p>
          <w:p w14:paraId="0CF9586F" w14:textId="77777777" w:rsidR="00C039B2" w:rsidRPr="000B3C08" w:rsidRDefault="00C039B2" w:rsidP="00BC28A5">
            <w:pPr>
              <w:jc w:val="center"/>
            </w:pPr>
          </w:p>
          <w:p w14:paraId="3B43F943" w14:textId="77777777" w:rsidR="00C039B2" w:rsidRPr="000B3C08" w:rsidRDefault="00C039B2" w:rsidP="00BC28A5">
            <w:pPr>
              <w:jc w:val="center"/>
            </w:pPr>
          </w:p>
          <w:p w14:paraId="52BE55EE" w14:textId="77777777" w:rsidR="00C039B2" w:rsidRPr="000B3C08" w:rsidRDefault="00C039B2" w:rsidP="00BC28A5">
            <w:pPr>
              <w:jc w:val="center"/>
            </w:pPr>
          </w:p>
          <w:p w14:paraId="060F7E36" w14:textId="77777777" w:rsidR="005A057E" w:rsidRPr="000B3C08" w:rsidRDefault="00C039B2" w:rsidP="00BC28A5">
            <w:pPr>
              <w:jc w:val="center"/>
            </w:pPr>
            <w:r w:rsidRPr="000B3C08">
              <w:t xml:space="preserve"> S34(M5) S35(M5)</w:t>
            </w:r>
          </w:p>
          <w:p w14:paraId="3DFB3FDB" w14:textId="77777777" w:rsidR="005F5304" w:rsidRPr="000B3C08" w:rsidRDefault="005F5304" w:rsidP="00BC28A5">
            <w:pPr>
              <w:jc w:val="center"/>
            </w:pPr>
          </w:p>
          <w:p w14:paraId="7D32D9BD" w14:textId="7361DF87" w:rsidR="005F5304" w:rsidRPr="000B3C08" w:rsidRDefault="005F5304" w:rsidP="00BC28A5">
            <w:pPr>
              <w:jc w:val="center"/>
            </w:pPr>
            <w:r w:rsidRPr="000B3C08">
              <w:t>S36(M5)</w:t>
            </w:r>
          </w:p>
        </w:tc>
        <w:tc>
          <w:tcPr>
            <w:tcW w:w="788" w:type="pct"/>
            <w:tcBorders>
              <w:top w:val="single" w:sz="8" w:space="0" w:color="000000"/>
              <w:left w:val="single" w:sz="8" w:space="0" w:color="000000"/>
              <w:bottom w:val="single" w:sz="8" w:space="0" w:color="000000"/>
              <w:right w:val="single" w:sz="8" w:space="0" w:color="000000"/>
            </w:tcBorders>
          </w:tcPr>
          <w:p w14:paraId="22D81685" w14:textId="77777777" w:rsidR="005A057E" w:rsidRDefault="005A057E" w:rsidP="00BC28A5">
            <w:pPr>
              <w:jc w:val="center"/>
              <w:rPr>
                <w:b/>
                <w:bCs/>
              </w:rPr>
            </w:pPr>
          </w:p>
        </w:tc>
      </w:tr>
    </w:tbl>
    <w:p w14:paraId="3883A225" w14:textId="77777777" w:rsidR="00B16BDF" w:rsidRDefault="002A3F44" w:rsidP="002D3AA0">
      <w:pPr>
        <w:numPr>
          <w:ilvl w:val="0"/>
          <w:numId w:val="38"/>
        </w:numPr>
        <w:rPr>
          <w:b/>
          <w:bCs/>
        </w:rPr>
      </w:pPr>
      <w:r>
        <w:rPr>
          <w:b/>
          <w:bCs/>
        </w:rPr>
        <w:br w:type="page"/>
      </w:r>
      <w:r w:rsidR="00B16BDF">
        <w:rPr>
          <w:b/>
          <w:bCs/>
        </w:rPr>
        <w:lastRenderedPageBreak/>
        <w:t xml:space="preserve"> Proiectul unităţii de învăţare </w:t>
      </w:r>
      <w:r w:rsidR="00B16BDF">
        <w:rPr>
          <w:b/>
          <w:bCs/>
        </w:rPr>
        <w:tab/>
      </w:r>
    </w:p>
    <w:p w14:paraId="2CF03B9C" w14:textId="77777777" w:rsidR="00B16BDF" w:rsidRDefault="00B16BDF" w:rsidP="00B16BDF">
      <w:pPr>
        <w:rPr>
          <w:b/>
          <w:bCs/>
        </w:rPr>
      </w:pPr>
    </w:p>
    <w:p w14:paraId="172BA52B" w14:textId="265AABA9" w:rsidR="00B16BDF" w:rsidRDefault="00B16BDF" w:rsidP="00B16BDF">
      <w:pPr>
        <w:ind w:left="360"/>
        <w:jc w:val="both"/>
        <w:rPr>
          <w:b/>
          <w:bCs/>
        </w:rPr>
      </w:pPr>
      <w:proofErr w:type="spellStart"/>
      <w:r>
        <w:rPr>
          <w:b/>
          <w:bCs/>
        </w:rPr>
        <w:t>Şcoala</w:t>
      </w:r>
      <w:proofErr w:type="spellEnd"/>
      <w:r>
        <w:rPr>
          <w:b/>
          <w:bCs/>
        </w:rPr>
        <w:t xml:space="preserve">: </w:t>
      </w:r>
      <w:r w:rsidR="00F77DD3">
        <w:rPr>
          <w:b/>
          <w:bCs/>
        </w:rPr>
        <w:t>Colegiul Național „Școala Centrală”</w:t>
      </w:r>
      <w:r>
        <w:rPr>
          <w:b/>
          <w:bCs/>
        </w:rPr>
        <w:tab/>
      </w:r>
      <w:r>
        <w:rPr>
          <w:b/>
          <w:bCs/>
        </w:rPr>
        <w:tab/>
      </w:r>
      <w:r>
        <w:rPr>
          <w:b/>
          <w:bCs/>
        </w:rPr>
        <w:tab/>
      </w:r>
      <w:r>
        <w:rPr>
          <w:b/>
          <w:bCs/>
        </w:rPr>
        <w:tab/>
      </w:r>
      <w:r>
        <w:rPr>
          <w:b/>
          <w:bCs/>
        </w:rPr>
        <w:tab/>
      </w:r>
      <w:r>
        <w:rPr>
          <w:b/>
          <w:bCs/>
        </w:rPr>
        <w:tab/>
      </w:r>
      <w:r>
        <w:rPr>
          <w:b/>
          <w:bCs/>
        </w:rPr>
        <w:tab/>
      </w:r>
      <w:r w:rsidR="008D02A2">
        <w:rPr>
          <w:b/>
          <w:bCs/>
        </w:rPr>
        <w:tab/>
      </w:r>
      <w:r>
        <w:rPr>
          <w:b/>
          <w:bCs/>
        </w:rPr>
        <w:t>Profesor îndrumă</w:t>
      </w:r>
      <w:r w:rsidR="00F77DD3">
        <w:rPr>
          <w:b/>
          <w:bCs/>
        </w:rPr>
        <w:t xml:space="preserve">tor: </w:t>
      </w:r>
      <w:proofErr w:type="spellStart"/>
      <w:r w:rsidR="008D02A2" w:rsidRPr="008D02A2">
        <w:rPr>
          <w:b/>
          <w:bCs/>
        </w:rPr>
        <w:t>Balcă</w:t>
      </w:r>
      <w:proofErr w:type="spellEnd"/>
      <w:r w:rsidR="008D02A2" w:rsidRPr="008D02A2">
        <w:rPr>
          <w:b/>
          <w:bCs/>
        </w:rPr>
        <w:t xml:space="preserve"> Mariana Mihaela</w:t>
      </w:r>
    </w:p>
    <w:p w14:paraId="006C1FC4" w14:textId="42073874" w:rsidR="00B16BDF" w:rsidRDefault="00B16BDF" w:rsidP="00B16BDF">
      <w:pPr>
        <w:ind w:left="360"/>
        <w:jc w:val="both"/>
        <w:rPr>
          <w:b/>
          <w:bCs/>
        </w:rPr>
      </w:pPr>
      <w:r>
        <w:rPr>
          <w:b/>
          <w:bCs/>
        </w:rPr>
        <w:t>Clasa:</w:t>
      </w:r>
      <w:r w:rsidR="008D02A2">
        <w:rPr>
          <w:b/>
          <w:bCs/>
        </w:rPr>
        <w:t xml:space="preserve"> 9H</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4F0B5E12" w14:textId="21B88955" w:rsidR="00B16BDF" w:rsidRDefault="00B16BDF" w:rsidP="00B16BDF">
      <w:pPr>
        <w:ind w:left="360"/>
        <w:jc w:val="both"/>
        <w:rPr>
          <w:b/>
          <w:bCs/>
        </w:rPr>
      </w:pPr>
      <w:r>
        <w:rPr>
          <w:b/>
          <w:bCs/>
        </w:rPr>
        <w:t xml:space="preserve">Disciplina: </w:t>
      </w:r>
      <w:r w:rsidR="008D02A2">
        <w:rPr>
          <w:b/>
          <w:bCs/>
        </w:rPr>
        <w:t>Informatică</w:t>
      </w:r>
    </w:p>
    <w:p w14:paraId="0224B767" w14:textId="371259E1" w:rsidR="00B16BDF" w:rsidRDefault="00B16BDF" w:rsidP="00B16BDF">
      <w:pPr>
        <w:ind w:left="360"/>
        <w:jc w:val="both"/>
        <w:rPr>
          <w:b/>
          <w:bCs/>
        </w:rPr>
      </w:pPr>
      <w:r>
        <w:rPr>
          <w:b/>
          <w:bCs/>
        </w:rPr>
        <w:t xml:space="preserve">An </w:t>
      </w:r>
      <w:proofErr w:type="spellStart"/>
      <w:r>
        <w:rPr>
          <w:b/>
          <w:bCs/>
        </w:rPr>
        <w:t>şcolar</w:t>
      </w:r>
      <w:proofErr w:type="spellEnd"/>
      <w:r>
        <w:rPr>
          <w:b/>
          <w:bCs/>
        </w:rPr>
        <w:t xml:space="preserve">: </w:t>
      </w:r>
      <w:r w:rsidR="008D02A2">
        <w:rPr>
          <w:b/>
          <w:bCs/>
        </w:rPr>
        <w:t>2025-2026</w:t>
      </w:r>
    </w:p>
    <w:p w14:paraId="559CA7B5" w14:textId="77777777" w:rsidR="002E7242" w:rsidRDefault="002E7242" w:rsidP="005320CB">
      <w:pPr>
        <w:ind w:left="360"/>
        <w:jc w:val="both"/>
        <w:rPr>
          <w:b/>
          <w:bCs/>
        </w:rPr>
      </w:pPr>
    </w:p>
    <w:p w14:paraId="75DABAEC" w14:textId="77777777" w:rsidR="005320CB" w:rsidRDefault="005320CB" w:rsidP="005320CB">
      <w:pPr>
        <w:ind w:left="360"/>
        <w:jc w:val="both"/>
        <w:rPr>
          <w:b/>
          <w:bCs/>
        </w:rPr>
      </w:pPr>
      <w:r>
        <w:rPr>
          <w:b/>
          <w:bCs/>
        </w:rPr>
        <w:t>Semestrul</w:t>
      </w:r>
      <w:r w:rsidR="002D3AA0">
        <w:rPr>
          <w:b/>
          <w:bCs/>
        </w:rPr>
        <w:t xml:space="preserve"> al II-lea</w:t>
      </w:r>
    </w:p>
    <w:p w14:paraId="6341DD5A" w14:textId="39EA22AC" w:rsidR="005320CB" w:rsidRDefault="005320CB" w:rsidP="005320CB">
      <w:pPr>
        <w:ind w:left="4320" w:firstLine="360"/>
        <w:rPr>
          <w:b/>
          <w:bCs/>
        </w:rPr>
      </w:pPr>
      <w:r>
        <w:rPr>
          <w:b/>
          <w:bCs/>
        </w:rPr>
        <w:t xml:space="preserve">Unitatea de </w:t>
      </w:r>
      <w:proofErr w:type="spellStart"/>
      <w:r>
        <w:rPr>
          <w:b/>
          <w:bCs/>
        </w:rPr>
        <w:t>învăţare</w:t>
      </w:r>
      <w:proofErr w:type="spellEnd"/>
      <w:r w:rsidR="00CA7563">
        <w:rPr>
          <w:b/>
          <w:bCs/>
        </w:rPr>
        <w:t>:</w:t>
      </w:r>
      <w:r>
        <w:rPr>
          <w:b/>
          <w:bCs/>
        </w:rPr>
        <w:t xml:space="preserve">  </w:t>
      </w:r>
      <w:r w:rsidR="003F5271">
        <w:rPr>
          <w:b/>
          <w:bCs/>
        </w:rPr>
        <w:t>Algoritmi Elementari</w:t>
      </w:r>
    </w:p>
    <w:p w14:paraId="70D5BC01" w14:textId="7BE2382F" w:rsidR="005320CB" w:rsidRDefault="005320CB" w:rsidP="005320CB">
      <w:pPr>
        <w:ind w:left="4320" w:firstLine="720"/>
        <w:rPr>
          <w:b/>
          <w:bCs/>
        </w:rPr>
      </w:pPr>
      <w:r>
        <w:rPr>
          <w:b/>
          <w:bCs/>
        </w:rPr>
        <w:t xml:space="preserve">Număr de ore alocate: </w:t>
      </w:r>
      <w:r w:rsidR="007C57BF">
        <w:rPr>
          <w:b/>
          <w:bCs/>
        </w:rPr>
        <w:t>14</w:t>
      </w:r>
    </w:p>
    <w:p w14:paraId="529A6B4C" w14:textId="77777777" w:rsidR="005320CB" w:rsidRDefault="005320CB" w:rsidP="005320CB">
      <w:pPr>
        <w:ind w:left="360"/>
        <w:jc w:val="both"/>
        <w:rPr>
          <w:b/>
          <w:bCs/>
        </w:rPr>
      </w:pPr>
    </w:p>
    <w:tbl>
      <w:tblPr>
        <w:tblW w:w="46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4207"/>
        <w:gridCol w:w="3284"/>
        <w:gridCol w:w="1905"/>
        <w:gridCol w:w="1637"/>
      </w:tblGrid>
      <w:tr w:rsidR="005320CB" w14:paraId="3942BF50" w14:textId="77777777" w:rsidTr="002A3F44">
        <w:trPr>
          <w:tblHeader/>
        </w:trPr>
        <w:tc>
          <w:tcPr>
            <w:tcW w:w="0" w:type="auto"/>
            <w:tcBorders>
              <w:top w:val="single" w:sz="8" w:space="0" w:color="000000"/>
              <w:left w:val="single" w:sz="8" w:space="0" w:color="000000"/>
              <w:bottom w:val="single" w:sz="8" w:space="0" w:color="000000"/>
              <w:right w:val="single" w:sz="8" w:space="0" w:color="000000"/>
            </w:tcBorders>
            <w:hideMark/>
          </w:tcPr>
          <w:p w14:paraId="0913230C" w14:textId="77777777" w:rsidR="005320CB" w:rsidRDefault="005320CB" w:rsidP="0061518C">
            <w:pPr>
              <w:jc w:val="center"/>
              <w:rPr>
                <w:color w:val="000000"/>
              </w:rPr>
            </w:pPr>
            <w:r>
              <w:rPr>
                <w:b/>
                <w:bCs/>
              </w:rPr>
              <w:t>Conţinuturi (detalieri)</w:t>
            </w:r>
          </w:p>
        </w:tc>
        <w:tc>
          <w:tcPr>
            <w:tcW w:w="1519" w:type="pct"/>
            <w:tcBorders>
              <w:top w:val="single" w:sz="8" w:space="0" w:color="000000"/>
              <w:left w:val="single" w:sz="8" w:space="0" w:color="000000"/>
              <w:bottom w:val="single" w:sz="8" w:space="0" w:color="000000"/>
              <w:right w:val="single" w:sz="8" w:space="0" w:color="000000"/>
            </w:tcBorders>
            <w:hideMark/>
          </w:tcPr>
          <w:p w14:paraId="3E342E12" w14:textId="77777777" w:rsidR="005320CB" w:rsidRPr="002E7242" w:rsidRDefault="005320CB" w:rsidP="0061518C">
            <w:pPr>
              <w:rPr>
                <w:color w:val="000000"/>
              </w:rPr>
            </w:pPr>
            <w:r w:rsidRPr="002E7242">
              <w:rPr>
                <w:b/>
                <w:bCs/>
                <w:color w:val="000000"/>
              </w:rPr>
              <w:t>Competenţe specifice vizate / rezultate ale învă</w:t>
            </w:r>
            <w:r w:rsidR="0007444D">
              <w:rPr>
                <w:b/>
                <w:bCs/>
                <w:color w:val="000000"/>
              </w:rPr>
              <w:t>ţ</w:t>
            </w:r>
            <w:r w:rsidRPr="002E7242">
              <w:rPr>
                <w:b/>
                <w:bCs/>
                <w:color w:val="000000"/>
              </w:rPr>
              <w:t>ării</w:t>
            </w:r>
          </w:p>
        </w:tc>
        <w:tc>
          <w:tcPr>
            <w:tcW w:w="1107" w:type="pct"/>
            <w:tcBorders>
              <w:top w:val="single" w:sz="8" w:space="0" w:color="000000"/>
              <w:left w:val="single" w:sz="8" w:space="0" w:color="000000"/>
              <w:bottom w:val="single" w:sz="8" w:space="0" w:color="000000"/>
              <w:right w:val="single" w:sz="8" w:space="0" w:color="000000"/>
            </w:tcBorders>
            <w:hideMark/>
          </w:tcPr>
          <w:p w14:paraId="72D8308B" w14:textId="77777777" w:rsidR="005320CB" w:rsidRDefault="005320CB" w:rsidP="0061518C">
            <w:pPr>
              <w:jc w:val="center"/>
              <w:rPr>
                <w:color w:val="000000"/>
              </w:rPr>
            </w:pPr>
            <w:r>
              <w:rPr>
                <w:b/>
                <w:bCs/>
              </w:rPr>
              <w:t>Activităţi de învăţare</w:t>
            </w:r>
          </w:p>
        </w:tc>
        <w:tc>
          <w:tcPr>
            <w:tcW w:w="697" w:type="pct"/>
            <w:tcBorders>
              <w:top w:val="single" w:sz="8" w:space="0" w:color="000000"/>
              <w:left w:val="single" w:sz="8" w:space="0" w:color="000000"/>
              <w:bottom w:val="single" w:sz="8" w:space="0" w:color="000000"/>
              <w:right w:val="single" w:sz="8" w:space="0" w:color="000000"/>
            </w:tcBorders>
            <w:hideMark/>
          </w:tcPr>
          <w:p w14:paraId="6ACB33B0" w14:textId="77777777" w:rsidR="005320CB" w:rsidRDefault="005320CB" w:rsidP="0061518C">
            <w:pPr>
              <w:jc w:val="center"/>
              <w:rPr>
                <w:color w:val="000000"/>
              </w:rPr>
            </w:pPr>
            <w:r>
              <w:rPr>
                <w:b/>
                <w:bCs/>
              </w:rPr>
              <w:t>Resurse</w:t>
            </w:r>
            <w:r>
              <w:rPr>
                <w:rStyle w:val="FootnoteReference"/>
                <w:b/>
                <w:bCs/>
              </w:rPr>
              <w:footnoteReference w:id="3"/>
            </w:r>
          </w:p>
        </w:tc>
        <w:tc>
          <w:tcPr>
            <w:tcW w:w="601" w:type="pct"/>
            <w:tcBorders>
              <w:top w:val="single" w:sz="8" w:space="0" w:color="000000"/>
              <w:left w:val="single" w:sz="8" w:space="0" w:color="000000"/>
              <w:bottom w:val="single" w:sz="8" w:space="0" w:color="000000"/>
              <w:right w:val="single" w:sz="8" w:space="0" w:color="000000"/>
            </w:tcBorders>
            <w:hideMark/>
          </w:tcPr>
          <w:p w14:paraId="108AD60F" w14:textId="77777777" w:rsidR="005320CB" w:rsidRDefault="005320CB" w:rsidP="0061518C">
            <w:pPr>
              <w:jc w:val="center"/>
              <w:rPr>
                <w:color w:val="000000"/>
              </w:rPr>
            </w:pPr>
            <w:r>
              <w:rPr>
                <w:b/>
                <w:bCs/>
              </w:rPr>
              <w:t>Evaluare</w:t>
            </w:r>
          </w:p>
        </w:tc>
      </w:tr>
      <w:tr w:rsidR="005320CB" w14:paraId="1A9AA35C" w14:textId="77777777" w:rsidTr="0061518C">
        <w:tc>
          <w:tcPr>
            <w:tcW w:w="0" w:type="auto"/>
            <w:tcBorders>
              <w:top w:val="single" w:sz="8" w:space="0" w:color="000000"/>
              <w:left w:val="single" w:sz="8" w:space="0" w:color="000000"/>
              <w:bottom w:val="single" w:sz="8" w:space="0" w:color="000000"/>
              <w:right w:val="single" w:sz="8" w:space="0" w:color="000000"/>
            </w:tcBorders>
          </w:tcPr>
          <w:p w14:paraId="50B22CF0" w14:textId="77777777" w:rsidR="005320CB" w:rsidRDefault="005320CB" w:rsidP="0061518C">
            <w:pPr>
              <w:jc w:val="both"/>
              <w:rPr>
                <w:color w:val="000000"/>
              </w:rPr>
            </w:pPr>
          </w:p>
          <w:p w14:paraId="5E72DAF6" w14:textId="31E384BA" w:rsidR="005320CB" w:rsidRPr="00E12F14" w:rsidRDefault="00E12F14" w:rsidP="0061518C">
            <w:pPr>
              <w:jc w:val="both"/>
            </w:pPr>
            <w:r w:rsidRPr="00E12F14">
              <w:t>Algoritmi elementari pentru prelucrarea numerelor; prelucrarea cifrelor unui număr; probleme de divizibilitate; calculul unor expresii simple; prelucrarea secvențelor de valori; determinarea minimului și maximului; verificarea proprietăților unei secvențe; numărarea elementelor cu anumite proprietăți; generarea șirurilor recurente; șirul Fibonacci.</w:t>
            </w:r>
          </w:p>
          <w:p w14:paraId="7746FF28" w14:textId="77777777" w:rsidR="005320CB" w:rsidRDefault="005320CB" w:rsidP="0061518C">
            <w:pPr>
              <w:jc w:val="both"/>
              <w:rPr>
                <w:b/>
                <w:bCs/>
              </w:rPr>
            </w:pPr>
          </w:p>
          <w:p w14:paraId="79B7A208" w14:textId="77777777" w:rsidR="005320CB" w:rsidRDefault="005320CB" w:rsidP="0061518C">
            <w:pPr>
              <w:jc w:val="both"/>
              <w:rPr>
                <w:b/>
                <w:bCs/>
              </w:rPr>
            </w:pPr>
          </w:p>
          <w:p w14:paraId="14CFFA88" w14:textId="77777777" w:rsidR="005320CB" w:rsidRDefault="005320CB" w:rsidP="0061518C">
            <w:pPr>
              <w:jc w:val="both"/>
              <w:rPr>
                <w:b/>
                <w:bCs/>
              </w:rPr>
            </w:pPr>
          </w:p>
          <w:p w14:paraId="09CADCFF" w14:textId="77777777" w:rsidR="005320CB" w:rsidRDefault="005320CB" w:rsidP="0061518C">
            <w:pPr>
              <w:jc w:val="both"/>
              <w:rPr>
                <w:b/>
                <w:bCs/>
              </w:rPr>
            </w:pPr>
          </w:p>
          <w:p w14:paraId="468CCED8" w14:textId="77777777" w:rsidR="005320CB" w:rsidRDefault="005320CB" w:rsidP="0061518C">
            <w:pPr>
              <w:jc w:val="both"/>
              <w:rPr>
                <w:b/>
                <w:bCs/>
              </w:rPr>
            </w:pPr>
          </w:p>
          <w:p w14:paraId="22E814C1" w14:textId="77777777" w:rsidR="005320CB" w:rsidRDefault="005320CB" w:rsidP="0061518C">
            <w:pPr>
              <w:jc w:val="both"/>
              <w:rPr>
                <w:b/>
                <w:bCs/>
              </w:rPr>
            </w:pPr>
          </w:p>
          <w:p w14:paraId="3C70F340" w14:textId="77777777" w:rsidR="005320CB" w:rsidRDefault="005320CB" w:rsidP="0061518C">
            <w:pPr>
              <w:jc w:val="both"/>
              <w:rPr>
                <w:b/>
                <w:bCs/>
              </w:rPr>
            </w:pPr>
          </w:p>
          <w:p w14:paraId="5430AE7F" w14:textId="77777777" w:rsidR="005320CB" w:rsidRDefault="005320CB" w:rsidP="0061518C">
            <w:pPr>
              <w:jc w:val="both"/>
              <w:rPr>
                <w:b/>
                <w:bCs/>
                <w:color w:val="000000"/>
              </w:rPr>
            </w:pPr>
          </w:p>
        </w:tc>
        <w:tc>
          <w:tcPr>
            <w:tcW w:w="1519" w:type="pct"/>
            <w:tcBorders>
              <w:top w:val="single" w:sz="8" w:space="0" w:color="000000"/>
              <w:left w:val="single" w:sz="8" w:space="0" w:color="000000"/>
              <w:bottom w:val="single" w:sz="8" w:space="0" w:color="000000"/>
              <w:right w:val="single" w:sz="8" w:space="0" w:color="000000"/>
            </w:tcBorders>
          </w:tcPr>
          <w:p w14:paraId="6AA32C94" w14:textId="77777777" w:rsidR="005320CB" w:rsidRDefault="005320CB" w:rsidP="0061518C">
            <w:pPr>
              <w:jc w:val="both"/>
              <w:rPr>
                <w:color w:val="000000"/>
              </w:rPr>
            </w:pPr>
          </w:p>
          <w:p w14:paraId="10F21FEE" w14:textId="77777777" w:rsidR="005320CB" w:rsidRDefault="005320CB" w:rsidP="0061518C">
            <w:pPr>
              <w:jc w:val="both"/>
              <w:rPr>
                <w:color w:val="000000"/>
              </w:rPr>
            </w:pPr>
          </w:p>
          <w:p w14:paraId="085BE9BB" w14:textId="77777777" w:rsidR="00FB01CB" w:rsidRDefault="00D473BA" w:rsidP="0061518C">
            <w:pPr>
              <w:jc w:val="both"/>
              <w:rPr>
                <w:color w:val="000000"/>
              </w:rPr>
            </w:pPr>
            <w:r w:rsidRPr="00D473BA">
              <w:rPr>
                <w:color w:val="000000"/>
              </w:rPr>
              <w:t xml:space="preserve">3.1. Analizarea </w:t>
            </w:r>
            <w:proofErr w:type="spellStart"/>
            <w:r w:rsidRPr="00D473BA">
              <w:rPr>
                <w:color w:val="000000"/>
              </w:rPr>
              <w:t>enunţului</w:t>
            </w:r>
            <w:proofErr w:type="spellEnd"/>
            <w:r w:rsidRPr="00D473BA">
              <w:rPr>
                <w:color w:val="000000"/>
              </w:rPr>
              <w:t xml:space="preserve"> unei probleme: identificarea datele de intrare </w:t>
            </w:r>
            <w:proofErr w:type="spellStart"/>
            <w:r w:rsidRPr="00D473BA">
              <w:rPr>
                <w:color w:val="000000"/>
              </w:rPr>
              <w:t>şi</w:t>
            </w:r>
            <w:proofErr w:type="spellEnd"/>
            <w:r w:rsidRPr="00D473BA">
              <w:rPr>
                <w:color w:val="000000"/>
              </w:rPr>
              <w:t xml:space="preserve"> a datele de </w:t>
            </w:r>
            <w:proofErr w:type="spellStart"/>
            <w:r w:rsidRPr="00D473BA">
              <w:rPr>
                <w:color w:val="000000"/>
              </w:rPr>
              <w:t>ieşire</w:t>
            </w:r>
            <w:proofErr w:type="spellEnd"/>
            <w:r w:rsidRPr="00D473BA">
              <w:rPr>
                <w:color w:val="000000"/>
              </w:rPr>
              <w:t xml:space="preserve"> (cu specificarea tipul datelor </w:t>
            </w:r>
            <w:proofErr w:type="spellStart"/>
            <w:r w:rsidRPr="00D473BA">
              <w:rPr>
                <w:color w:val="000000"/>
              </w:rPr>
              <w:t>şi</w:t>
            </w:r>
            <w:proofErr w:type="spellEnd"/>
            <w:r w:rsidRPr="00D473BA">
              <w:rPr>
                <w:color w:val="000000"/>
              </w:rPr>
              <w:t xml:space="preserve"> a </w:t>
            </w:r>
            <w:proofErr w:type="spellStart"/>
            <w:r w:rsidRPr="00D473BA">
              <w:rPr>
                <w:color w:val="000000"/>
              </w:rPr>
              <w:t>relaţiilor</w:t>
            </w:r>
            <w:proofErr w:type="spellEnd"/>
            <w:r w:rsidRPr="00D473BA">
              <w:rPr>
                <w:color w:val="000000"/>
              </w:rPr>
              <w:t xml:space="preserve"> existente între date) </w:t>
            </w:r>
            <w:proofErr w:type="spellStart"/>
            <w:r w:rsidRPr="00D473BA">
              <w:rPr>
                <w:color w:val="000000"/>
              </w:rPr>
              <w:t>şi</w:t>
            </w:r>
            <w:proofErr w:type="spellEnd"/>
            <w:r w:rsidRPr="00D473BA">
              <w:rPr>
                <w:color w:val="000000"/>
              </w:rPr>
              <w:t xml:space="preserve"> stabilirea </w:t>
            </w:r>
            <w:proofErr w:type="spellStart"/>
            <w:r w:rsidRPr="00D473BA">
              <w:rPr>
                <w:color w:val="000000"/>
              </w:rPr>
              <w:t>paşilor</w:t>
            </w:r>
            <w:proofErr w:type="spellEnd"/>
            <w:r w:rsidRPr="00D473BA">
              <w:rPr>
                <w:color w:val="000000"/>
              </w:rPr>
              <w:t xml:space="preserve"> de rezolvare a problemei. </w:t>
            </w:r>
          </w:p>
          <w:p w14:paraId="47A0A767" w14:textId="77777777" w:rsidR="00FB01CB" w:rsidRDefault="00FB01CB" w:rsidP="0061518C">
            <w:pPr>
              <w:jc w:val="both"/>
              <w:rPr>
                <w:color w:val="000000"/>
              </w:rPr>
            </w:pPr>
          </w:p>
          <w:p w14:paraId="16C42F1F" w14:textId="77777777" w:rsidR="00FB01CB" w:rsidRDefault="00D473BA" w:rsidP="0061518C">
            <w:pPr>
              <w:jc w:val="both"/>
              <w:rPr>
                <w:color w:val="000000"/>
              </w:rPr>
            </w:pPr>
            <w:r w:rsidRPr="00D473BA">
              <w:rPr>
                <w:color w:val="000000"/>
              </w:rPr>
              <w:t xml:space="preserve">3.2. Reprezentarea algoritmilor în pseudocod </w:t>
            </w:r>
          </w:p>
          <w:p w14:paraId="4A398F3B" w14:textId="77777777" w:rsidR="00FB01CB" w:rsidRDefault="00FB01CB" w:rsidP="0061518C">
            <w:pPr>
              <w:jc w:val="both"/>
              <w:rPr>
                <w:color w:val="000000"/>
              </w:rPr>
            </w:pPr>
          </w:p>
          <w:p w14:paraId="662974F4" w14:textId="7F5064D7" w:rsidR="005320CB" w:rsidRDefault="00D473BA" w:rsidP="0061518C">
            <w:pPr>
              <w:jc w:val="both"/>
              <w:rPr>
                <w:color w:val="000000"/>
              </w:rPr>
            </w:pPr>
            <w:r w:rsidRPr="00D473BA">
              <w:rPr>
                <w:color w:val="000000"/>
              </w:rPr>
              <w:t>3.3. Respectarea principiilor programării structurate în procesul de elaborare a algoritmilor</w:t>
            </w:r>
          </w:p>
        </w:tc>
        <w:tc>
          <w:tcPr>
            <w:tcW w:w="1107" w:type="pct"/>
            <w:tcBorders>
              <w:top w:val="single" w:sz="8" w:space="0" w:color="000000"/>
              <w:left w:val="single" w:sz="8" w:space="0" w:color="000000"/>
              <w:bottom w:val="single" w:sz="8" w:space="0" w:color="000000"/>
              <w:right w:val="single" w:sz="8" w:space="0" w:color="000000"/>
            </w:tcBorders>
          </w:tcPr>
          <w:p w14:paraId="4039347F" w14:textId="5B0C6799" w:rsidR="00FB01CB" w:rsidRPr="00FB01CB" w:rsidRDefault="00FB01CB" w:rsidP="00FB01CB">
            <w:pPr>
              <w:numPr>
                <w:ilvl w:val="1"/>
                <w:numId w:val="3"/>
              </w:numPr>
              <w:jc w:val="both"/>
              <w:rPr>
                <w:color w:val="000000"/>
                <w:lang w:val="en-GB"/>
              </w:rPr>
            </w:pPr>
            <w:proofErr w:type="spellStart"/>
            <w:r w:rsidRPr="00FB01CB">
              <w:rPr>
                <w:color w:val="000000"/>
                <w:lang w:val="en-GB"/>
              </w:rPr>
              <w:t>identificarea</w:t>
            </w:r>
            <w:proofErr w:type="spellEnd"/>
            <w:r w:rsidRPr="00FB01CB">
              <w:rPr>
                <w:color w:val="000000"/>
                <w:lang w:val="en-GB"/>
              </w:rPr>
              <w:t xml:space="preserve"> </w:t>
            </w:r>
            <w:proofErr w:type="spellStart"/>
            <w:r w:rsidRPr="00FB01CB">
              <w:rPr>
                <w:color w:val="000000"/>
                <w:lang w:val="en-GB"/>
              </w:rPr>
              <w:t>pașilor</w:t>
            </w:r>
            <w:proofErr w:type="spellEnd"/>
            <w:r w:rsidRPr="00FB01CB">
              <w:rPr>
                <w:color w:val="000000"/>
                <w:lang w:val="en-GB"/>
              </w:rPr>
              <w:t xml:space="preserve"> </w:t>
            </w:r>
            <w:proofErr w:type="spellStart"/>
            <w:r w:rsidRPr="00FB01CB">
              <w:rPr>
                <w:color w:val="000000"/>
                <w:lang w:val="en-GB"/>
              </w:rPr>
              <w:t>necesari</w:t>
            </w:r>
            <w:proofErr w:type="spellEnd"/>
            <w:r w:rsidRPr="00FB01CB">
              <w:rPr>
                <w:color w:val="000000"/>
                <w:lang w:val="en-GB"/>
              </w:rPr>
              <w:t xml:space="preserve"> </w:t>
            </w:r>
            <w:proofErr w:type="spellStart"/>
            <w:r w:rsidRPr="00FB01CB">
              <w:rPr>
                <w:color w:val="000000"/>
                <w:lang w:val="en-GB"/>
              </w:rPr>
              <w:t>rezolvării</w:t>
            </w:r>
            <w:proofErr w:type="spellEnd"/>
            <w:r w:rsidRPr="00FB01CB">
              <w:rPr>
                <w:color w:val="000000"/>
                <w:lang w:val="en-GB"/>
              </w:rPr>
              <w:t xml:space="preserve"> </w:t>
            </w:r>
            <w:proofErr w:type="spellStart"/>
            <w:r w:rsidRPr="00FB01CB">
              <w:rPr>
                <w:color w:val="000000"/>
                <w:lang w:val="en-GB"/>
              </w:rPr>
              <w:t>unei</w:t>
            </w:r>
            <w:proofErr w:type="spellEnd"/>
            <w:r w:rsidRPr="00FB01CB">
              <w:rPr>
                <w:color w:val="000000"/>
                <w:lang w:val="en-GB"/>
              </w:rPr>
              <w:t xml:space="preserve"> </w:t>
            </w:r>
            <w:proofErr w:type="spellStart"/>
            <w:r w:rsidRPr="00FB01CB">
              <w:rPr>
                <w:color w:val="000000"/>
                <w:lang w:val="en-GB"/>
              </w:rPr>
              <w:t>probleme</w:t>
            </w:r>
            <w:proofErr w:type="spellEnd"/>
            <w:r w:rsidRPr="00FB01CB">
              <w:rPr>
                <w:color w:val="000000"/>
                <w:lang w:val="en-GB"/>
              </w:rPr>
              <w:t xml:space="preserve">; </w:t>
            </w:r>
          </w:p>
          <w:p w14:paraId="6D9FC932" w14:textId="05EF325A" w:rsidR="00FB01CB" w:rsidRPr="00FB01CB" w:rsidRDefault="00FB01CB" w:rsidP="00FB01CB">
            <w:pPr>
              <w:numPr>
                <w:ilvl w:val="1"/>
                <w:numId w:val="3"/>
              </w:numPr>
              <w:jc w:val="both"/>
              <w:rPr>
                <w:color w:val="000000"/>
                <w:lang w:val="en-GB"/>
              </w:rPr>
            </w:pPr>
            <w:proofErr w:type="spellStart"/>
            <w:r w:rsidRPr="00FB01CB">
              <w:rPr>
                <w:color w:val="000000"/>
                <w:lang w:val="en-GB"/>
              </w:rPr>
              <w:t>scrierea</w:t>
            </w:r>
            <w:proofErr w:type="spellEnd"/>
            <w:r w:rsidRPr="00FB01CB">
              <w:rPr>
                <w:color w:val="000000"/>
                <w:lang w:val="en-GB"/>
              </w:rPr>
              <w:t xml:space="preserve"> </w:t>
            </w:r>
            <w:proofErr w:type="spellStart"/>
            <w:r w:rsidRPr="00FB01CB">
              <w:rPr>
                <w:color w:val="000000"/>
                <w:lang w:val="en-GB"/>
              </w:rPr>
              <w:t>algoritmilor</w:t>
            </w:r>
            <w:proofErr w:type="spellEnd"/>
            <w:r w:rsidRPr="00FB01CB">
              <w:rPr>
                <w:color w:val="000000"/>
                <w:lang w:val="en-GB"/>
              </w:rPr>
              <w:t xml:space="preserve"> </w:t>
            </w:r>
            <w:proofErr w:type="spellStart"/>
            <w:r w:rsidRPr="00FB01CB">
              <w:rPr>
                <w:color w:val="000000"/>
                <w:lang w:val="en-GB"/>
              </w:rPr>
              <w:t>în</w:t>
            </w:r>
            <w:proofErr w:type="spellEnd"/>
            <w:r w:rsidRPr="00FB01CB">
              <w:rPr>
                <w:color w:val="000000"/>
                <w:lang w:val="en-GB"/>
              </w:rPr>
              <w:t xml:space="preserve"> </w:t>
            </w:r>
            <w:proofErr w:type="spellStart"/>
            <w:r w:rsidRPr="00FB01CB">
              <w:rPr>
                <w:color w:val="000000"/>
                <w:lang w:val="en-GB"/>
              </w:rPr>
              <w:t>pseudocod</w:t>
            </w:r>
            <w:proofErr w:type="spellEnd"/>
            <w:r w:rsidRPr="00FB01CB">
              <w:rPr>
                <w:color w:val="000000"/>
                <w:lang w:val="en-GB"/>
              </w:rPr>
              <w:t xml:space="preserve">; </w:t>
            </w:r>
          </w:p>
          <w:p w14:paraId="25F673EF" w14:textId="446B4B09" w:rsidR="00FB01CB" w:rsidRPr="00FB01CB" w:rsidRDefault="00FB01CB" w:rsidP="00FB01CB">
            <w:pPr>
              <w:numPr>
                <w:ilvl w:val="1"/>
                <w:numId w:val="3"/>
              </w:numPr>
              <w:jc w:val="both"/>
              <w:rPr>
                <w:color w:val="000000"/>
                <w:lang w:val="en-GB"/>
              </w:rPr>
            </w:pPr>
            <w:proofErr w:type="spellStart"/>
            <w:r w:rsidRPr="00FB01CB">
              <w:rPr>
                <w:color w:val="000000"/>
                <w:lang w:val="en-GB"/>
              </w:rPr>
              <w:t>prelucrarea</w:t>
            </w:r>
            <w:proofErr w:type="spellEnd"/>
            <w:r w:rsidRPr="00FB01CB">
              <w:rPr>
                <w:color w:val="000000"/>
                <w:lang w:val="en-GB"/>
              </w:rPr>
              <w:t xml:space="preserve"> </w:t>
            </w:r>
            <w:proofErr w:type="spellStart"/>
            <w:r w:rsidRPr="00FB01CB">
              <w:rPr>
                <w:color w:val="000000"/>
                <w:lang w:val="en-GB"/>
              </w:rPr>
              <w:t>cifrelor</w:t>
            </w:r>
            <w:proofErr w:type="spellEnd"/>
            <w:r w:rsidRPr="00FB01CB">
              <w:rPr>
                <w:color w:val="000000"/>
                <w:lang w:val="en-GB"/>
              </w:rPr>
              <w:t xml:space="preserve"> </w:t>
            </w:r>
            <w:proofErr w:type="spellStart"/>
            <w:r w:rsidRPr="00FB01CB">
              <w:rPr>
                <w:color w:val="000000"/>
                <w:lang w:val="en-GB"/>
              </w:rPr>
              <w:t>unui</w:t>
            </w:r>
            <w:proofErr w:type="spellEnd"/>
            <w:r w:rsidRPr="00FB01CB">
              <w:rPr>
                <w:color w:val="000000"/>
                <w:lang w:val="en-GB"/>
              </w:rPr>
              <w:t xml:space="preserve"> </w:t>
            </w:r>
            <w:proofErr w:type="spellStart"/>
            <w:r w:rsidRPr="00FB01CB">
              <w:rPr>
                <w:color w:val="000000"/>
                <w:lang w:val="en-GB"/>
              </w:rPr>
              <w:t>număr</w:t>
            </w:r>
            <w:proofErr w:type="spellEnd"/>
            <w:r w:rsidRPr="00FB01CB">
              <w:rPr>
                <w:color w:val="000000"/>
                <w:lang w:val="en-GB"/>
              </w:rPr>
              <w:t xml:space="preserve">; </w:t>
            </w:r>
          </w:p>
          <w:p w14:paraId="7ACA5988" w14:textId="632A75C7" w:rsidR="00FB01CB" w:rsidRPr="00FB01CB" w:rsidRDefault="00FB01CB" w:rsidP="00FB01CB">
            <w:pPr>
              <w:numPr>
                <w:ilvl w:val="1"/>
                <w:numId w:val="3"/>
              </w:numPr>
              <w:jc w:val="both"/>
              <w:rPr>
                <w:color w:val="000000"/>
                <w:lang w:val="en-GB"/>
              </w:rPr>
            </w:pPr>
            <w:proofErr w:type="spellStart"/>
            <w:r w:rsidRPr="00FB01CB">
              <w:rPr>
                <w:color w:val="000000"/>
                <w:lang w:val="en-GB"/>
              </w:rPr>
              <w:t>rezolvarea</w:t>
            </w:r>
            <w:proofErr w:type="spellEnd"/>
            <w:r w:rsidRPr="00FB01CB">
              <w:rPr>
                <w:color w:val="000000"/>
                <w:lang w:val="en-GB"/>
              </w:rPr>
              <w:t xml:space="preserve"> </w:t>
            </w:r>
            <w:proofErr w:type="spellStart"/>
            <w:r w:rsidRPr="00FB01CB">
              <w:rPr>
                <w:color w:val="000000"/>
                <w:lang w:val="en-GB"/>
              </w:rPr>
              <w:t>problemelor</w:t>
            </w:r>
            <w:proofErr w:type="spellEnd"/>
            <w:r w:rsidRPr="00FB01CB">
              <w:rPr>
                <w:color w:val="000000"/>
                <w:lang w:val="en-GB"/>
              </w:rPr>
              <w:t xml:space="preserve"> de </w:t>
            </w:r>
            <w:proofErr w:type="spellStart"/>
            <w:r w:rsidRPr="00FB01CB">
              <w:rPr>
                <w:color w:val="000000"/>
                <w:lang w:val="en-GB"/>
              </w:rPr>
              <w:t>divizibilitate</w:t>
            </w:r>
            <w:proofErr w:type="spellEnd"/>
            <w:r w:rsidRPr="00FB01CB">
              <w:rPr>
                <w:color w:val="000000"/>
                <w:lang w:val="en-GB"/>
              </w:rPr>
              <w:t xml:space="preserve">; </w:t>
            </w:r>
          </w:p>
          <w:p w14:paraId="3FD9C213" w14:textId="6EF54781" w:rsidR="00FB01CB" w:rsidRPr="00FB01CB" w:rsidRDefault="00FB01CB" w:rsidP="00FB01CB">
            <w:pPr>
              <w:numPr>
                <w:ilvl w:val="1"/>
                <w:numId w:val="3"/>
              </w:numPr>
              <w:jc w:val="both"/>
              <w:rPr>
                <w:color w:val="000000"/>
                <w:lang w:val="en-GB"/>
              </w:rPr>
            </w:pPr>
            <w:proofErr w:type="spellStart"/>
            <w:r w:rsidRPr="00FB01CB">
              <w:rPr>
                <w:color w:val="000000"/>
                <w:lang w:val="en-GB"/>
              </w:rPr>
              <w:lastRenderedPageBreak/>
              <w:t>calcularea</w:t>
            </w:r>
            <w:proofErr w:type="spellEnd"/>
            <w:r w:rsidRPr="00FB01CB">
              <w:rPr>
                <w:color w:val="000000"/>
                <w:lang w:val="en-GB"/>
              </w:rPr>
              <w:t xml:space="preserve"> </w:t>
            </w:r>
            <w:proofErr w:type="spellStart"/>
            <w:r w:rsidRPr="00FB01CB">
              <w:rPr>
                <w:color w:val="000000"/>
                <w:lang w:val="en-GB"/>
              </w:rPr>
              <w:t>unor</w:t>
            </w:r>
            <w:proofErr w:type="spellEnd"/>
            <w:r w:rsidRPr="00FB01CB">
              <w:rPr>
                <w:color w:val="000000"/>
                <w:lang w:val="en-GB"/>
              </w:rPr>
              <w:t xml:space="preserve"> </w:t>
            </w:r>
            <w:proofErr w:type="spellStart"/>
            <w:r w:rsidRPr="00FB01CB">
              <w:rPr>
                <w:color w:val="000000"/>
                <w:lang w:val="en-GB"/>
              </w:rPr>
              <w:t>sume</w:t>
            </w:r>
            <w:proofErr w:type="spellEnd"/>
            <w:r w:rsidRPr="00FB01CB">
              <w:rPr>
                <w:color w:val="000000"/>
                <w:lang w:val="en-GB"/>
              </w:rPr>
              <w:t xml:space="preserve"> </w:t>
            </w:r>
            <w:proofErr w:type="spellStart"/>
            <w:r w:rsidRPr="00FB01CB">
              <w:rPr>
                <w:color w:val="000000"/>
                <w:lang w:val="en-GB"/>
              </w:rPr>
              <w:t>și</w:t>
            </w:r>
            <w:proofErr w:type="spellEnd"/>
            <w:r w:rsidRPr="00FB01CB">
              <w:rPr>
                <w:color w:val="000000"/>
                <w:lang w:val="en-GB"/>
              </w:rPr>
              <w:t xml:space="preserve"> </w:t>
            </w:r>
            <w:proofErr w:type="spellStart"/>
            <w:r w:rsidRPr="00FB01CB">
              <w:rPr>
                <w:color w:val="000000"/>
                <w:lang w:val="en-GB"/>
              </w:rPr>
              <w:t>produse</w:t>
            </w:r>
            <w:proofErr w:type="spellEnd"/>
            <w:r w:rsidRPr="00FB01CB">
              <w:rPr>
                <w:color w:val="000000"/>
                <w:lang w:val="en-GB"/>
              </w:rPr>
              <w:t xml:space="preserve">; </w:t>
            </w:r>
          </w:p>
          <w:p w14:paraId="1FF71C8F" w14:textId="52C51580" w:rsidR="00FB01CB" w:rsidRPr="00FB01CB" w:rsidRDefault="00FB01CB" w:rsidP="00FB01CB">
            <w:pPr>
              <w:numPr>
                <w:ilvl w:val="1"/>
                <w:numId w:val="3"/>
              </w:numPr>
              <w:jc w:val="both"/>
              <w:rPr>
                <w:color w:val="000000"/>
                <w:lang w:val="en-GB"/>
              </w:rPr>
            </w:pPr>
            <w:proofErr w:type="spellStart"/>
            <w:r w:rsidRPr="00FB01CB">
              <w:rPr>
                <w:color w:val="000000"/>
                <w:lang w:val="en-GB"/>
              </w:rPr>
              <w:t>determinarea</w:t>
            </w:r>
            <w:proofErr w:type="spellEnd"/>
            <w:r w:rsidRPr="00FB01CB">
              <w:rPr>
                <w:color w:val="000000"/>
                <w:lang w:val="en-GB"/>
              </w:rPr>
              <w:t xml:space="preserve"> </w:t>
            </w:r>
            <w:proofErr w:type="spellStart"/>
            <w:r w:rsidRPr="00FB01CB">
              <w:rPr>
                <w:color w:val="000000"/>
                <w:lang w:val="en-GB"/>
              </w:rPr>
              <w:t>minimului</w:t>
            </w:r>
            <w:proofErr w:type="spellEnd"/>
            <w:r w:rsidRPr="00FB01CB">
              <w:rPr>
                <w:color w:val="000000"/>
                <w:lang w:val="en-GB"/>
              </w:rPr>
              <w:t xml:space="preserve"> </w:t>
            </w:r>
            <w:proofErr w:type="spellStart"/>
            <w:r w:rsidRPr="00FB01CB">
              <w:rPr>
                <w:color w:val="000000"/>
                <w:lang w:val="en-GB"/>
              </w:rPr>
              <w:t>și</w:t>
            </w:r>
            <w:proofErr w:type="spellEnd"/>
            <w:r w:rsidRPr="00FB01CB">
              <w:rPr>
                <w:color w:val="000000"/>
                <w:lang w:val="en-GB"/>
              </w:rPr>
              <w:t xml:space="preserve"> </w:t>
            </w:r>
            <w:proofErr w:type="spellStart"/>
            <w:r w:rsidRPr="00FB01CB">
              <w:rPr>
                <w:color w:val="000000"/>
                <w:lang w:val="en-GB"/>
              </w:rPr>
              <w:t>maximului</w:t>
            </w:r>
            <w:proofErr w:type="spellEnd"/>
            <w:r w:rsidRPr="00FB01CB">
              <w:rPr>
                <w:color w:val="000000"/>
                <w:lang w:val="en-GB"/>
              </w:rPr>
              <w:t xml:space="preserve"> </w:t>
            </w:r>
            <w:proofErr w:type="spellStart"/>
            <w:r w:rsidRPr="00FB01CB">
              <w:rPr>
                <w:color w:val="000000"/>
                <w:lang w:val="en-GB"/>
              </w:rPr>
              <w:t>dintr</w:t>
            </w:r>
            <w:proofErr w:type="spellEnd"/>
            <w:r w:rsidRPr="00FB01CB">
              <w:rPr>
                <w:color w:val="000000"/>
                <w:lang w:val="en-GB"/>
              </w:rPr>
              <w:t xml:space="preserve">-o </w:t>
            </w:r>
            <w:proofErr w:type="spellStart"/>
            <w:r w:rsidRPr="00FB01CB">
              <w:rPr>
                <w:color w:val="000000"/>
                <w:lang w:val="en-GB"/>
              </w:rPr>
              <w:t>secvență</w:t>
            </w:r>
            <w:proofErr w:type="spellEnd"/>
            <w:r w:rsidRPr="00FB01CB">
              <w:rPr>
                <w:color w:val="000000"/>
                <w:lang w:val="en-GB"/>
              </w:rPr>
              <w:t xml:space="preserve">; </w:t>
            </w:r>
          </w:p>
          <w:p w14:paraId="660F62A1" w14:textId="6DD6B03B" w:rsidR="00FB01CB" w:rsidRPr="00FB01CB" w:rsidRDefault="00FB01CB" w:rsidP="00FB01CB">
            <w:pPr>
              <w:numPr>
                <w:ilvl w:val="1"/>
                <w:numId w:val="3"/>
              </w:numPr>
              <w:jc w:val="both"/>
              <w:rPr>
                <w:color w:val="000000"/>
                <w:lang w:val="en-GB"/>
              </w:rPr>
            </w:pPr>
            <w:proofErr w:type="spellStart"/>
            <w:r w:rsidRPr="00FB01CB">
              <w:rPr>
                <w:color w:val="000000"/>
                <w:lang w:val="en-GB"/>
              </w:rPr>
              <w:t>verificarea</w:t>
            </w:r>
            <w:proofErr w:type="spellEnd"/>
            <w:r w:rsidRPr="00FB01CB">
              <w:rPr>
                <w:color w:val="000000"/>
                <w:lang w:val="en-GB"/>
              </w:rPr>
              <w:t xml:space="preserve"> </w:t>
            </w:r>
            <w:proofErr w:type="spellStart"/>
            <w:r w:rsidRPr="00FB01CB">
              <w:rPr>
                <w:color w:val="000000"/>
                <w:lang w:val="en-GB"/>
              </w:rPr>
              <w:t>unor</w:t>
            </w:r>
            <w:proofErr w:type="spellEnd"/>
            <w:r w:rsidRPr="00FB01CB">
              <w:rPr>
                <w:color w:val="000000"/>
                <w:lang w:val="en-GB"/>
              </w:rPr>
              <w:t xml:space="preserve"> </w:t>
            </w:r>
            <w:proofErr w:type="spellStart"/>
            <w:r w:rsidRPr="00FB01CB">
              <w:rPr>
                <w:color w:val="000000"/>
                <w:lang w:val="en-GB"/>
              </w:rPr>
              <w:t>proprietăți</w:t>
            </w:r>
            <w:proofErr w:type="spellEnd"/>
            <w:r w:rsidRPr="00FB01CB">
              <w:rPr>
                <w:color w:val="000000"/>
                <w:lang w:val="en-GB"/>
              </w:rPr>
              <w:t xml:space="preserve"> ale </w:t>
            </w:r>
            <w:proofErr w:type="spellStart"/>
            <w:r w:rsidRPr="00FB01CB">
              <w:rPr>
                <w:color w:val="000000"/>
                <w:lang w:val="en-GB"/>
              </w:rPr>
              <w:t>numerelor</w:t>
            </w:r>
            <w:proofErr w:type="spellEnd"/>
            <w:r w:rsidRPr="00FB01CB">
              <w:rPr>
                <w:color w:val="000000"/>
                <w:lang w:val="en-GB"/>
              </w:rPr>
              <w:t xml:space="preserve">; </w:t>
            </w:r>
          </w:p>
          <w:p w14:paraId="77479BAB" w14:textId="6033B461" w:rsidR="00FB01CB" w:rsidRPr="00FB01CB" w:rsidRDefault="00FB01CB" w:rsidP="00FB01CB">
            <w:pPr>
              <w:numPr>
                <w:ilvl w:val="1"/>
                <w:numId w:val="3"/>
              </w:numPr>
              <w:jc w:val="both"/>
              <w:rPr>
                <w:color w:val="000000"/>
                <w:lang w:val="en-GB"/>
              </w:rPr>
            </w:pPr>
            <w:proofErr w:type="spellStart"/>
            <w:r w:rsidRPr="00FB01CB">
              <w:rPr>
                <w:color w:val="000000"/>
                <w:lang w:val="en-GB"/>
              </w:rPr>
              <w:t>generarea</w:t>
            </w:r>
            <w:proofErr w:type="spellEnd"/>
            <w:r w:rsidRPr="00FB01CB">
              <w:rPr>
                <w:color w:val="000000"/>
                <w:lang w:val="en-GB"/>
              </w:rPr>
              <w:t xml:space="preserve"> </w:t>
            </w:r>
            <w:proofErr w:type="spellStart"/>
            <w:r w:rsidRPr="00FB01CB">
              <w:rPr>
                <w:color w:val="000000"/>
                <w:lang w:val="en-GB"/>
              </w:rPr>
              <w:t>șirului</w:t>
            </w:r>
            <w:proofErr w:type="spellEnd"/>
            <w:r w:rsidRPr="00FB01CB">
              <w:rPr>
                <w:color w:val="000000"/>
                <w:lang w:val="en-GB"/>
              </w:rPr>
              <w:t xml:space="preserve"> Fibonacci; </w:t>
            </w:r>
          </w:p>
          <w:p w14:paraId="112BDF84" w14:textId="3A9BCB46" w:rsidR="00FB01CB" w:rsidRPr="00FB01CB" w:rsidRDefault="00FB01CB" w:rsidP="00FB01CB">
            <w:pPr>
              <w:numPr>
                <w:ilvl w:val="1"/>
                <w:numId w:val="3"/>
              </w:numPr>
              <w:jc w:val="both"/>
              <w:rPr>
                <w:color w:val="000000"/>
                <w:lang w:val="en-GB"/>
              </w:rPr>
            </w:pPr>
            <w:proofErr w:type="spellStart"/>
            <w:r w:rsidRPr="00FB01CB">
              <w:rPr>
                <w:color w:val="000000"/>
                <w:lang w:val="en-GB"/>
              </w:rPr>
              <w:t>testarea</w:t>
            </w:r>
            <w:proofErr w:type="spellEnd"/>
            <w:r w:rsidRPr="00FB01CB">
              <w:rPr>
                <w:color w:val="000000"/>
                <w:lang w:val="en-GB"/>
              </w:rPr>
              <w:t xml:space="preserve"> </w:t>
            </w:r>
            <w:proofErr w:type="spellStart"/>
            <w:r w:rsidRPr="00FB01CB">
              <w:rPr>
                <w:color w:val="000000"/>
                <w:lang w:val="en-GB"/>
              </w:rPr>
              <w:t>algoritmilor</w:t>
            </w:r>
            <w:proofErr w:type="spellEnd"/>
            <w:r w:rsidRPr="00FB01CB">
              <w:rPr>
                <w:color w:val="000000"/>
                <w:lang w:val="en-GB"/>
              </w:rPr>
              <w:t xml:space="preserve"> pe </w:t>
            </w:r>
            <w:proofErr w:type="spellStart"/>
            <w:r w:rsidRPr="00FB01CB">
              <w:rPr>
                <w:color w:val="000000"/>
                <w:lang w:val="en-GB"/>
              </w:rPr>
              <w:t>exemple</w:t>
            </w:r>
            <w:proofErr w:type="spellEnd"/>
            <w:r w:rsidRPr="00FB01CB">
              <w:rPr>
                <w:color w:val="000000"/>
                <w:lang w:val="en-GB"/>
              </w:rPr>
              <w:t xml:space="preserve"> concrete; </w:t>
            </w:r>
          </w:p>
          <w:p w14:paraId="5F78A2EF" w14:textId="2285038C" w:rsidR="005320CB" w:rsidRDefault="00FB01CB" w:rsidP="00FB01CB">
            <w:pPr>
              <w:numPr>
                <w:ilvl w:val="1"/>
                <w:numId w:val="3"/>
              </w:numPr>
              <w:jc w:val="both"/>
              <w:rPr>
                <w:color w:val="000000"/>
              </w:rPr>
            </w:pPr>
            <w:proofErr w:type="spellStart"/>
            <w:r w:rsidRPr="00FB01CB">
              <w:rPr>
                <w:color w:val="000000"/>
                <w:lang w:val="en-GB"/>
              </w:rPr>
              <w:t>corectarea</w:t>
            </w:r>
            <w:proofErr w:type="spellEnd"/>
            <w:r w:rsidRPr="00FB01CB">
              <w:rPr>
                <w:color w:val="000000"/>
                <w:lang w:val="en-GB"/>
              </w:rPr>
              <w:t xml:space="preserve"> </w:t>
            </w:r>
            <w:proofErr w:type="spellStart"/>
            <w:r w:rsidRPr="00FB01CB">
              <w:rPr>
                <w:color w:val="000000"/>
                <w:lang w:val="en-GB"/>
              </w:rPr>
              <w:t>erorilor</w:t>
            </w:r>
            <w:proofErr w:type="spellEnd"/>
            <w:r w:rsidRPr="00FB01CB">
              <w:rPr>
                <w:color w:val="000000"/>
                <w:lang w:val="en-GB"/>
              </w:rPr>
              <w:t xml:space="preserve"> din </w:t>
            </w:r>
            <w:proofErr w:type="spellStart"/>
            <w:r w:rsidRPr="00FB01CB">
              <w:rPr>
                <w:color w:val="000000"/>
                <w:lang w:val="en-GB"/>
              </w:rPr>
              <w:t>algoritmi</w:t>
            </w:r>
            <w:proofErr w:type="spellEnd"/>
            <w:r w:rsidRPr="00FB01CB">
              <w:rPr>
                <w:color w:val="000000"/>
                <w:lang w:val="en-GB"/>
              </w:rPr>
              <w:t xml:space="preserve"> </w:t>
            </w:r>
            <w:proofErr w:type="spellStart"/>
            <w:r w:rsidRPr="00FB01CB">
              <w:rPr>
                <w:color w:val="000000"/>
                <w:lang w:val="en-GB"/>
              </w:rPr>
              <w:t>simpli</w:t>
            </w:r>
            <w:proofErr w:type="spellEnd"/>
            <w:r w:rsidRPr="00FB01CB">
              <w:rPr>
                <w:color w:val="000000"/>
                <w:lang w:val="en-GB"/>
              </w:rPr>
              <w:t>.</w:t>
            </w:r>
          </w:p>
        </w:tc>
        <w:tc>
          <w:tcPr>
            <w:tcW w:w="697" w:type="pct"/>
            <w:tcBorders>
              <w:top w:val="single" w:sz="8" w:space="0" w:color="000000"/>
              <w:left w:val="single" w:sz="8" w:space="0" w:color="000000"/>
              <w:bottom w:val="single" w:sz="8" w:space="0" w:color="000000"/>
              <w:right w:val="single" w:sz="8" w:space="0" w:color="000000"/>
            </w:tcBorders>
          </w:tcPr>
          <w:p w14:paraId="320F930D" w14:textId="51C9329B" w:rsidR="005320CB" w:rsidRDefault="00224A6F" w:rsidP="0061518C">
            <w:pPr>
              <w:jc w:val="both"/>
              <w:rPr>
                <w:color w:val="000000"/>
              </w:rPr>
            </w:pPr>
            <w:r>
              <w:rPr>
                <w:color w:val="000000"/>
              </w:rPr>
              <w:lastRenderedPageBreak/>
              <w:t xml:space="preserve">Manualul, </w:t>
            </w:r>
            <w:proofErr w:type="spellStart"/>
            <w:r>
              <w:rPr>
                <w:color w:val="000000"/>
              </w:rPr>
              <w:t>conversția</w:t>
            </w:r>
            <w:proofErr w:type="spellEnd"/>
            <w:r>
              <w:rPr>
                <w:color w:val="000000"/>
              </w:rPr>
              <w:t>, Exercițiul, Munca individuală</w:t>
            </w:r>
          </w:p>
        </w:tc>
        <w:tc>
          <w:tcPr>
            <w:tcW w:w="601" w:type="pct"/>
            <w:tcBorders>
              <w:top w:val="single" w:sz="8" w:space="0" w:color="000000"/>
              <w:left w:val="single" w:sz="8" w:space="0" w:color="000000"/>
              <w:bottom w:val="single" w:sz="8" w:space="0" w:color="000000"/>
              <w:right w:val="single" w:sz="8" w:space="0" w:color="000000"/>
            </w:tcBorders>
          </w:tcPr>
          <w:p w14:paraId="51A67BF7" w14:textId="77777777" w:rsidR="00836EA5" w:rsidRPr="00836EA5" w:rsidRDefault="00836EA5" w:rsidP="00836EA5">
            <w:pPr>
              <w:jc w:val="both"/>
              <w:rPr>
                <w:color w:val="000000"/>
              </w:rPr>
            </w:pPr>
            <w:r w:rsidRPr="00836EA5">
              <w:rPr>
                <w:color w:val="000000"/>
              </w:rPr>
              <w:t>Observare</w:t>
            </w:r>
          </w:p>
          <w:p w14:paraId="7AEE9781" w14:textId="77777777" w:rsidR="00836EA5" w:rsidRPr="00836EA5" w:rsidRDefault="00836EA5" w:rsidP="00836EA5">
            <w:pPr>
              <w:jc w:val="both"/>
              <w:rPr>
                <w:color w:val="000000"/>
              </w:rPr>
            </w:pPr>
            <w:r w:rsidRPr="00836EA5">
              <w:rPr>
                <w:color w:val="000000"/>
              </w:rPr>
              <w:t xml:space="preserve">sistematică </w:t>
            </w:r>
            <w:proofErr w:type="spellStart"/>
            <w:r w:rsidRPr="00836EA5">
              <w:rPr>
                <w:color w:val="000000"/>
              </w:rPr>
              <w:t>şi</w:t>
            </w:r>
            <w:proofErr w:type="spellEnd"/>
          </w:p>
          <w:p w14:paraId="2E373BD5" w14:textId="77777777" w:rsidR="00836EA5" w:rsidRPr="00836EA5" w:rsidRDefault="00836EA5" w:rsidP="00836EA5">
            <w:pPr>
              <w:jc w:val="both"/>
              <w:rPr>
                <w:color w:val="000000"/>
              </w:rPr>
            </w:pPr>
            <w:r w:rsidRPr="00836EA5">
              <w:rPr>
                <w:color w:val="000000"/>
              </w:rPr>
              <w:t>notare</w:t>
            </w:r>
          </w:p>
          <w:p w14:paraId="17FF198C" w14:textId="77777777" w:rsidR="00836EA5" w:rsidRPr="00836EA5" w:rsidRDefault="00836EA5" w:rsidP="00836EA5">
            <w:pPr>
              <w:jc w:val="both"/>
              <w:rPr>
                <w:color w:val="000000"/>
              </w:rPr>
            </w:pPr>
          </w:p>
          <w:p w14:paraId="1A89269A" w14:textId="3083C80F" w:rsidR="005320CB" w:rsidRDefault="00836EA5" w:rsidP="00836EA5">
            <w:pPr>
              <w:jc w:val="both"/>
              <w:rPr>
                <w:color w:val="000000"/>
              </w:rPr>
            </w:pPr>
            <w:r w:rsidRPr="00836EA5">
              <w:rPr>
                <w:color w:val="000000"/>
              </w:rPr>
              <w:t>Test sumativ</w:t>
            </w:r>
          </w:p>
        </w:tc>
      </w:tr>
    </w:tbl>
    <w:p w14:paraId="3763B023" w14:textId="77777777" w:rsidR="00B16BDF" w:rsidRDefault="00B16BDF" w:rsidP="00B16BDF">
      <w:pPr>
        <w:tabs>
          <w:tab w:val="left" w:pos="1155"/>
        </w:tabs>
        <w:spacing w:line="288" w:lineRule="auto"/>
        <w:jc w:val="both"/>
        <w:rPr>
          <w:b/>
          <w:bCs/>
        </w:rPr>
      </w:pPr>
      <w:r>
        <w:rPr>
          <w:b/>
          <w:bCs/>
        </w:rPr>
        <w:br w:type="page"/>
      </w:r>
      <w:r w:rsidR="002D3AA0">
        <w:rPr>
          <w:b/>
          <w:bCs/>
        </w:rPr>
        <w:lastRenderedPageBreak/>
        <w:t>6</w:t>
      </w:r>
      <w:r>
        <w:rPr>
          <w:b/>
          <w:bCs/>
        </w:rPr>
        <w:t xml:space="preserve">. Proiectele didactice </w:t>
      </w:r>
      <w:r w:rsidR="002D3AA0">
        <w:rPr>
          <w:b/>
          <w:bCs/>
        </w:rPr>
        <w:t xml:space="preserve">pentru </w:t>
      </w:r>
      <w:proofErr w:type="spellStart"/>
      <w:r w:rsidR="002D3AA0">
        <w:rPr>
          <w:b/>
          <w:bCs/>
        </w:rPr>
        <w:t>lecţiile</w:t>
      </w:r>
      <w:proofErr w:type="spellEnd"/>
      <w:r w:rsidR="002D3AA0">
        <w:rPr>
          <w:b/>
          <w:bCs/>
        </w:rPr>
        <w:t xml:space="preserve"> de probă </w:t>
      </w:r>
      <w:proofErr w:type="spellStart"/>
      <w:r w:rsidR="002D3AA0">
        <w:rPr>
          <w:b/>
          <w:bCs/>
        </w:rPr>
        <w:t>şi</w:t>
      </w:r>
      <w:proofErr w:type="spellEnd"/>
      <w:r w:rsidR="002D3AA0">
        <w:rPr>
          <w:b/>
          <w:bCs/>
        </w:rPr>
        <w:t xml:space="preserve"> finală</w:t>
      </w:r>
      <w:r>
        <w:rPr>
          <w:b/>
          <w:bCs/>
        </w:rPr>
        <w:t xml:space="preserve"> – </w:t>
      </w:r>
      <w:r w:rsidR="002D3AA0">
        <w:rPr>
          <w:b/>
          <w:bCs/>
        </w:rPr>
        <w:t>S</w:t>
      </w:r>
      <w:r>
        <w:rPr>
          <w:b/>
          <w:bCs/>
        </w:rPr>
        <w:t>emestr</w:t>
      </w:r>
      <w:r w:rsidR="00802FD1">
        <w:rPr>
          <w:b/>
          <w:bCs/>
        </w:rPr>
        <w:t>u</w:t>
      </w:r>
      <w:r>
        <w:rPr>
          <w:b/>
          <w:bCs/>
        </w:rPr>
        <w:t>l</w:t>
      </w:r>
      <w:r w:rsidR="00802FD1">
        <w:rPr>
          <w:b/>
          <w:bCs/>
        </w:rPr>
        <w:t xml:space="preserve"> al</w:t>
      </w:r>
      <w:r w:rsidR="006B19CC">
        <w:rPr>
          <w:b/>
          <w:bCs/>
        </w:rPr>
        <w:t xml:space="preserve"> </w:t>
      </w:r>
      <w:r>
        <w:rPr>
          <w:b/>
          <w:bCs/>
        </w:rPr>
        <w:t>II</w:t>
      </w:r>
      <w:r w:rsidR="006B19CC">
        <w:rPr>
          <w:b/>
          <w:bCs/>
        </w:rPr>
        <w:t>-lea</w:t>
      </w:r>
    </w:p>
    <w:p w14:paraId="39F7DAF0" w14:textId="77777777" w:rsidR="00855C1D" w:rsidRDefault="00855C1D" w:rsidP="00855C1D">
      <w:pPr>
        <w:tabs>
          <w:tab w:val="left" w:pos="0"/>
        </w:tabs>
        <w:jc w:val="both"/>
        <w:rPr>
          <w:b/>
          <w:bCs/>
        </w:rPr>
      </w:pPr>
      <w:r>
        <w:rPr>
          <w:b/>
          <w:bCs/>
        </w:rPr>
        <w:t xml:space="preserve">- Proiectele realizate de studentul practicant se notează în caietul de practică </w:t>
      </w:r>
      <w:proofErr w:type="spellStart"/>
      <w:r>
        <w:rPr>
          <w:b/>
          <w:bCs/>
        </w:rPr>
        <w:t>şi</w:t>
      </w:r>
      <w:proofErr w:type="spellEnd"/>
      <w:r>
        <w:rPr>
          <w:b/>
          <w:bCs/>
        </w:rPr>
        <w:t xml:space="preserve"> vor avizate înainte ca studentul să realizeze predarea (avizul va fi dat de </w:t>
      </w:r>
      <w:proofErr w:type="spellStart"/>
      <w:r>
        <w:rPr>
          <w:b/>
          <w:bCs/>
        </w:rPr>
        <w:t>profesorulu</w:t>
      </w:r>
      <w:proofErr w:type="spellEnd"/>
      <w:r>
        <w:rPr>
          <w:b/>
          <w:bCs/>
        </w:rPr>
        <w:t xml:space="preserve"> îndrumător din </w:t>
      </w:r>
      <w:proofErr w:type="spellStart"/>
      <w:r>
        <w:rPr>
          <w:b/>
          <w:bCs/>
        </w:rPr>
        <w:t>şcoala</w:t>
      </w:r>
      <w:proofErr w:type="spellEnd"/>
      <w:r>
        <w:rPr>
          <w:b/>
          <w:bCs/>
        </w:rPr>
        <w:t xml:space="preserve"> de </w:t>
      </w:r>
      <w:proofErr w:type="spellStart"/>
      <w:r>
        <w:rPr>
          <w:b/>
          <w:bCs/>
        </w:rPr>
        <w:t>aplicaţie</w:t>
      </w:r>
      <w:proofErr w:type="spellEnd"/>
      <w:r>
        <w:rPr>
          <w:b/>
          <w:bCs/>
        </w:rPr>
        <w:t xml:space="preserve"> </w:t>
      </w:r>
      <w:proofErr w:type="spellStart"/>
      <w:r>
        <w:rPr>
          <w:b/>
          <w:bCs/>
        </w:rPr>
        <w:t>şi</w:t>
      </w:r>
      <w:proofErr w:type="spellEnd"/>
      <w:r>
        <w:rPr>
          <w:b/>
          <w:bCs/>
        </w:rPr>
        <w:t xml:space="preserve"> de profesorul coordonator de practică pedagogică din DPPD - ASE)</w:t>
      </w:r>
    </w:p>
    <w:p w14:paraId="7496EB32" w14:textId="77777777" w:rsidR="00855C1D" w:rsidRDefault="00855C1D" w:rsidP="00855C1D">
      <w:pPr>
        <w:tabs>
          <w:tab w:val="left" w:pos="0"/>
        </w:tabs>
        <w:jc w:val="both"/>
      </w:pPr>
      <w:r>
        <w:t xml:space="preserve">- Acest model de proiect se utilizează pentru toate tipurile de </w:t>
      </w:r>
      <w:proofErr w:type="spellStart"/>
      <w:r>
        <w:t>lecţii</w:t>
      </w:r>
      <w:proofErr w:type="spellEnd"/>
      <w:r>
        <w:t xml:space="preserve"> (</w:t>
      </w:r>
      <w:proofErr w:type="spellStart"/>
      <w:r>
        <w:t>lecţie</w:t>
      </w:r>
      <w:proofErr w:type="spellEnd"/>
      <w:r>
        <w:t xml:space="preserve"> de comunicare </w:t>
      </w:r>
      <w:proofErr w:type="spellStart"/>
      <w:r>
        <w:t>şi</w:t>
      </w:r>
      <w:proofErr w:type="spellEnd"/>
      <w:r>
        <w:t xml:space="preserve"> asimilare de </w:t>
      </w:r>
      <w:proofErr w:type="spellStart"/>
      <w:r>
        <w:t>cunoştinţe</w:t>
      </w:r>
      <w:proofErr w:type="spellEnd"/>
      <w:r>
        <w:t xml:space="preserve">; </w:t>
      </w:r>
      <w:proofErr w:type="spellStart"/>
      <w:r>
        <w:t>lecţie</w:t>
      </w:r>
      <w:proofErr w:type="spellEnd"/>
      <w:r>
        <w:t xml:space="preserve"> de formare a deprinderilor </w:t>
      </w:r>
      <w:proofErr w:type="spellStart"/>
      <w:r>
        <w:t>şi</w:t>
      </w:r>
      <w:proofErr w:type="spellEnd"/>
      <w:r>
        <w:t xml:space="preserve"> </w:t>
      </w:r>
      <w:proofErr w:type="spellStart"/>
      <w:r>
        <w:t>abilităţilor</w:t>
      </w:r>
      <w:proofErr w:type="spellEnd"/>
      <w:r>
        <w:t xml:space="preserve">; </w:t>
      </w:r>
      <w:proofErr w:type="spellStart"/>
      <w:r>
        <w:t>lecţie</w:t>
      </w:r>
      <w:proofErr w:type="spellEnd"/>
      <w:r>
        <w:t xml:space="preserve"> de recapitulare, sistematizare </w:t>
      </w:r>
      <w:proofErr w:type="spellStart"/>
      <w:r>
        <w:t>şi</w:t>
      </w:r>
      <w:proofErr w:type="spellEnd"/>
      <w:r>
        <w:t xml:space="preserve"> consolidare a </w:t>
      </w:r>
      <w:proofErr w:type="spellStart"/>
      <w:r>
        <w:t>achiziţiilor</w:t>
      </w:r>
      <w:proofErr w:type="spellEnd"/>
      <w:r>
        <w:t xml:space="preserve">; </w:t>
      </w:r>
      <w:proofErr w:type="spellStart"/>
      <w:r>
        <w:t>lecţie</w:t>
      </w:r>
      <w:proofErr w:type="spellEnd"/>
      <w:r>
        <w:t xml:space="preserve"> de evaluare; </w:t>
      </w:r>
      <w:proofErr w:type="spellStart"/>
      <w:r>
        <w:t>lecţie</w:t>
      </w:r>
      <w:proofErr w:type="spellEnd"/>
      <w:r>
        <w:t xml:space="preserve"> mixtă/combinată).</w:t>
      </w:r>
    </w:p>
    <w:p w14:paraId="5CC9DE57" w14:textId="77777777" w:rsidR="00855C1D" w:rsidRDefault="00855C1D" w:rsidP="00855C1D">
      <w:pPr>
        <w:rPr>
          <w:sz w:val="20"/>
          <w:szCs w:val="20"/>
        </w:rPr>
      </w:pPr>
    </w:p>
    <w:p w14:paraId="47638F24" w14:textId="77777777" w:rsidR="00855C1D" w:rsidRPr="00413A6A" w:rsidRDefault="00855C1D" w:rsidP="00855C1D">
      <w:pPr>
        <w:rPr>
          <w:b/>
          <w:bCs/>
          <w:sz w:val="20"/>
          <w:szCs w:val="20"/>
        </w:rPr>
      </w:pPr>
      <w:r w:rsidRPr="00413A6A">
        <w:rPr>
          <w:b/>
          <w:bCs/>
          <w:sz w:val="20"/>
          <w:szCs w:val="20"/>
        </w:rPr>
        <w:t xml:space="preserve">EVENIMENTELE INSTRUCŢIONALE / etapele </w:t>
      </w:r>
      <w:proofErr w:type="spellStart"/>
      <w:r w:rsidRPr="00413A6A">
        <w:rPr>
          <w:b/>
          <w:bCs/>
          <w:sz w:val="20"/>
          <w:szCs w:val="20"/>
        </w:rPr>
        <w:t>lecţiei</w:t>
      </w:r>
      <w:proofErr w:type="spellEnd"/>
      <w:r>
        <w:rPr>
          <w:b/>
          <w:bCs/>
          <w:sz w:val="20"/>
          <w:szCs w:val="20"/>
        </w:rPr>
        <w:t xml:space="preserve"> (</w:t>
      </w:r>
      <w:proofErr w:type="spellStart"/>
      <w:r>
        <w:rPr>
          <w:b/>
          <w:bCs/>
          <w:sz w:val="20"/>
          <w:szCs w:val="20"/>
        </w:rPr>
        <w:t>lecţie</w:t>
      </w:r>
      <w:proofErr w:type="spellEnd"/>
      <w:r>
        <w:rPr>
          <w:b/>
          <w:bCs/>
          <w:sz w:val="20"/>
          <w:szCs w:val="20"/>
        </w:rPr>
        <w:t xml:space="preserve"> mixtă)</w:t>
      </w:r>
      <w:r w:rsidRPr="00413A6A">
        <w:rPr>
          <w:b/>
          <w:bCs/>
          <w:sz w:val="20"/>
          <w:szCs w:val="20"/>
        </w:rPr>
        <w:t xml:space="preserve">: </w:t>
      </w:r>
    </w:p>
    <w:p w14:paraId="51772242" w14:textId="77777777" w:rsidR="00855C1D" w:rsidRDefault="00855C1D" w:rsidP="00855C1D">
      <w:pPr>
        <w:numPr>
          <w:ilvl w:val="0"/>
          <w:numId w:val="31"/>
        </w:numPr>
        <w:rPr>
          <w:sz w:val="20"/>
          <w:szCs w:val="20"/>
        </w:rPr>
      </w:pPr>
      <w:r w:rsidRPr="00413A6A">
        <w:rPr>
          <w:b/>
          <w:bCs/>
          <w:i/>
          <w:iCs/>
          <w:sz w:val="20"/>
          <w:szCs w:val="20"/>
        </w:rPr>
        <w:t xml:space="preserve">Moment organizatoric, Captarea </w:t>
      </w:r>
      <w:proofErr w:type="spellStart"/>
      <w:r w:rsidRPr="00413A6A">
        <w:rPr>
          <w:b/>
          <w:bCs/>
          <w:i/>
          <w:iCs/>
          <w:sz w:val="20"/>
          <w:szCs w:val="20"/>
        </w:rPr>
        <w:t>atenţiei</w:t>
      </w:r>
      <w:proofErr w:type="spellEnd"/>
      <w:r>
        <w:rPr>
          <w:sz w:val="20"/>
          <w:szCs w:val="20"/>
        </w:rPr>
        <w:t xml:space="preserve"> - </w:t>
      </w:r>
      <w:r w:rsidRPr="008F3907">
        <w:rPr>
          <w:sz w:val="20"/>
          <w:szCs w:val="20"/>
        </w:rPr>
        <w:t xml:space="preserve">Se </w:t>
      </w:r>
      <w:proofErr w:type="spellStart"/>
      <w:r w:rsidRPr="008F3907">
        <w:rPr>
          <w:sz w:val="20"/>
          <w:szCs w:val="20"/>
        </w:rPr>
        <w:t>menţionează</w:t>
      </w:r>
      <w:proofErr w:type="spellEnd"/>
      <w:r w:rsidRPr="008F3907">
        <w:rPr>
          <w:sz w:val="20"/>
          <w:szCs w:val="20"/>
        </w:rPr>
        <w:t xml:space="preserve"> sub ce formă se realizează. Nu există proceduri standardizate.</w:t>
      </w:r>
      <w:r>
        <w:rPr>
          <w:sz w:val="20"/>
          <w:szCs w:val="20"/>
        </w:rPr>
        <w:t>;</w:t>
      </w:r>
    </w:p>
    <w:p w14:paraId="626A1112" w14:textId="77777777" w:rsidR="00855C1D" w:rsidRPr="00413A6A" w:rsidRDefault="00855C1D" w:rsidP="00855C1D">
      <w:pPr>
        <w:numPr>
          <w:ilvl w:val="0"/>
          <w:numId w:val="31"/>
        </w:numPr>
        <w:rPr>
          <w:b/>
          <w:bCs/>
          <w:i/>
          <w:iCs/>
          <w:sz w:val="20"/>
          <w:szCs w:val="20"/>
        </w:rPr>
      </w:pPr>
      <w:proofErr w:type="spellStart"/>
      <w:r w:rsidRPr="00413A6A">
        <w:rPr>
          <w:b/>
          <w:bCs/>
          <w:i/>
          <w:iCs/>
          <w:sz w:val="20"/>
          <w:szCs w:val="20"/>
        </w:rPr>
        <w:t>Anunţarea</w:t>
      </w:r>
      <w:proofErr w:type="spellEnd"/>
      <w:r w:rsidRPr="00413A6A">
        <w:rPr>
          <w:b/>
          <w:bCs/>
          <w:i/>
          <w:iCs/>
          <w:sz w:val="20"/>
          <w:szCs w:val="20"/>
        </w:rPr>
        <w:t xml:space="preserve"> subiectului </w:t>
      </w:r>
      <w:proofErr w:type="spellStart"/>
      <w:r w:rsidRPr="00413A6A">
        <w:rPr>
          <w:b/>
          <w:bCs/>
          <w:i/>
          <w:iCs/>
          <w:sz w:val="20"/>
          <w:szCs w:val="20"/>
        </w:rPr>
        <w:t>lecţiei</w:t>
      </w:r>
      <w:proofErr w:type="spellEnd"/>
      <w:r w:rsidRPr="00413A6A">
        <w:rPr>
          <w:b/>
          <w:bCs/>
          <w:i/>
          <w:iCs/>
          <w:sz w:val="20"/>
          <w:szCs w:val="20"/>
        </w:rPr>
        <w:t xml:space="preserve"> </w:t>
      </w:r>
      <w:proofErr w:type="spellStart"/>
      <w:r w:rsidRPr="00413A6A">
        <w:rPr>
          <w:b/>
          <w:bCs/>
          <w:i/>
          <w:iCs/>
          <w:sz w:val="20"/>
          <w:szCs w:val="20"/>
        </w:rPr>
        <w:t>şi</w:t>
      </w:r>
      <w:proofErr w:type="spellEnd"/>
      <w:r w:rsidRPr="00413A6A">
        <w:rPr>
          <w:b/>
          <w:bCs/>
          <w:i/>
          <w:iCs/>
          <w:sz w:val="20"/>
          <w:szCs w:val="20"/>
        </w:rPr>
        <w:t xml:space="preserve"> a obiectivelor </w:t>
      </w:r>
      <w:proofErr w:type="spellStart"/>
      <w:r w:rsidRPr="00413A6A">
        <w:rPr>
          <w:b/>
          <w:bCs/>
          <w:i/>
          <w:iCs/>
          <w:sz w:val="20"/>
          <w:szCs w:val="20"/>
        </w:rPr>
        <w:t>operaţionale</w:t>
      </w:r>
      <w:proofErr w:type="spellEnd"/>
      <w:r w:rsidRPr="00413A6A">
        <w:rPr>
          <w:b/>
          <w:bCs/>
          <w:i/>
          <w:iCs/>
          <w:sz w:val="20"/>
          <w:szCs w:val="20"/>
        </w:rPr>
        <w:t>;</w:t>
      </w:r>
    </w:p>
    <w:p w14:paraId="1A1DCA3D" w14:textId="77777777" w:rsidR="00855C1D" w:rsidRDefault="00855C1D" w:rsidP="00855C1D">
      <w:pPr>
        <w:numPr>
          <w:ilvl w:val="0"/>
          <w:numId w:val="31"/>
        </w:numPr>
        <w:rPr>
          <w:sz w:val="20"/>
          <w:szCs w:val="20"/>
        </w:rPr>
      </w:pPr>
      <w:r w:rsidRPr="00413A6A">
        <w:rPr>
          <w:b/>
          <w:bCs/>
          <w:i/>
          <w:iCs/>
          <w:sz w:val="20"/>
          <w:szCs w:val="20"/>
        </w:rPr>
        <w:t xml:space="preserve">Reactualizarea </w:t>
      </w:r>
      <w:proofErr w:type="spellStart"/>
      <w:r w:rsidRPr="00413A6A">
        <w:rPr>
          <w:b/>
          <w:bCs/>
          <w:i/>
          <w:iCs/>
          <w:sz w:val="20"/>
          <w:szCs w:val="20"/>
        </w:rPr>
        <w:t>cunoştinţelor</w:t>
      </w:r>
      <w:proofErr w:type="spellEnd"/>
      <w:r w:rsidRPr="00413A6A">
        <w:rPr>
          <w:b/>
          <w:bCs/>
          <w:i/>
          <w:iCs/>
          <w:sz w:val="20"/>
          <w:szCs w:val="20"/>
        </w:rPr>
        <w:t xml:space="preserve"> anterioare necesare </w:t>
      </w:r>
      <w:proofErr w:type="spellStart"/>
      <w:r w:rsidRPr="00413A6A">
        <w:rPr>
          <w:b/>
          <w:bCs/>
          <w:i/>
          <w:iCs/>
          <w:sz w:val="20"/>
          <w:szCs w:val="20"/>
        </w:rPr>
        <w:t>învăţării</w:t>
      </w:r>
      <w:proofErr w:type="spellEnd"/>
      <w:r w:rsidRPr="00413A6A">
        <w:rPr>
          <w:b/>
          <w:bCs/>
          <w:i/>
          <w:iCs/>
          <w:sz w:val="20"/>
          <w:szCs w:val="20"/>
        </w:rPr>
        <w:t xml:space="preserve"> care urmează (eventual, aprecierea </w:t>
      </w:r>
      <w:proofErr w:type="spellStart"/>
      <w:r w:rsidRPr="00413A6A">
        <w:rPr>
          <w:b/>
          <w:bCs/>
          <w:i/>
          <w:iCs/>
          <w:sz w:val="20"/>
          <w:szCs w:val="20"/>
        </w:rPr>
        <w:t>şi</w:t>
      </w:r>
      <w:proofErr w:type="spellEnd"/>
      <w:r w:rsidRPr="00413A6A">
        <w:rPr>
          <w:b/>
          <w:bCs/>
          <w:i/>
          <w:iCs/>
          <w:sz w:val="20"/>
          <w:szCs w:val="20"/>
        </w:rPr>
        <w:t xml:space="preserve"> notarea răspunsurilor elevilor)</w:t>
      </w:r>
      <w:r>
        <w:rPr>
          <w:sz w:val="20"/>
          <w:szCs w:val="20"/>
        </w:rPr>
        <w:t xml:space="preserve"> - </w:t>
      </w:r>
      <w:r w:rsidRPr="008F3907">
        <w:rPr>
          <w:sz w:val="20"/>
          <w:szCs w:val="20"/>
        </w:rPr>
        <w:t xml:space="preserve">Se precizează ce </w:t>
      </w:r>
      <w:proofErr w:type="spellStart"/>
      <w:r w:rsidRPr="008F3907">
        <w:rPr>
          <w:sz w:val="20"/>
          <w:szCs w:val="20"/>
        </w:rPr>
        <w:t>cunoştinţe</w:t>
      </w:r>
      <w:proofErr w:type="spellEnd"/>
      <w:r w:rsidRPr="008F3907">
        <w:rPr>
          <w:sz w:val="20"/>
          <w:szCs w:val="20"/>
        </w:rPr>
        <w:t xml:space="preserve"> vor fi reactualizate </w:t>
      </w:r>
      <w:proofErr w:type="spellStart"/>
      <w:r w:rsidRPr="008F3907">
        <w:rPr>
          <w:sz w:val="20"/>
          <w:szCs w:val="20"/>
        </w:rPr>
        <w:t>şi</w:t>
      </w:r>
      <w:proofErr w:type="spellEnd"/>
      <w:r w:rsidRPr="008F3907">
        <w:rPr>
          <w:sz w:val="20"/>
          <w:szCs w:val="20"/>
        </w:rPr>
        <w:t xml:space="preserve"> sub ce formă (prin întrebări puse de profesor, pe baza unei scheme de recapitulare, printr-o probă scrisă, al cărei</w:t>
      </w:r>
      <w:r>
        <w:rPr>
          <w:sz w:val="20"/>
          <w:szCs w:val="20"/>
        </w:rPr>
        <w:t xml:space="preserve"> </w:t>
      </w:r>
      <w:proofErr w:type="spellStart"/>
      <w:r>
        <w:rPr>
          <w:sz w:val="20"/>
          <w:szCs w:val="20"/>
        </w:rPr>
        <w:t>conţinut</w:t>
      </w:r>
      <w:proofErr w:type="spellEnd"/>
      <w:r>
        <w:rPr>
          <w:sz w:val="20"/>
          <w:szCs w:val="20"/>
        </w:rPr>
        <w:t xml:space="preserve"> va fi prezentat etc.;</w:t>
      </w:r>
    </w:p>
    <w:p w14:paraId="03E452D1" w14:textId="77777777" w:rsidR="00855C1D" w:rsidRDefault="00855C1D" w:rsidP="00855C1D">
      <w:pPr>
        <w:numPr>
          <w:ilvl w:val="0"/>
          <w:numId w:val="31"/>
        </w:numPr>
        <w:rPr>
          <w:sz w:val="20"/>
          <w:szCs w:val="20"/>
        </w:rPr>
      </w:pPr>
      <w:r>
        <w:rPr>
          <w:b/>
          <w:bCs/>
          <w:i/>
          <w:iCs/>
          <w:sz w:val="20"/>
          <w:szCs w:val="20"/>
        </w:rPr>
        <w:t>Predarea-</w:t>
      </w:r>
      <w:proofErr w:type="spellStart"/>
      <w:r>
        <w:rPr>
          <w:b/>
          <w:bCs/>
          <w:i/>
          <w:iCs/>
          <w:sz w:val="20"/>
          <w:szCs w:val="20"/>
        </w:rPr>
        <w:t>învățărea</w:t>
      </w:r>
      <w:proofErr w:type="spellEnd"/>
      <w:r w:rsidRPr="00413A6A">
        <w:rPr>
          <w:b/>
          <w:bCs/>
          <w:i/>
          <w:iCs/>
          <w:sz w:val="20"/>
          <w:szCs w:val="20"/>
        </w:rPr>
        <w:t xml:space="preserve"> noilor </w:t>
      </w:r>
      <w:proofErr w:type="spellStart"/>
      <w:r w:rsidRPr="00413A6A">
        <w:rPr>
          <w:b/>
          <w:bCs/>
          <w:i/>
          <w:iCs/>
          <w:sz w:val="20"/>
          <w:szCs w:val="20"/>
        </w:rPr>
        <w:t>conţinuturi</w:t>
      </w:r>
      <w:proofErr w:type="spellEnd"/>
      <w:r>
        <w:rPr>
          <w:b/>
          <w:bCs/>
          <w:i/>
          <w:iCs/>
          <w:sz w:val="20"/>
          <w:szCs w:val="20"/>
        </w:rPr>
        <w:t>:</w:t>
      </w:r>
      <w:r w:rsidRPr="00413A6A">
        <w:rPr>
          <w:b/>
          <w:bCs/>
          <w:i/>
          <w:iCs/>
          <w:sz w:val="20"/>
          <w:szCs w:val="20"/>
        </w:rPr>
        <w:t xml:space="preserve">: organizarea </w:t>
      </w:r>
      <w:proofErr w:type="spellStart"/>
      <w:r w:rsidRPr="00413A6A">
        <w:rPr>
          <w:b/>
          <w:bCs/>
          <w:i/>
          <w:iCs/>
          <w:sz w:val="20"/>
          <w:szCs w:val="20"/>
        </w:rPr>
        <w:t>şi</w:t>
      </w:r>
      <w:proofErr w:type="spellEnd"/>
      <w:r w:rsidRPr="00413A6A">
        <w:rPr>
          <w:b/>
          <w:bCs/>
          <w:i/>
          <w:iCs/>
          <w:sz w:val="20"/>
          <w:szCs w:val="20"/>
        </w:rPr>
        <w:t xml:space="preserve"> dirijarea </w:t>
      </w:r>
      <w:proofErr w:type="spellStart"/>
      <w:r w:rsidRPr="00413A6A">
        <w:rPr>
          <w:b/>
          <w:bCs/>
          <w:i/>
          <w:iCs/>
          <w:sz w:val="20"/>
          <w:szCs w:val="20"/>
        </w:rPr>
        <w:t>învăţării</w:t>
      </w:r>
      <w:proofErr w:type="spellEnd"/>
      <w:r w:rsidRPr="00413A6A">
        <w:rPr>
          <w:b/>
          <w:bCs/>
          <w:i/>
          <w:iCs/>
          <w:sz w:val="20"/>
          <w:szCs w:val="20"/>
        </w:rPr>
        <w:t xml:space="preserve"> (în </w:t>
      </w:r>
      <w:proofErr w:type="spellStart"/>
      <w:r w:rsidRPr="00413A6A">
        <w:rPr>
          <w:b/>
          <w:bCs/>
          <w:i/>
          <w:iCs/>
          <w:sz w:val="20"/>
          <w:szCs w:val="20"/>
        </w:rPr>
        <w:t>funcţie</w:t>
      </w:r>
      <w:proofErr w:type="spellEnd"/>
      <w:r w:rsidRPr="00413A6A">
        <w:rPr>
          <w:b/>
          <w:bCs/>
          <w:i/>
          <w:iCs/>
          <w:sz w:val="20"/>
          <w:szCs w:val="20"/>
        </w:rPr>
        <w:t xml:space="preserve"> de </w:t>
      </w:r>
      <w:proofErr w:type="spellStart"/>
      <w:r w:rsidRPr="00413A6A">
        <w:rPr>
          <w:b/>
          <w:bCs/>
          <w:i/>
          <w:iCs/>
          <w:sz w:val="20"/>
          <w:szCs w:val="20"/>
        </w:rPr>
        <w:t>situaţiile</w:t>
      </w:r>
      <w:proofErr w:type="spellEnd"/>
      <w:r w:rsidRPr="00413A6A">
        <w:rPr>
          <w:b/>
          <w:bCs/>
          <w:i/>
          <w:iCs/>
          <w:sz w:val="20"/>
          <w:szCs w:val="20"/>
        </w:rPr>
        <w:t xml:space="preserve"> de </w:t>
      </w:r>
      <w:proofErr w:type="spellStart"/>
      <w:r w:rsidRPr="00413A6A">
        <w:rPr>
          <w:b/>
          <w:bCs/>
          <w:i/>
          <w:iCs/>
          <w:sz w:val="20"/>
          <w:szCs w:val="20"/>
        </w:rPr>
        <w:t>învăţare</w:t>
      </w:r>
      <w:proofErr w:type="spellEnd"/>
      <w:r w:rsidRPr="00413A6A">
        <w:rPr>
          <w:b/>
          <w:bCs/>
          <w:i/>
          <w:iCs/>
          <w:sz w:val="20"/>
          <w:szCs w:val="20"/>
        </w:rPr>
        <w:t xml:space="preserve"> construite)</w:t>
      </w:r>
      <w:r>
        <w:rPr>
          <w:sz w:val="20"/>
          <w:szCs w:val="20"/>
        </w:rPr>
        <w:t xml:space="preserve"> - </w:t>
      </w:r>
      <w:r w:rsidRPr="008F3907">
        <w:rPr>
          <w:sz w:val="20"/>
          <w:szCs w:val="20"/>
        </w:rPr>
        <w:t xml:space="preserve">Se precizează: </w:t>
      </w:r>
      <w:proofErr w:type="spellStart"/>
      <w:r w:rsidRPr="008F3907">
        <w:rPr>
          <w:sz w:val="20"/>
          <w:szCs w:val="20"/>
        </w:rPr>
        <w:t>cunoştinţele</w:t>
      </w:r>
      <w:proofErr w:type="spellEnd"/>
      <w:r w:rsidRPr="008F3907">
        <w:rPr>
          <w:sz w:val="20"/>
          <w:szCs w:val="20"/>
        </w:rPr>
        <w:t xml:space="preserve"> </w:t>
      </w:r>
      <w:proofErr w:type="spellStart"/>
      <w:r w:rsidRPr="008F3907">
        <w:rPr>
          <w:sz w:val="20"/>
          <w:szCs w:val="20"/>
        </w:rPr>
        <w:t>esenţiale</w:t>
      </w:r>
      <w:proofErr w:type="spellEnd"/>
      <w:r w:rsidRPr="008F3907">
        <w:rPr>
          <w:sz w:val="20"/>
          <w:szCs w:val="20"/>
        </w:rPr>
        <w:t xml:space="preserve">, </w:t>
      </w:r>
      <w:proofErr w:type="spellStart"/>
      <w:r w:rsidRPr="008F3907">
        <w:rPr>
          <w:sz w:val="20"/>
          <w:szCs w:val="20"/>
        </w:rPr>
        <w:t>situaţia</w:t>
      </w:r>
      <w:proofErr w:type="spellEnd"/>
      <w:r w:rsidRPr="008F3907">
        <w:rPr>
          <w:sz w:val="20"/>
          <w:szCs w:val="20"/>
        </w:rPr>
        <w:t xml:space="preserve">/ </w:t>
      </w:r>
      <w:proofErr w:type="spellStart"/>
      <w:r w:rsidRPr="008F3907">
        <w:rPr>
          <w:sz w:val="20"/>
          <w:szCs w:val="20"/>
        </w:rPr>
        <w:t>situaţiile</w:t>
      </w:r>
      <w:proofErr w:type="spellEnd"/>
      <w:r w:rsidRPr="008F3907">
        <w:rPr>
          <w:sz w:val="20"/>
          <w:szCs w:val="20"/>
        </w:rPr>
        <w:t xml:space="preserve"> de </w:t>
      </w:r>
      <w:proofErr w:type="spellStart"/>
      <w:r w:rsidRPr="008F3907">
        <w:rPr>
          <w:sz w:val="20"/>
          <w:szCs w:val="20"/>
        </w:rPr>
        <w:t>învăţare</w:t>
      </w:r>
      <w:proofErr w:type="spellEnd"/>
      <w:r w:rsidRPr="008F3907">
        <w:rPr>
          <w:sz w:val="20"/>
          <w:szCs w:val="20"/>
        </w:rPr>
        <w:t xml:space="preserve"> (inclusiv modul de lucru cu elevii: frontal, pe grupe, individual) </w:t>
      </w:r>
      <w:proofErr w:type="spellStart"/>
      <w:r w:rsidRPr="008F3907">
        <w:rPr>
          <w:sz w:val="20"/>
          <w:szCs w:val="20"/>
        </w:rPr>
        <w:t>şi</w:t>
      </w:r>
      <w:proofErr w:type="spellEnd"/>
      <w:r w:rsidRPr="008F3907">
        <w:rPr>
          <w:sz w:val="20"/>
          <w:szCs w:val="20"/>
        </w:rPr>
        <w:t xml:space="preserve"> cum se r</w:t>
      </w:r>
      <w:r>
        <w:rPr>
          <w:sz w:val="20"/>
          <w:szCs w:val="20"/>
        </w:rPr>
        <w:t xml:space="preserve">ealizează dirijarea </w:t>
      </w:r>
      <w:proofErr w:type="spellStart"/>
      <w:r>
        <w:rPr>
          <w:sz w:val="20"/>
          <w:szCs w:val="20"/>
        </w:rPr>
        <w:t>învăţării</w:t>
      </w:r>
      <w:proofErr w:type="spellEnd"/>
      <w:r>
        <w:rPr>
          <w:sz w:val="20"/>
          <w:szCs w:val="20"/>
        </w:rPr>
        <w:t>;</w:t>
      </w:r>
    </w:p>
    <w:p w14:paraId="6949C86E" w14:textId="77777777" w:rsidR="00855C1D" w:rsidRDefault="00855C1D" w:rsidP="00855C1D">
      <w:pPr>
        <w:numPr>
          <w:ilvl w:val="0"/>
          <w:numId w:val="31"/>
        </w:numPr>
        <w:rPr>
          <w:sz w:val="20"/>
          <w:szCs w:val="20"/>
        </w:rPr>
      </w:pPr>
      <w:proofErr w:type="spellStart"/>
      <w:r w:rsidRPr="00413A6A">
        <w:rPr>
          <w:b/>
          <w:bCs/>
          <w:i/>
          <w:iCs/>
          <w:sz w:val="20"/>
          <w:szCs w:val="20"/>
        </w:rPr>
        <w:t>Obţinerea</w:t>
      </w:r>
      <w:proofErr w:type="spellEnd"/>
      <w:r w:rsidRPr="00413A6A">
        <w:rPr>
          <w:b/>
          <w:bCs/>
          <w:i/>
          <w:iCs/>
          <w:sz w:val="20"/>
          <w:szCs w:val="20"/>
        </w:rPr>
        <w:t xml:space="preserve"> </w:t>
      </w:r>
      <w:proofErr w:type="spellStart"/>
      <w:r w:rsidRPr="00413A6A">
        <w:rPr>
          <w:b/>
          <w:bCs/>
          <w:i/>
          <w:iCs/>
          <w:sz w:val="20"/>
          <w:szCs w:val="20"/>
        </w:rPr>
        <w:t>feed</w:t>
      </w:r>
      <w:proofErr w:type="spellEnd"/>
      <w:r w:rsidRPr="00413A6A">
        <w:rPr>
          <w:b/>
          <w:bCs/>
          <w:i/>
          <w:iCs/>
          <w:sz w:val="20"/>
          <w:szCs w:val="20"/>
        </w:rPr>
        <w:t xml:space="preserve">-back-ului </w:t>
      </w:r>
      <w:proofErr w:type="spellStart"/>
      <w:r w:rsidRPr="00413A6A">
        <w:rPr>
          <w:b/>
          <w:bCs/>
          <w:i/>
          <w:iCs/>
          <w:sz w:val="20"/>
          <w:szCs w:val="20"/>
        </w:rPr>
        <w:t>şi</w:t>
      </w:r>
      <w:proofErr w:type="spellEnd"/>
      <w:r w:rsidRPr="00413A6A">
        <w:rPr>
          <w:b/>
          <w:bCs/>
          <w:i/>
          <w:iCs/>
          <w:sz w:val="20"/>
          <w:szCs w:val="20"/>
        </w:rPr>
        <w:t xml:space="preserve"> realizarea de precizări, completări etc. -</w:t>
      </w:r>
      <w:r>
        <w:rPr>
          <w:sz w:val="20"/>
          <w:szCs w:val="20"/>
        </w:rPr>
        <w:t xml:space="preserve"> </w:t>
      </w:r>
      <w:r w:rsidRPr="008F3907">
        <w:rPr>
          <w:sz w:val="20"/>
          <w:szCs w:val="20"/>
        </w:rPr>
        <w:t xml:space="preserve">Se </w:t>
      </w:r>
      <w:proofErr w:type="spellStart"/>
      <w:r w:rsidRPr="008F3907">
        <w:rPr>
          <w:sz w:val="20"/>
          <w:szCs w:val="20"/>
        </w:rPr>
        <w:t>menţionează</w:t>
      </w:r>
      <w:proofErr w:type="spellEnd"/>
      <w:r w:rsidRPr="008F3907">
        <w:rPr>
          <w:sz w:val="20"/>
          <w:szCs w:val="20"/>
        </w:rPr>
        <w:t xml:space="preserve"> </w:t>
      </w:r>
      <w:proofErr w:type="spellStart"/>
      <w:r w:rsidRPr="008F3907">
        <w:rPr>
          <w:sz w:val="20"/>
          <w:szCs w:val="20"/>
        </w:rPr>
        <w:t>modalităţile</w:t>
      </w:r>
      <w:proofErr w:type="spellEnd"/>
      <w:r w:rsidRPr="008F3907">
        <w:rPr>
          <w:sz w:val="20"/>
          <w:szCs w:val="20"/>
        </w:rPr>
        <w:t xml:space="preserve"> de </w:t>
      </w:r>
      <w:proofErr w:type="spellStart"/>
      <w:r w:rsidRPr="008F3907">
        <w:rPr>
          <w:sz w:val="20"/>
          <w:szCs w:val="20"/>
        </w:rPr>
        <w:t>obţinere</w:t>
      </w:r>
      <w:proofErr w:type="spellEnd"/>
      <w:r w:rsidRPr="008F3907">
        <w:rPr>
          <w:sz w:val="20"/>
          <w:szCs w:val="20"/>
        </w:rPr>
        <w:t xml:space="preserve"> a feedback-ului (prin întrebări, prin sarcini de l</w:t>
      </w:r>
      <w:r>
        <w:rPr>
          <w:sz w:val="20"/>
          <w:szCs w:val="20"/>
        </w:rPr>
        <w:t>ucru în clasă, prin teste etc.);</w:t>
      </w:r>
    </w:p>
    <w:p w14:paraId="4E9B201E" w14:textId="77777777" w:rsidR="00855C1D" w:rsidRDefault="00855C1D" w:rsidP="00855C1D">
      <w:pPr>
        <w:numPr>
          <w:ilvl w:val="0"/>
          <w:numId w:val="31"/>
        </w:numPr>
        <w:rPr>
          <w:sz w:val="20"/>
          <w:szCs w:val="20"/>
        </w:rPr>
      </w:pPr>
      <w:r w:rsidRPr="00413A6A">
        <w:rPr>
          <w:b/>
          <w:bCs/>
          <w:i/>
          <w:iCs/>
          <w:sz w:val="20"/>
          <w:szCs w:val="20"/>
        </w:rPr>
        <w:t xml:space="preserve">Evaluarea </w:t>
      </w:r>
      <w:proofErr w:type="spellStart"/>
      <w:r w:rsidRPr="00413A6A">
        <w:rPr>
          <w:b/>
          <w:bCs/>
          <w:i/>
          <w:iCs/>
          <w:sz w:val="20"/>
          <w:szCs w:val="20"/>
        </w:rPr>
        <w:t>performanţei</w:t>
      </w:r>
      <w:proofErr w:type="spellEnd"/>
      <w:r w:rsidRPr="00413A6A">
        <w:rPr>
          <w:b/>
          <w:bCs/>
          <w:i/>
          <w:iCs/>
          <w:sz w:val="20"/>
          <w:szCs w:val="20"/>
        </w:rPr>
        <w:t xml:space="preserve"> </w:t>
      </w:r>
      <w:r>
        <w:rPr>
          <w:sz w:val="20"/>
          <w:szCs w:val="20"/>
        </w:rPr>
        <w:t xml:space="preserve">- </w:t>
      </w:r>
      <w:r w:rsidRPr="008F3907">
        <w:rPr>
          <w:sz w:val="20"/>
          <w:szCs w:val="20"/>
        </w:rPr>
        <w:t xml:space="preserve">Evaluarea nu se va face doar într-o </w:t>
      </w:r>
      <w:proofErr w:type="spellStart"/>
      <w:r w:rsidRPr="008F3907">
        <w:rPr>
          <w:sz w:val="20"/>
          <w:szCs w:val="20"/>
        </w:rPr>
        <w:t>secvenţă</w:t>
      </w:r>
      <w:proofErr w:type="spellEnd"/>
      <w:r w:rsidRPr="008F3907">
        <w:rPr>
          <w:sz w:val="20"/>
          <w:szCs w:val="20"/>
        </w:rPr>
        <w:t xml:space="preserve"> distinctă a </w:t>
      </w:r>
      <w:proofErr w:type="spellStart"/>
      <w:r w:rsidRPr="008F3907">
        <w:rPr>
          <w:sz w:val="20"/>
          <w:szCs w:val="20"/>
        </w:rPr>
        <w:t>lecţiei</w:t>
      </w:r>
      <w:proofErr w:type="spellEnd"/>
      <w:r w:rsidRPr="008F3907">
        <w:rPr>
          <w:sz w:val="20"/>
          <w:szCs w:val="20"/>
        </w:rPr>
        <w:t xml:space="preserve">, ci pe tot parcursul acesteia (în toate etapele) pentru a permite realizarea </w:t>
      </w:r>
      <w:proofErr w:type="spellStart"/>
      <w:r w:rsidRPr="008F3907">
        <w:rPr>
          <w:sz w:val="20"/>
          <w:szCs w:val="20"/>
        </w:rPr>
        <w:t>conexiuniii</w:t>
      </w:r>
      <w:proofErr w:type="spellEnd"/>
      <w:r w:rsidRPr="008F3907">
        <w:rPr>
          <w:sz w:val="20"/>
          <w:szCs w:val="20"/>
        </w:rPr>
        <w:t xml:space="preserve"> între </w:t>
      </w:r>
      <w:proofErr w:type="spellStart"/>
      <w:r w:rsidRPr="008F3907">
        <w:rPr>
          <w:sz w:val="20"/>
          <w:szCs w:val="20"/>
        </w:rPr>
        <w:t>cunoştinţe</w:t>
      </w:r>
      <w:proofErr w:type="spellEnd"/>
      <w:r w:rsidRPr="008F3907">
        <w:rPr>
          <w:sz w:val="20"/>
          <w:szCs w:val="20"/>
        </w:rPr>
        <w:t xml:space="preserve"> </w:t>
      </w:r>
      <w:proofErr w:type="spellStart"/>
      <w:r w:rsidRPr="008F3907">
        <w:rPr>
          <w:sz w:val="20"/>
          <w:szCs w:val="20"/>
        </w:rPr>
        <w:t>şi</w:t>
      </w:r>
      <w:proofErr w:type="spellEnd"/>
      <w:r w:rsidRPr="008F3907">
        <w:rPr>
          <w:sz w:val="20"/>
          <w:szCs w:val="20"/>
        </w:rPr>
        <w:t xml:space="preserve"> </w:t>
      </w:r>
      <w:proofErr w:type="spellStart"/>
      <w:r w:rsidRPr="008F3907">
        <w:rPr>
          <w:sz w:val="20"/>
          <w:szCs w:val="20"/>
        </w:rPr>
        <w:t>menţinerea</w:t>
      </w:r>
      <w:proofErr w:type="spellEnd"/>
      <w:r w:rsidRPr="008F3907">
        <w:rPr>
          <w:sz w:val="20"/>
          <w:szCs w:val="20"/>
        </w:rPr>
        <w:t xml:space="preserve"> </w:t>
      </w:r>
      <w:proofErr w:type="spellStart"/>
      <w:r w:rsidRPr="008F3907">
        <w:rPr>
          <w:sz w:val="20"/>
          <w:szCs w:val="20"/>
        </w:rPr>
        <w:t>at</w:t>
      </w:r>
      <w:r>
        <w:rPr>
          <w:sz w:val="20"/>
          <w:szCs w:val="20"/>
        </w:rPr>
        <w:t>enţiei</w:t>
      </w:r>
      <w:proofErr w:type="spellEnd"/>
      <w:r>
        <w:rPr>
          <w:sz w:val="20"/>
          <w:szCs w:val="20"/>
        </w:rPr>
        <w:t xml:space="preserve"> elevilor în întreaga oră;</w:t>
      </w:r>
    </w:p>
    <w:p w14:paraId="302BF7EA" w14:textId="77777777" w:rsidR="00855C1D" w:rsidRDefault="00855C1D" w:rsidP="00855C1D">
      <w:pPr>
        <w:numPr>
          <w:ilvl w:val="0"/>
          <w:numId w:val="31"/>
        </w:numPr>
        <w:rPr>
          <w:sz w:val="20"/>
          <w:szCs w:val="20"/>
        </w:rPr>
      </w:pPr>
      <w:r w:rsidRPr="00413A6A">
        <w:rPr>
          <w:b/>
          <w:bCs/>
          <w:i/>
          <w:iCs/>
          <w:sz w:val="20"/>
          <w:szCs w:val="20"/>
        </w:rPr>
        <w:t xml:space="preserve">Fixarea </w:t>
      </w:r>
      <w:proofErr w:type="spellStart"/>
      <w:r w:rsidRPr="00413A6A">
        <w:rPr>
          <w:b/>
          <w:bCs/>
          <w:i/>
          <w:iCs/>
          <w:sz w:val="20"/>
          <w:szCs w:val="20"/>
        </w:rPr>
        <w:t>cunoştinţelor</w:t>
      </w:r>
      <w:proofErr w:type="spellEnd"/>
      <w:r>
        <w:rPr>
          <w:sz w:val="20"/>
          <w:szCs w:val="20"/>
        </w:rPr>
        <w:t xml:space="preserve"> - </w:t>
      </w:r>
      <w:r w:rsidRPr="008F3907">
        <w:rPr>
          <w:sz w:val="20"/>
          <w:szCs w:val="20"/>
        </w:rPr>
        <w:t xml:space="preserve">Se precizează </w:t>
      </w:r>
      <w:proofErr w:type="spellStart"/>
      <w:r w:rsidRPr="008F3907">
        <w:rPr>
          <w:sz w:val="20"/>
          <w:szCs w:val="20"/>
        </w:rPr>
        <w:t>conţinutul</w:t>
      </w:r>
      <w:proofErr w:type="spellEnd"/>
      <w:r w:rsidRPr="008F3907">
        <w:rPr>
          <w:sz w:val="20"/>
          <w:szCs w:val="20"/>
        </w:rPr>
        <w:t xml:space="preserve"> </w:t>
      </w:r>
      <w:proofErr w:type="spellStart"/>
      <w:r w:rsidRPr="008F3907">
        <w:rPr>
          <w:sz w:val="20"/>
          <w:szCs w:val="20"/>
        </w:rPr>
        <w:t>activităţii</w:t>
      </w:r>
      <w:proofErr w:type="spellEnd"/>
      <w:r w:rsidRPr="008F3907">
        <w:rPr>
          <w:sz w:val="20"/>
          <w:szCs w:val="20"/>
        </w:rPr>
        <w:t xml:space="preserve"> (ce anume se „fixează”, ce sarcini se dau pentru studiul individual </w:t>
      </w:r>
      <w:proofErr w:type="spellStart"/>
      <w:r w:rsidRPr="008F3907">
        <w:rPr>
          <w:sz w:val="20"/>
          <w:szCs w:val="20"/>
        </w:rPr>
        <w:t>şi</w:t>
      </w:r>
      <w:proofErr w:type="spellEnd"/>
      <w:r w:rsidRPr="008F3907">
        <w:rPr>
          <w:sz w:val="20"/>
          <w:szCs w:val="20"/>
        </w:rPr>
        <w:t xml:space="preserve"> ca teme pentru acasă, sub ce formă)</w:t>
      </w:r>
      <w:r>
        <w:rPr>
          <w:sz w:val="20"/>
          <w:szCs w:val="20"/>
        </w:rPr>
        <w:t xml:space="preserve"> </w:t>
      </w:r>
    </w:p>
    <w:p w14:paraId="21D29DC2" w14:textId="77777777" w:rsidR="00855C1D" w:rsidRDefault="00855C1D" w:rsidP="00855C1D">
      <w:pPr>
        <w:numPr>
          <w:ilvl w:val="0"/>
          <w:numId w:val="31"/>
        </w:numPr>
        <w:rPr>
          <w:sz w:val="20"/>
          <w:szCs w:val="20"/>
        </w:rPr>
      </w:pPr>
      <w:r w:rsidRPr="00413A6A">
        <w:rPr>
          <w:b/>
          <w:bCs/>
          <w:i/>
          <w:iCs/>
          <w:sz w:val="20"/>
          <w:szCs w:val="20"/>
        </w:rPr>
        <w:t>Stabilirea sarcinilor pentru activitatea independentă a elevilor</w:t>
      </w:r>
      <w:r>
        <w:rPr>
          <w:sz w:val="20"/>
          <w:szCs w:val="20"/>
        </w:rPr>
        <w:t xml:space="preserve"> -  </w:t>
      </w:r>
      <w:r w:rsidRPr="008F3907">
        <w:rPr>
          <w:sz w:val="20"/>
          <w:szCs w:val="20"/>
        </w:rPr>
        <w:t xml:space="preserve">Se precizează </w:t>
      </w:r>
      <w:proofErr w:type="spellStart"/>
      <w:r w:rsidRPr="008F3907">
        <w:rPr>
          <w:sz w:val="20"/>
          <w:szCs w:val="20"/>
        </w:rPr>
        <w:t>conţinutul</w:t>
      </w:r>
      <w:proofErr w:type="spellEnd"/>
      <w:r w:rsidRPr="008F3907">
        <w:rPr>
          <w:sz w:val="20"/>
          <w:szCs w:val="20"/>
        </w:rPr>
        <w:t xml:space="preserve"> </w:t>
      </w:r>
      <w:proofErr w:type="spellStart"/>
      <w:r w:rsidRPr="008F3907">
        <w:rPr>
          <w:sz w:val="20"/>
          <w:szCs w:val="20"/>
        </w:rPr>
        <w:t>activităţii</w:t>
      </w:r>
      <w:proofErr w:type="spellEnd"/>
      <w:r w:rsidRPr="008F3907">
        <w:rPr>
          <w:sz w:val="20"/>
          <w:szCs w:val="20"/>
        </w:rPr>
        <w:t xml:space="preserve"> (ce anume se „fixează”, ce sarcini se dau pentru studiul individual </w:t>
      </w:r>
      <w:proofErr w:type="spellStart"/>
      <w:r w:rsidRPr="008F3907">
        <w:rPr>
          <w:sz w:val="20"/>
          <w:szCs w:val="20"/>
        </w:rPr>
        <w:t>şi</w:t>
      </w:r>
      <w:proofErr w:type="spellEnd"/>
      <w:r w:rsidRPr="008F3907">
        <w:rPr>
          <w:sz w:val="20"/>
          <w:szCs w:val="20"/>
        </w:rPr>
        <w:t xml:space="preserve"> ca teme pentru acasă, sub ce formă)</w:t>
      </w:r>
      <w:r>
        <w:rPr>
          <w:sz w:val="20"/>
          <w:szCs w:val="20"/>
        </w:rPr>
        <w:t>.</w:t>
      </w:r>
    </w:p>
    <w:p w14:paraId="27FAD579" w14:textId="77777777" w:rsidR="00855C1D" w:rsidRDefault="00855C1D" w:rsidP="00855C1D">
      <w:pPr>
        <w:spacing w:line="360" w:lineRule="auto"/>
        <w:rPr>
          <w:b/>
          <w:bCs/>
        </w:rPr>
      </w:pPr>
      <w:proofErr w:type="spellStart"/>
      <w:r>
        <w:rPr>
          <w:b/>
          <w:bCs/>
        </w:rPr>
        <w:t>Spaţiu</w:t>
      </w:r>
      <w:proofErr w:type="spellEnd"/>
      <w:r>
        <w:rPr>
          <w:b/>
          <w:bCs/>
        </w:rPr>
        <w:t xml:space="preserve"> pentru proiectele de </w:t>
      </w:r>
      <w:proofErr w:type="spellStart"/>
      <w:r>
        <w:rPr>
          <w:b/>
          <w:bCs/>
        </w:rPr>
        <w:t>lecţie</w:t>
      </w:r>
      <w:proofErr w:type="spellEnd"/>
    </w:p>
    <w:p w14:paraId="3F17B8E4" w14:textId="77777777" w:rsidR="00855C1D" w:rsidRDefault="00855C1D" w:rsidP="00B16BDF">
      <w:pPr>
        <w:tabs>
          <w:tab w:val="left" w:pos="1155"/>
        </w:tabs>
        <w:spacing w:line="288" w:lineRule="auto"/>
        <w:jc w:val="both"/>
        <w:rPr>
          <w:b/>
          <w:bCs/>
        </w:rPr>
      </w:pPr>
    </w:p>
    <w:p w14:paraId="58110502" w14:textId="77777777" w:rsidR="009955ED" w:rsidRDefault="009955ED" w:rsidP="009955ED">
      <w:pPr>
        <w:tabs>
          <w:tab w:val="left" w:pos="1155"/>
        </w:tabs>
        <w:spacing w:line="360" w:lineRule="auto"/>
        <w:jc w:val="center"/>
        <w:rPr>
          <w:b/>
          <w:bCs/>
        </w:rPr>
      </w:pPr>
    </w:p>
    <w:p w14:paraId="1FFA0FB2" w14:textId="77777777" w:rsidR="009955ED" w:rsidRDefault="009955ED" w:rsidP="009955ED">
      <w:pPr>
        <w:tabs>
          <w:tab w:val="left" w:pos="0"/>
        </w:tabs>
        <w:jc w:val="both"/>
        <w:rPr>
          <w:b/>
          <w:bCs/>
        </w:rPr>
      </w:pPr>
      <w:r>
        <w:rPr>
          <w:b/>
          <w:bCs/>
        </w:rPr>
        <w:t xml:space="preserve">- Proiectele realizate de studentul practicant se notează în caietul de practică </w:t>
      </w:r>
      <w:proofErr w:type="spellStart"/>
      <w:r>
        <w:rPr>
          <w:b/>
          <w:bCs/>
        </w:rPr>
        <w:t>şi</w:t>
      </w:r>
      <w:proofErr w:type="spellEnd"/>
      <w:r>
        <w:rPr>
          <w:b/>
          <w:bCs/>
        </w:rPr>
        <w:t xml:space="preserve"> vor avizate înainte ca studentul să realizeze predarea (avizul va fi dat de </w:t>
      </w:r>
      <w:proofErr w:type="spellStart"/>
      <w:r>
        <w:rPr>
          <w:b/>
          <w:bCs/>
        </w:rPr>
        <w:t>profesorulu</w:t>
      </w:r>
      <w:proofErr w:type="spellEnd"/>
      <w:r>
        <w:rPr>
          <w:b/>
          <w:bCs/>
        </w:rPr>
        <w:t xml:space="preserve"> îndrumător din </w:t>
      </w:r>
      <w:proofErr w:type="spellStart"/>
      <w:r>
        <w:rPr>
          <w:b/>
          <w:bCs/>
        </w:rPr>
        <w:t>şcoala</w:t>
      </w:r>
      <w:proofErr w:type="spellEnd"/>
      <w:r>
        <w:rPr>
          <w:b/>
          <w:bCs/>
        </w:rPr>
        <w:t xml:space="preserve"> de </w:t>
      </w:r>
      <w:proofErr w:type="spellStart"/>
      <w:r>
        <w:rPr>
          <w:b/>
          <w:bCs/>
        </w:rPr>
        <w:t>aplicaţie</w:t>
      </w:r>
      <w:proofErr w:type="spellEnd"/>
      <w:r>
        <w:rPr>
          <w:b/>
          <w:bCs/>
        </w:rPr>
        <w:t xml:space="preserve"> </w:t>
      </w:r>
      <w:proofErr w:type="spellStart"/>
      <w:r>
        <w:rPr>
          <w:b/>
          <w:bCs/>
        </w:rPr>
        <w:t>şi</w:t>
      </w:r>
      <w:proofErr w:type="spellEnd"/>
      <w:r>
        <w:rPr>
          <w:b/>
          <w:bCs/>
        </w:rPr>
        <w:t xml:space="preserve"> de profesorul coordonator de practică pedagogică din DPPD - ASE)</w:t>
      </w:r>
    </w:p>
    <w:p w14:paraId="5738DDB4" w14:textId="77777777" w:rsidR="009955ED" w:rsidRDefault="009955ED" w:rsidP="009955ED">
      <w:pPr>
        <w:tabs>
          <w:tab w:val="left" w:pos="0"/>
        </w:tabs>
        <w:jc w:val="both"/>
      </w:pPr>
      <w:r>
        <w:t xml:space="preserve">- Acest model de proiect se utilizează pentru toate tipurile de </w:t>
      </w:r>
      <w:proofErr w:type="spellStart"/>
      <w:r>
        <w:t>lecţii</w:t>
      </w:r>
      <w:proofErr w:type="spellEnd"/>
      <w:r>
        <w:t xml:space="preserve"> (</w:t>
      </w:r>
      <w:proofErr w:type="spellStart"/>
      <w:r>
        <w:t>lecţie</w:t>
      </w:r>
      <w:proofErr w:type="spellEnd"/>
      <w:r>
        <w:t xml:space="preserve"> de comunicare </w:t>
      </w:r>
      <w:proofErr w:type="spellStart"/>
      <w:r>
        <w:t>şi</w:t>
      </w:r>
      <w:proofErr w:type="spellEnd"/>
      <w:r>
        <w:t xml:space="preserve"> asimilare de </w:t>
      </w:r>
      <w:proofErr w:type="spellStart"/>
      <w:r>
        <w:t>cunoştinţe</w:t>
      </w:r>
      <w:proofErr w:type="spellEnd"/>
      <w:r>
        <w:t xml:space="preserve">; </w:t>
      </w:r>
      <w:proofErr w:type="spellStart"/>
      <w:r>
        <w:t>lecţie</w:t>
      </w:r>
      <w:proofErr w:type="spellEnd"/>
      <w:r>
        <w:t xml:space="preserve"> de formare a deprinderilor </w:t>
      </w:r>
      <w:proofErr w:type="spellStart"/>
      <w:r>
        <w:t>şi</w:t>
      </w:r>
      <w:proofErr w:type="spellEnd"/>
      <w:r>
        <w:t xml:space="preserve"> </w:t>
      </w:r>
      <w:proofErr w:type="spellStart"/>
      <w:r>
        <w:t>abilităţilor</w:t>
      </w:r>
      <w:proofErr w:type="spellEnd"/>
      <w:r>
        <w:t xml:space="preserve">; </w:t>
      </w:r>
      <w:proofErr w:type="spellStart"/>
      <w:r>
        <w:t>lecţie</w:t>
      </w:r>
      <w:proofErr w:type="spellEnd"/>
      <w:r>
        <w:t xml:space="preserve"> de recapitulare, sistematizare </w:t>
      </w:r>
      <w:proofErr w:type="spellStart"/>
      <w:r>
        <w:t>şi</w:t>
      </w:r>
      <w:proofErr w:type="spellEnd"/>
      <w:r>
        <w:t xml:space="preserve"> consolidare a </w:t>
      </w:r>
      <w:proofErr w:type="spellStart"/>
      <w:r>
        <w:t>achiziţiilor</w:t>
      </w:r>
      <w:proofErr w:type="spellEnd"/>
      <w:r>
        <w:t xml:space="preserve">; </w:t>
      </w:r>
      <w:proofErr w:type="spellStart"/>
      <w:r>
        <w:t>lecţie</w:t>
      </w:r>
      <w:proofErr w:type="spellEnd"/>
      <w:r>
        <w:t xml:space="preserve"> de evaluare; </w:t>
      </w:r>
      <w:proofErr w:type="spellStart"/>
      <w:r>
        <w:t>lecţie</w:t>
      </w:r>
      <w:proofErr w:type="spellEnd"/>
      <w:r>
        <w:t xml:space="preserve"> mixtă/combinată).</w:t>
      </w:r>
    </w:p>
    <w:p w14:paraId="338D0687" w14:textId="77777777" w:rsidR="00855C1D" w:rsidRDefault="00855C1D" w:rsidP="00B16BDF">
      <w:pPr>
        <w:tabs>
          <w:tab w:val="left" w:pos="1155"/>
        </w:tabs>
        <w:spacing w:line="288" w:lineRule="auto"/>
        <w:jc w:val="both"/>
        <w:rPr>
          <w:b/>
          <w:bCs/>
        </w:rPr>
      </w:pPr>
    </w:p>
    <w:p w14:paraId="6F8F3291" w14:textId="77777777" w:rsidR="00855C1D" w:rsidRDefault="00855C1D" w:rsidP="00B16BDF">
      <w:pPr>
        <w:tabs>
          <w:tab w:val="left" w:pos="1155"/>
        </w:tabs>
        <w:spacing w:line="288" w:lineRule="auto"/>
        <w:jc w:val="both"/>
        <w:rPr>
          <w:b/>
          <w:bCs/>
        </w:rPr>
      </w:pPr>
    </w:p>
    <w:p w14:paraId="37AFCC4D" w14:textId="77777777" w:rsidR="00855C1D" w:rsidRDefault="00855C1D" w:rsidP="00B16BDF">
      <w:pPr>
        <w:tabs>
          <w:tab w:val="left" w:pos="1155"/>
        </w:tabs>
        <w:spacing w:line="288" w:lineRule="auto"/>
        <w:jc w:val="both"/>
        <w:rPr>
          <w:b/>
          <w:bCs/>
        </w:rPr>
      </w:pPr>
    </w:p>
    <w:p w14:paraId="48B07C7C" w14:textId="77777777" w:rsidR="00855C1D" w:rsidRDefault="00855C1D" w:rsidP="00B16BDF">
      <w:pPr>
        <w:tabs>
          <w:tab w:val="left" w:pos="1155"/>
        </w:tabs>
        <w:spacing w:line="288" w:lineRule="auto"/>
        <w:jc w:val="both"/>
        <w:rPr>
          <w:b/>
          <w:bCs/>
        </w:rPr>
      </w:pPr>
    </w:p>
    <w:p w14:paraId="0153306B" w14:textId="77777777" w:rsidR="00855C1D" w:rsidRDefault="00855C1D" w:rsidP="00B16BDF">
      <w:pPr>
        <w:tabs>
          <w:tab w:val="left" w:pos="1155"/>
        </w:tabs>
        <w:spacing w:line="288" w:lineRule="auto"/>
        <w:jc w:val="both"/>
        <w:rPr>
          <w:b/>
          <w:bCs/>
        </w:rPr>
      </w:pPr>
    </w:p>
    <w:p w14:paraId="7C69ED0E" w14:textId="77777777" w:rsidR="00855C1D" w:rsidRDefault="00855C1D" w:rsidP="00B16BDF">
      <w:pPr>
        <w:tabs>
          <w:tab w:val="left" w:pos="1155"/>
        </w:tabs>
        <w:spacing w:line="288" w:lineRule="auto"/>
        <w:jc w:val="both"/>
        <w:rPr>
          <w:b/>
          <w:bCs/>
        </w:rPr>
      </w:pPr>
    </w:p>
    <w:p w14:paraId="06690F00" w14:textId="77777777" w:rsidR="00B16BDF" w:rsidRDefault="00B16BDF" w:rsidP="00B16BDF">
      <w:pPr>
        <w:tabs>
          <w:tab w:val="left" w:pos="1155"/>
        </w:tabs>
        <w:spacing w:line="288" w:lineRule="auto"/>
        <w:jc w:val="both"/>
        <w:rPr>
          <w:b/>
          <w:bCs/>
        </w:rPr>
      </w:pPr>
    </w:p>
    <w:p w14:paraId="5BDBBE1F" w14:textId="77777777" w:rsidR="006B19CC" w:rsidRDefault="006B19CC" w:rsidP="00B16BDF">
      <w:pPr>
        <w:tabs>
          <w:tab w:val="left" w:pos="1155"/>
        </w:tabs>
        <w:spacing w:line="360" w:lineRule="auto"/>
        <w:jc w:val="center"/>
        <w:rPr>
          <w:b/>
          <w:bCs/>
        </w:rPr>
      </w:pPr>
    </w:p>
    <w:p w14:paraId="4FCE6102" w14:textId="21FDFFD3" w:rsidR="00145E5B" w:rsidRPr="00145E5B" w:rsidRDefault="00CE0CE0" w:rsidP="00145E5B">
      <w:pPr>
        <w:tabs>
          <w:tab w:val="left" w:pos="1155"/>
        </w:tabs>
        <w:spacing w:line="360" w:lineRule="auto"/>
        <w:jc w:val="center"/>
        <w:rPr>
          <w:b/>
          <w:bCs/>
        </w:rPr>
      </w:pPr>
      <w:r>
        <w:rPr>
          <w:b/>
          <w:bCs/>
          <w:noProof/>
        </w:rPr>
        <mc:AlternateContent>
          <mc:Choice Requires="wps">
            <w:drawing>
              <wp:anchor distT="0" distB="0" distL="114300" distR="114300" simplePos="0" relativeHeight="251657216" behindDoc="0" locked="0" layoutInCell="1" allowOverlap="1" wp14:anchorId="1CDFC67D" wp14:editId="28856EF2">
                <wp:simplePos x="0" y="0"/>
                <wp:positionH relativeFrom="column">
                  <wp:posOffset>0</wp:posOffset>
                </wp:positionH>
                <wp:positionV relativeFrom="paragraph">
                  <wp:posOffset>0</wp:posOffset>
                </wp:positionV>
                <wp:extent cx="635000" cy="635000"/>
                <wp:effectExtent l="0" t="0" r="3175" b="3175"/>
                <wp:wrapNone/>
                <wp:docPr id="1805753739" name="AutoShape 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2D5CD" id="AutoShape 3"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p>
    <w:p w14:paraId="3B6C5B06" w14:textId="3906208D" w:rsidR="00145E5B" w:rsidRPr="00145E5B" w:rsidRDefault="00145E5B" w:rsidP="00145E5B">
      <w:pPr>
        <w:tabs>
          <w:tab w:val="left" w:pos="1155"/>
        </w:tabs>
        <w:spacing w:line="360" w:lineRule="auto"/>
        <w:jc w:val="center"/>
        <w:rPr>
          <w:b/>
          <w:bCs/>
        </w:rPr>
      </w:pPr>
      <w:r w:rsidRPr="00145E5B">
        <w:rPr>
          <w:b/>
          <w:bCs/>
        </w:rPr>
        <w:t xml:space="preserve">PROIECT  DIDACTIC </w:t>
      </w:r>
      <w:r w:rsidR="00F31C62">
        <w:rPr>
          <w:b/>
          <w:bCs/>
        </w:rPr>
        <w:t>– prima lecție de probă</w:t>
      </w:r>
    </w:p>
    <w:p w14:paraId="46ECD217" w14:textId="77777777" w:rsidR="00145E5B" w:rsidRPr="00145E5B" w:rsidRDefault="00145E5B" w:rsidP="00145E5B">
      <w:pPr>
        <w:tabs>
          <w:tab w:val="left" w:pos="1155"/>
        </w:tabs>
        <w:spacing w:line="360" w:lineRule="auto"/>
        <w:jc w:val="center"/>
        <w:rPr>
          <w:b/>
          <w:bCs/>
        </w:rPr>
      </w:pPr>
    </w:p>
    <w:p w14:paraId="06449F31" w14:textId="77777777" w:rsidR="00145E5B" w:rsidRPr="00145E5B" w:rsidRDefault="00145E5B" w:rsidP="00145E5B">
      <w:pPr>
        <w:tabs>
          <w:tab w:val="left" w:pos="1155"/>
        </w:tabs>
        <w:spacing w:line="360" w:lineRule="auto"/>
        <w:jc w:val="center"/>
        <w:rPr>
          <w:b/>
          <w:bCs/>
        </w:rPr>
      </w:pPr>
    </w:p>
    <w:p w14:paraId="119BBE52" w14:textId="2CC64F94" w:rsidR="00145E5B" w:rsidRPr="00145E5B" w:rsidRDefault="00145E5B" w:rsidP="00F31C62">
      <w:pPr>
        <w:tabs>
          <w:tab w:val="left" w:pos="1155"/>
        </w:tabs>
        <w:spacing w:line="360" w:lineRule="auto"/>
        <w:rPr>
          <w:b/>
          <w:bCs/>
        </w:rPr>
      </w:pPr>
      <w:r w:rsidRPr="00145E5B">
        <w:rPr>
          <w:b/>
          <w:bCs/>
        </w:rPr>
        <w:t>Liceul: Colegiul Național ” Școala Centrală”</w:t>
      </w:r>
      <w:r w:rsidRPr="00145E5B">
        <w:rPr>
          <w:b/>
          <w:bCs/>
        </w:rPr>
        <w:tab/>
      </w:r>
      <w:r w:rsidRPr="00145E5B">
        <w:rPr>
          <w:b/>
          <w:bCs/>
        </w:rPr>
        <w:tab/>
      </w:r>
      <w:r w:rsidRPr="00145E5B">
        <w:rPr>
          <w:b/>
          <w:bCs/>
        </w:rPr>
        <w:tab/>
      </w:r>
      <w:r w:rsidRPr="00145E5B">
        <w:rPr>
          <w:b/>
          <w:bCs/>
        </w:rPr>
        <w:tab/>
      </w:r>
      <w:r w:rsidRPr="00145E5B">
        <w:rPr>
          <w:b/>
          <w:bCs/>
        </w:rPr>
        <w:tab/>
      </w:r>
      <w:r w:rsidRPr="00145E5B">
        <w:rPr>
          <w:b/>
          <w:bCs/>
        </w:rPr>
        <w:tab/>
      </w:r>
      <w:r w:rsidRPr="00145E5B">
        <w:rPr>
          <w:b/>
          <w:bCs/>
        </w:rPr>
        <w:tab/>
        <w:t>Profesor : Ciobanu Cătălin-Marian</w:t>
      </w:r>
    </w:p>
    <w:p w14:paraId="1EE10703" w14:textId="77777777" w:rsidR="00145E5B" w:rsidRPr="00145E5B" w:rsidRDefault="00145E5B" w:rsidP="00F31C62">
      <w:pPr>
        <w:tabs>
          <w:tab w:val="left" w:pos="1155"/>
        </w:tabs>
        <w:spacing w:line="360" w:lineRule="auto"/>
        <w:rPr>
          <w:b/>
          <w:bCs/>
        </w:rPr>
      </w:pPr>
      <w:r w:rsidRPr="00145E5B">
        <w:rPr>
          <w:b/>
          <w:bCs/>
        </w:rPr>
        <w:t>Disciplina:</w:t>
      </w:r>
      <w:r w:rsidRPr="00145E5B">
        <w:rPr>
          <w:b/>
          <w:bCs/>
        </w:rPr>
        <w:tab/>
        <w:t>Informatică</w:t>
      </w:r>
      <w:r w:rsidRPr="00145E5B">
        <w:rPr>
          <w:b/>
          <w:bCs/>
        </w:rPr>
        <w:tab/>
      </w:r>
      <w:r w:rsidRPr="00145E5B">
        <w:rPr>
          <w:b/>
          <w:bCs/>
        </w:rPr>
        <w:tab/>
      </w:r>
      <w:r w:rsidRPr="00145E5B">
        <w:rPr>
          <w:b/>
          <w:bCs/>
        </w:rPr>
        <w:tab/>
      </w:r>
      <w:r w:rsidRPr="00145E5B">
        <w:rPr>
          <w:b/>
          <w:bCs/>
        </w:rPr>
        <w:tab/>
      </w:r>
      <w:r w:rsidRPr="00145E5B">
        <w:rPr>
          <w:b/>
          <w:bCs/>
        </w:rPr>
        <w:tab/>
      </w:r>
      <w:r w:rsidRPr="00145E5B">
        <w:rPr>
          <w:b/>
          <w:bCs/>
        </w:rPr>
        <w:tab/>
      </w:r>
      <w:r w:rsidRPr="00145E5B">
        <w:rPr>
          <w:b/>
          <w:bCs/>
        </w:rPr>
        <w:tab/>
      </w:r>
      <w:r w:rsidRPr="00145E5B">
        <w:rPr>
          <w:b/>
          <w:bCs/>
        </w:rPr>
        <w:tab/>
        <w:t xml:space="preserve">      </w:t>
      </w:r>
      <w:r w:rsidRPr="00145E5B">
        <w:rPr>
          <w:b/>
          <w:bCs/>
        </w:rPr>
        <w:tab/>
      </w:r>
      <w:r w:rsidRPr="00145E5B">
        <w:rPr>
          <w:b/>
          <w:bCs/>
        </w:rPr>
        <w:tab/>
      </w:r>
      <w:r w:rsidRPr="00145E5B">
        <w:rPr>
          <w:b/>
          <w:bCs/>
        </w:rPr>
        <w:tab/>
      </w:r>
      <w:r w:rsidRPr="00145E5B">
        <w:rPr>
          <w:b/>
          <w:bCs/>
        </w:rPr>
        <w:tab/>
      </w:r>
      <w:r w:rsidRPr="00145E5B">
        <w:rPr>
          <w:b/>
          <w:bCs/>
        </w:rPr>
        <w:tab/>
      </w:r>
      <w:proofErr w:type="spellStart"/>
      <w:r w:rsidRPr="00145E5B">
        <w:rPr>
          <w:b/>
          <w:bCs/>
        </w:rPr>
        <w:t>Ciutea</w:t>
      </w:r>
      <w:proofErr w:type="spellEnd"/>
      <w:r w:rsidRPr="00145E5B">
        <w:rPr>
          <w:b/>
          <w:bCs/>
        </w:rPr>
        <w:t xml:space="preserve"> Marius-Adrian</w:t>
      </w:r>
      <w:r w:rsidRPr="00145E5B">
        <w:rPr>
          <w:b/>
          <w:bCs/>
        </w:rPr>
        <w:tab/>
      </w:r>
    </w:p>
    <w:p w14:paraId="39D6D2E9" w14:textId="77777777" w:rsidR="00145E5B" w:rsidRPr="00145E5B" w:rsidRDefault="00145E5B" w:rsidP="00F31C62">
      <w:pPr>
        <w:tabs>
          <w:tab w:val="left" w:pos="1155"/>
        </w:tabs>
        <w:spacing w:line="360" w:lineRule="auto"/>
        <w:rPr>
          <w:b/>
          <w:bCs/>
        </w:rPr>
      </w:pPr>
      <w:r w:rsidRPr="00145E5B">
        <w:rPr>
          <w:b/>
          <w:bCs/>
        </w:rPr>
        <w:t>Clasa: a IX-a H</w:t>
      </w:r>
    </w:p>
    <w:p w14:paraId="0165FFCD" w14:textId="0D204963" w:rsidR="00145E5B" w:rsidRPr="00145E5B" w:rsidRDefault="00145E5B" w:rsidP="00F31C62">
      <w:pPr>
        <w:tabs>
          <w:tab w:val="left" w:pos="1155"/>
        </w:tabs>
        <w:spacing w:line="360" w:lineRule="auto"/>
        <w:rPr>
          <w:b/>
          <w:bCs/>
        </w:rPr>
      </w:pPr>
      <w:r w:rsidRPr="00145E5B">
        <w:rPr>
          <w:b/>
          <w:bCs/>
        </w:rPr>
        <w:t xml:space="preserve">Data: </w:t>
      </w:r>
      <w:r w:rsidR="00C535BF">
        <w:rPr>
          <w:b/>
          <w:bCs/>
        </w:rPr>
        <w:t>2</w:t>
      </w:r>
      <w:r w:rsidR="00D97197">
        <w:rPr>
          <w:b/>
          <w:bCs/>
        </w:rPr>
        <w:t>3.03</w:t>
      </w:r>
      <w:r w:rsidRPr="00145E5B">
        <w:rPr>
          <w:b/>
          <w:bCs/>
        </w:rPr>
        <w:t>.2025</w:t>
      </w:r>
    </w:p>
    <w:p w14:paraId="41131611" w14:textId="77777777" w:rsidR="00145E5B" w:rsidRPr="00145E5B" w:rsidRDefault="00145E5B" w:rsidP="00F31C62">
      <w:pPr>
        <w:tabs>
          <w:tab w:val="left" w:pos="1155"/>
        </w:tabs>
        <w:spacing w:line="360" w:lineRule="auto"/>
        <w:rPr>
          <w:b/>
          <w:bCs/>
        </w:rPr>
      </w:pPr>
      <w:r w:rsidRPr="00145E5B">
        <w:rPr>
          <w:b/>
          <w:bCs/>
        </w:rPr>
        <w:t>Unitatea de învățare: Algoritmi elementari</w:t>
      </w:r>
    </w:p>
    <w:p w14:paraId="144265AB" w14:textId="77777777" w:rsidR="00145E5B" w:rsidRPr="00145E5B" w:rsidRDefault="00145E5B" w:rsidP="00F31C62">
      <w:pPr>
        <w:tabs>
          <w:tab w:val="left" w:pos="1155"/>
        </w:tabs>
        <w:spacing w:line="360" w:lineRule="auto"/>
        <w:rPr>
          <w:b/>
          <w:bCs/>
        </w:rPr>
      </w:pPr>
      <w:r w:rsidRPr="00145E5B">
        <w:rPr>
          <w:b/>
          <w:bCs/>
        </w:rPr>
        <w:t>Subiectul lecției: Algoritmul lui Euclid – cel mai mare divizor comun</w:t>
      </w:r>
    </w:p>
    <w:p w14:paraId="524307BE" w14:textId="77777777" w:rsidR="00145E5B" w:rsidRPr="00145E5B" w:rsidRDefault="00145E5B" w:rsidP="00F31C62">
      <w:pPr>
        <w:tabs>
          <w:tab w:val="left" w:pos="1155"/>
        </w:tabs>
        <w:spacing w:line="360" w:lineRule="auto"/>
        <w:rPr>
          <w:b/>
          <w:bCs/>
        </w:rPr>
      </w:pPr>
      <w:r w:rsidRPr="00145E5B">
        <w:rPr>
          <w:b/>
          <w:bCs/>
        </w:rPr>
        <w:t>Tipul lecției: Predare-învățare</w:t>
      </w:r>
    </w:p>
    <w:p w14:paraId="708CEDD2" w14:textId="77777777" w:rsidR="00145E5B" w:rsidRPr="00145E5B" w:rsidRDefault="00145E5B" w:rsidP="00F31C62">
      <w:pPr>
        <w:tabs>
          <w:tab w:val="left" w:pos="1155"/>
        </w:tabs>
        <w:spacing w:line="360" w:lineRule="auto"/>
        <w:rPr>
          <w:b/>
          <w:bCs/>
          <w:i/>
        </w:rPr>
      </w:pPr>
      <w:r w:rsidRPr="00145E5B">
        <w:rPr>
          <w:b/>
          <w:bCs/>
        </w:rPr>
        <w:t xml:space="preserve">Competențe specifice/Rezultate ale </w:t>
      </w:r>
      <w:proofErr w:type="spellStart"/>
      <w:r w:rsidRPr="00145E5B">
        <w:rPr>
          <w:b/>
          <w:bCs/>
        </w:rPr>
        <w:t>învăţării</w:t>
      </w:r>
      <w:proofErr w:type="spellEnd"/>
      <w:r w:rsidRPr="00145E5B">
        <w:rPr>
          <w:b/>
          <w:bCs/>
        </w:rPr>
        <w:t xml:space="preserve"> vizate: 4.1, 4.2, 5.1</w:t>
      </w:r>
    </w:p>
    <w:p w14:paraId="698C7D69" w14:textId="77777777" w:rsidR="00145E5B" w:rsidRPr="00145E5B" w:rsidRDefault="00145E5B" w:rsidP="00F31C62">
      <w:pPr>
        <w:tabs>
          <w:tab w:val="left" w:pos="1155"/>
        </w:tabs>
        <w:spacing w:line="360" w:lineRule="auto"/>
        <w:rPr>
          <w:b/>
          <w:bCs/>
        </w:rPr>
      </w:pPr>
    </w:p>
    <w:p w14:paraId="4DB4032E" w14:textId="77777777" w:rsidR="00145E5B" w:rsidRPr="00145E5B" w:rsidRDefault="00145E5B" w:rsidP="00F31C62">
      <w:pPr>
        <w:tabs>
          <w:tab w:val="left" w:pos="1155"/>
        </w:tabs>
        <w:spacing w:line="360" w:lineRule="auto"/>
        <w:rPr>
          <w:b/>
          <w:bCs/>
        </w:rPr>
      </w:pPr>
      <w:r w:rsidRPr="00145E5B">
        <w:rPr>
          <w:b/>
          <w:bCs/>
        </w:rPr>
        <w:t xml:space="preserve">Obiective </w:t>
      </w:r>
      <w:proofErr w:type="spellStart"/>
      <w:r w:rsidRPr="00145E5B">
        <w:rPr>
          <w:b/>
          <w:bCs/>
        </w:rPr>
        <w:t>operaţionale</w:t>
      </w:r>
      <w:proofErr w:type="spellEnd"/>
      <w:r w:rsidRPr="00145E5B">
        <w:rPr>
          <w:b/>
          <w:bCs/>
        </w:rPr>
        <w:t xml:space="preserve"> ale </w:t>
      </w:r>
      <w:proofErr w:type="spellStart"/>
      <w:r w:rsidRPr="00145E5B">
        <w:rPr>
          <w:b/>
          <w:bCs/>
        </w:rPr>
        <w:t>lecţiei</w:t>
      </w:r>
      <w:proofErr w:type="spellEnd"/>
      <w:r w:rsidRPr="00145E5B">
        <w:rPr>
          <w:b/>
          <w:bCs/>
        </w:rPr>
        <w:t xml:space="preserve">: La finalul </w:t>
      </w:r>
      <w:proofErr w:type="spellStart"/>
      <w:r w:rsidRPr="00145E5B">
        <w:rPr>
          <w:b/>
          <w:bCs/>
        </w:rPr>
        <w:t>lectiei</w:t>
      </w:r>
      <w:proofErr w:type="spellEnd"/>
      <w:r w:rsidRPr="00145E5B">
        <w:rPr>
          <w:b/>
          <w:bCs/>
        </w:rPr>
        <w:t>, elevii vor fi capabili să:</w:t>
      </w:r>
    </w:p>
    <w:p w14:paraId="0DEAD3FB" w14:textId="77777777" w:rsidR="00145E5B" w:rsidRPr="00145E5B" w:rsidRDefault="00145E5B" w:rsidP="00F31C62">
      <w:pPr>
        <w:tabs>
          <w:tab w:val="left" w:pos="1155"/>
        </w:tabs>
        <w:spacing w:line="360" w:lineRule="auto"/>
        <w:rPr>
          <w:b/>
          <w:bCs/>
        </w:rPr>
      </w:pPr>
      <w:r w:rsidRPr="00145E5B">
        <w:rPr>
          <w:b/>
          <w:bCs/>
        </w:rPr>
        <w:t xml:space="preserve">O1: Să definească noțiunea de </w:t>
      </w:r>
      <w:proofErr w:type="spellStart"/>
      <w:r w:rsidRPr="00145E5B">
        <w:rPr>
          <w:b/>
          <w:bCs/>
        </w:rPr>
        <w:t>cmmdc</w:t>
      </w:r>
      <w:proofErr w:type="spellEnd"/>
    </w:p>
    <w:p w14:paraId="04D2F69D" w14:textId="77777777" w:rsidR="00145E5B" w:rsidRPr="00145E5B" w:rsidRDefault="00145E5B" w:rsidP="00F31C62">
      <w:pPr>
        <w:tabs>
          <w:tab w:val="left" w:pos="1155"/>
        </w:tabs>
        <w:spacing w:line="360" w:lineRule="auto"/>
        <w:rPr>
          <w:b/>
          <w:bCs/>
        </w:rPr>
      </w:pPr>
      <w:r w:rsidRPr="00145E5B">
        <w:rPr>
          <w:b/>
          <w:bCs/>
        </w:rPr>
        <w:t>O2: Să recunoască proprietățile divizibilității numerelor naturale</w:t>
      </w:r>
    </w:p>
    <w:p w14:paraId="2C4BA1E1" w14:textId="77777777" w:rsidR="00145E5B" w:rsidRPr="00145E5B" w:rsidRDefault="00145E5B" w:rsidP="00F31C62">
      <w:pPr>
        <w:tabs>
          <w:tab w:val="left" w:pos="1155"/>
        </w:tabs>
        <w:spacing w:line="360" w:lineRule="auto"/>
        <w:rPr>
          <w:b/>
          <w:bCs/>
        </w:rPr>
      </w:pPr>
      <w:r w:rsidRPr="00145E5B">
        <w:rPr>
          <w:b/>
          <w:bCs/>
        </w:rPr>
        <w:t xml:space="preserve">O3: Să aplice algoritmul lui Euclid pentru a calcula cel mai mic divizor comun al două numere </w:t>
      </w:r>
    </w:p>
    <w:p w14:paraId="6C8DFB18" w14:textId="77777777" w:rsidR="00145E5B" w:rsidRPr="00145E5B" w:rsidRDefault="00145E5B" w:rsidP="00F31C62">
      <w:pPr>
        <w:tabs>
          <w:tab w:val="left" w:pos="1155"/>
        </w:tabs>
        <w:spacing w:line="360" w:lineRule="auto"/>
        <w:rPr>
          <w:b/>
          <w:bCs/>
        </w:rPr>
      </w:pPr>
      <w:r w:rsidRPr="00145E5B">
        <w:rPr>
          <w:b/>
          <w:bCs/>
        </w:rPr>
        <w:t>O4: Să distingă între metoda împărțirilor succesive și metoda scăderilor repetate în aplicarea Algoritmul lui Euclid</w:t>
      </w:r>
    </w:p>
    <w:p w14:paraId="1DE6B711" w14:textId="77777777" w:rsidR="00145E5B" w:rsidRPr="00145E5B" w:rsidRDefault="00145E5B" w:rsidP="00F31C62">
      <w:pPr>
        <w:tabs>
          <w:tab w:val="left" w:pos="1155"/>
        </w:tabs>
        <w:spacing w:line="360" w:lineRule="auto"/>
        <w:rPr>
          <w:b/>
          <w:bCs/>
        </w:rPr>
      </w:pPr>
      <w:r w:rsidRPr="00145E5B">
        <w:rPr>
          <w:b/>
          <w:bCs/>
        </w:rPr>
        <w:t>O5: Să implementeze algoritmul lui Euclid într-un limbaj de programare</w:t>
      </w:r>
    </w:p>
    <w:p w14:paraId="2AE8D0C1" w14:textId="1454A1A1" w:rsidR="00145E5B" w:rsidRPr="00145E5B" w:rsidRDefault="00145E5B" w:rsidP="00F31C62">
      <w:pPr>
        <w:tabs>
          <w:tab w:val="left" w:pos="1155"/>
        </w:tabs>
        <w:spacing w:line="360" w:lineRule="auto"/>
        <w:rPr>
          <w:b/>
          <w:bCs/>
        </w:rPr>
      </w:pPr>
      <w:r w:rsidRPr="00145E5B">
        <w:rPr>
          <w:b/>
          <w:bCs/>
        </w:rPr>
        <w:lastRenderedPageBreak/>
        <w:t>O6: Să compare eficiența metodei împărțirilor succesive cu metoda scăderilor repetate</w:t>
      </w:r>
    </w:p>
    <w:p w14:paraId="409D3B47" w14:textId="77777777" w:rsidR="00145E5B" w:rsidRPr="00145E5B" w:rsidRDefault="00145E5B" w:rsidP="00145E5B">
      <w:pPr>
        <w:tabs>
          <w:tab w:val="left" w:pos="1155"/>
        </w:tabs>
        <w:spacing w:line="360" w:lineRule="auto"/>
        <w:jc w:val="center"/>
        <w:rPr>
          <w:b/>
          <w:bCs/>
        </w:rPr>
      </w:pPr>
    </w:p>
    <w:p w14:paraId="6AF7F15A" w14:textId="77777777" w:rsidR="00145E5B" w:rsidRPr="00145E5B" w:rsidRDefault="00145E5B" w:rsidP="00145E5B">
      <w:pPr>
        <w:tabs>
          <w:tab w:val="left" w:pos="1155"/>
        </w:tabs>
        <w:spacing w:line="360" w:lineRule="auto"/>
        <w:jc w:val="center"/>
        <w:rPr>
          <w:b/>
          <w:bCs/>
        </w:rPr>
      </w:pPr>
    </w:p>
    <w:p w14:paraId="44F2EC60" w14:textId="77777777" w:rsidR="00145E5B" w:rsidRPr="00145E5B" w:rsidRDefault="00145E5B" w:rsidP="00145E5B">
      <w:pPr>
        <w:tabs>
          <w:tab w:val="left" w:pos="1155"/>
        </w:tabs>
        <w:spacing w:line="360" w:lineRule="auto"/>
        <w:jc w:val="center"/>
        <w:rPr>
          <w:b/>
          <w:bCs/>
        </w:rPr>
      </w:pPr>
      <w:r w:rsidRPr="00145E5B">
        <w:rPr>
          <w:b/>
          <w:bCs/>
        </w:rPr>
        <w:t>DESFĂŞURAREA LECŢIEI</w:t>
      </w:r>
    </w:p>
    <w:tbl>
      <w:tblPr>
        <w:tblW w:w="14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3"/>
        <w:gridCol w:w="2182"/>
        <w:gridCol w:w="1007"/>
        <w:gridCol w:w="2574"/>
        <w:gridCol w:w="2563"/>
        <w:gridCol w:w="2300"/>
        <w:gridCol w:w="1781"/>
      </w:tblGrid>
      <w:tr w:rsidR="00145E5B" w:rsidRPr="00145E5B" w14:paraId="724A0EA6" w14:textId="77777777">
        <w:trPr>
          <w:trHeight w:val="1922"/>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6630142" w14:textId="77777777" w:rsidR="00145E5B" w:rsidRPr="00145E5B" w:rsidRDefault="00145E5B" w:rsidP="00145E5B">
            <w:pPr>
              <w:tabs>
                <w:tab w:val="left" w:pos="1155"/>
              </w:tabs>
              <w:spacing w:line="360" w:lineRule="auto"/>
              <w:jc w:val="center"/>
              <w:rPr>
                <w:b/>
                <w:bCs/>
              </w:rPr>
            </w:pPr>
            <w:r w:rsidRPr="00145E5B">
              <w:rPr>
                <w:b/>
                <w:bCs/>
              </w:rPr>
              <w:t xml:space="preserve">EVENIMENTELE INSTRUCŢIONALE / etapele </w:t>
            </w:r>
            <w:proofErr w:type="spellStart"/>
            <w:r w:rsidRPr="00145E5B">
              <w:rPr>
                <w:b/>
                <w:bCs/>
              </w:rPr>
              <w:t>lecţiei</w:t>
            </w:r>
            <w:proofErr w:type="spellEnd"/>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F34076A" w14:textId="77777777" w:rsidR="00145E5B" w:rsidRPr="00145E5B" w:rsidRDefault="00145E5B" w:rsidP="00145E5B">
            <w:pPr>
              <w:tabs>
                <w:tab w:val="left" w:pos="1155"/>
              </w:tabs>
              <w:spacing w:line="360" w:lineRule="auto"/>
              <w:jc w:val="center"/>
              <w:rPr>
                <w:b/>
                <w:bCs/>
              </w:rPr>
            </w:pPr>
            <w:r w:rsidRPr="00145E5B">
              <w:rPr>
                <w:b/>
                <w:bCs/>
              </w:rPr>
              <w:t>INDICATIVUL OBIECTIVULUI(ELOR) OPERAŢIONAL(E) VIZAT(E)</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A0D1717" w14:textId="77777777" w:rsidR="00145E5B" w:rsidRPr="00145E5B" w:rsidRDefault="00145E5B" w:rsidP="00145E5B">
            <w:pPr>
              <w:tabs>
                <w:tab w:val="left" w:pos="1155"/>
              </w:tabs>
              <w:spacing w:line="360" w:lineRule="auto"/>
              <w:jc w:val="center"/>
              <w:rPr>
                <w:b/>
                <w:bCs/>
              </w:rPr>
            </w:pPr>
            <w:r w:rsidRPr="00145E5B">
              <w:rPr>
                <w:b/>
                <w:bCs/>
              </w:rPr>
              <w:t>TIMP ALOCAT fiecărei etape (minute)</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33BC64A" w14:textId="77777777" w:rsidR="00145E5B" w:rsidRPr="00145E5B" w:rsidRDefault="00145E5B" w:rsidP="00145E5B">
            <w:pPr>
              <w:tabs>
                <w:tab w:val="left" w:pos="1155"/>
              </w:tabs>
              <w:spacing w:line="360" w:lineRule="auto"/>
              <w:jc w:val="center"/>
              <w:rPr>
                <w:b/>
                <w:bCs/>
              </w:rPr>
            </w:pPr>
            <w:r w:rsidRPr="00145E5B">
              <w:rPr>
                <w:b/>
                <w:bCs/>
              </w:rPr>
              <w:t>ACTIVITATEA PROFESORULUI (</w:t>
            </w:r>
            <w:proofErr w:type="spellStart"/>
            <w:r w:rsidRPr="00145E5B">
              <w:rPr>
                <w:b/>
                <w:bCs/>
              </w:rPr>
              <w:t>activităţi</w:t>
            </w:r>
            <w:proofErr w:type="spellEnd"/>
            <w:r w:rsidRPr="00145E5B">
              <w:rPr>
                <w:b/>
                <w:bCs/>
              </w:rPr>
              <w:t xml:space="preserve"> </w:t>
            </w:r>
            <w:proofErr w:type="spellStart"/>
            <w:r w:rsidRPr="00145E5B">
              <w:rPr>
                <w:b/>
                <w:bCs/>
              </w:rPr>
              <w:t>şi</w:t>
            </w:r>
            <w:proofErr w:type="spellEnd"/>
            <w:r w:rsidRPr="00145E5B">
              <w:rPr>
                <w:b/>
                <w:bCs/>
              </w:rPr>
              <w:t xml:space="preserve"> </w:t>
            </w:r>
            <w:proofErr w:type="spellStart"/>
            <w:r w:rsidRPr="00145E5B">
              <w:rPr>
                <w:b/>
                <w:bCs/>
              </w:rPr>
              <w:t>acţiuni</w:t>
            </w:r>
            <w:proofErr w:type="spellEnd"/>
            <w:r w:rsidRPr="00145E5B">
              <w:rPr>
                <w:b/>
                <w:bCs/>
              </w:rPr>
              <w:t xml:space="preserve"> </w:t>
            </w:r>
            <w:proofErr w:type="spellStart"/>
            <w:r w:rsidRPr="00145E5B">
              <w:rPr>
                <w:b/>
                <w:bCs/>
              </w:rPr>
              <w:t>iniţiate</w:t>
            </w:r>
            <w:proofErr w:type="spellEnd"/>
            <w:r w:rsidRPr="00145E5B">
              <w:rPr>
                <w:b/>
                <w:bCs/>
              </w:rPr>
              <w:t xml:space="preserve"> </w:t>
            </w:r>
            <w:proofErr w:type="spellStart"/>
            <w:r w:rsidRPr="00145E5B">
              <w:rPr>
                <w:b/>
                <w:bCs/>
              </w:rPr>
              <w:t>şi</w:t>
            </w:r>
            <w:proofErr w:type="spellEnd"/>
            <w:r w:rsidRPr="00145E5B">
              <w:rPr>
                <w:b/>
                <w:bCs/>
              </w:rPr>
              <w:t xml:space="preserve"> realizate în fiecare etapă a </w:t>
            </w:r>
            <w:proofErr w:type="spellStart"/>
            <w:r w:rsidRPr="00145E5B">
              <w:rPr>
                <w:b/>
                <w:bCs/>
              </w:rPr>
              <w:t>lecţiei</w:t>
            </w:r>
            <w:proofErr w:type="spellEnd"/>
            <w:r w:rsidRPr="00145E5B">
              <w:rPr>
                <w:b/>
                <w:bCs/>
              </w:rPr>
              <w:t>)</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732E52A" w14:textId="77777777" w:rsidR="00145E5B" w:rsidRPr="00145E5B" w:rsidRDefault="00145E5B" w:rsidP="00145E5B">
            <w:pPr>
              <w:tabs>
                <w:tab w:val="left" w:pos="1155"/>
              </w:tabs>
              <w:spacing w:line="360" w:lineRule="auto"/>
              <w:jc w:val="center"/>
              <w:rPr>
                <w:b/>
                <w:bCs/>
              </w:rPr>
            </w:pPr>
            <w:r w:rsidRPr="00145E5B">
              <w:rPr>
                <w:b/>
                <w:bCs/>
              </w:rPr>
              <w:t>ACTIVITATEA ELEVILOR (ce vor face concret în fiecare etapă)</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68E65C2" w14:textId="77777777" w:rsidR="00145E5B" w:rsidRPr="00145E5B" w:rsidRDefault="00145E5B" w:rsidP="00145E5B">
            <w:pPr>
              <w:tabs>
                <w:tab w:val="left" w:pos="1155"/>
              </w:tabs>
              <w:spacing w:line="360" w:lineRule="auto"/>
              <w:jc w:val="center"/>
              <w:rPr>
                <w:b/>
                <w:bCs/>
              </w:rPr>
            </w:pPr>
            <w:r w:rsidRPr="00145E5B">
              <w:rPr>
                <w:b/>
                <w:bCs/>
              </w:rPr>
              <w:t>METODE, PROCEDEE DIDACTICE ŞI MIJLOACE DE ÎNVĂŢĂMÂNT UTILIZATE ÎN FIECARE ETAPĂ A LECŢIEI</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FE293BA" w14:textId="77777777" w:rsidR="00145E5B" w:rsidRPr="00145E5B" w:rsidRDefault="00145E5B" w:rsidP="00145E5B">
            <w:pPr>
              <w:tabs>
                <w:tab w:val="left" w:pos="1155"/>
              </w:tabs>
              <w:spacing w:line="360" w:lineRule="auto"/>
              <w:jc w:val="center"/>
              <w:rPr>
                <w:b/>
                <w:bCs/>
              </w:rPr>
            </w:pPr>
            <w:r w:rsidRPr="00145E5B">
              <w:rPr>
                <w:b/>
                <w:bCs/>
              </w:rPr>
              <w:t xml:space="preserve">MODALITĂŢI DE EVALUARE (tipul de evaluare, metoda, instrumentul de evaluare folosit în fiecare etapă a </w:t>
            </w:r>
            <w:proofErr w:type="spellStart"/>
            <w:r w:rsidRPr="00145E5B">
              <w:rPr>
                <w:b/>
                <w:bCs/>
              </w:rPr>
              <w:t>lecţiei</w:t>
            </w:r>
            <w:proofErr w:type="spellEnd"/>
            <w:r w:rsidRPr="00145E5B">
              <w:rPr>
                <w:b/>
                <w:bCs/>
              </w:rPr>
              <w:t>)</w:t>
            </w:r>
          </w:p>
        </w:tc>
      </w:tr>
      <w:tr w:rsidR="00145E5B" w:rsidRPr="00145E5B" w14:paraId="4296C087" w14:textId="77777777">
        <w:trPr>
          <w:trHeight w:val="300"/>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E20EC78" w14:textId="77777777" w:rsidR="00145E5B" w:rsidRPr="00145E5B" w:rsidRDefault="00145E5B" w:rsidP="00145E5B">
            <w:pPr>
              <w:tabs>
                <w:tab w:val="left" w:pos="1155"/>
              </w:tabs>
              <w:spacing w:line="360" w:lineRule="auto"/>
              <w:jc w:val="center"/>
              <w:rPr>
                <w:b/>
                <w:bCs/>
              </w:rPr>
            </w:pPr>
            <w:r w:rsidRPr="00145E5B">
              <w:rPr>
                <w:b/>
                <w:bCs/>
              </w:rPr>
              <w:t>1</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01C7C4D" w14:textId="77777777" w:rsidR="00145E5B" w:rsidRPr="00145E5B" w:rsidRDefault="00145E5B" w:rsidP="00145E5B">
            <w:pPr>
              <w:tabs>
                <w:tab w:val="left" w:pos="1155"/>
              </w:tabs>
              <w:spacing w:line="360" w:lineRule="auto"/>
              <w:jc w:val="center"/>
              <w:rPr>
                <w:b/>
                <w:bCs/>
              </w:rPr>
            </w:pPr>
            <w:r w:rsidRPr="00145E5B">
              <w:rPr>
                <w:b/>
                <w:bCs/>
              </w:rPr>
              <w:t>2</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FD98578" w14:textId="77777777" w:rsidR="00145E5B" w:rsidRPr="00145E5B" w:rsidRDefault="00145E5B" w:rsidP="00145E5B">
            <w:pPr>
              <w:tabs>
                <w:tab w:val="left" w:pos="1155"/>
              </w:tabs>
              <w:spacing w:line="360" w:lineRule="auto"/>
              <w:jc w:val="center"/>
              <w:rPr>
                <w:b/>
                <w:bCs/>
              </w:rPr>
            </w:pPr>
            <w:r w:rsidRPr="00145E5B">
              <w:rPr>
                <w:b/>
                <w:bCs/>
              </w:rPr>
              <w:t>3</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6E20ADC" w14:textId="77777777" w:rsidR="00145E5B" w:rsidRPr="00145E5B" w:rsidRDefault="00145E5B" w:rsidP="00145E5B">
            <w:pPr>
              <w:tabs>
                <w:tab w:val="left" w:pos="1155"/>
              </w:tabs>
              <w:spacing w:line="360" w:lineRule="auto"/>
              <w:jc w:val="center"/>
              <w:rPr>
                <w:b/>
                <w:bCs/>
              </w:rPr>
            </w:pPr>
            <w:r w:rsidRPr="00145E5B">
              <w:rPr>
                <w:b/>
                <w:bCs/>
              </w:rPr>
              <w:t>4</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8C77196" w14:textId="77777777" w:rsidR="00145E5B" w:rsidRPr="00145E5B" w:rsidRDefault="00145E5B" w:rsidP="00145E5B">
            <w:pPr>
              <w:tabs>
                <w:tab w:val="left" w:pos="1155"/>
              </w:tabs>
              <w:spacing w:line="360" w:lineRule="auto"/>
              <w:jc w:val="center"/>
              <w:rPr>
                <w:b/>
                <w:bCs/>
              </w:rPr>
            </w:pPr>
            <w:r w:rsidRPr="00145E5B">
              <w:rPr>
                <w:b/>
                <w:bCs/>
              </w:rPr>
              <w:t>5</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65D7544" w14:textId="77777777" w:rsidR="00145E5B" w:rsidRPr="00145E5B" w:rsidRDefault="00145E5B" w:rsidP="00145E5B">
            <w:pPr>
              <w:tabs>
                <w:tab w:val="left" w:pos="1155"/>
              </w:tabs>
              <w:spacing w:line="360" w:lineRule="auto"/>
              <w:jc w:val="center"/>
              <w:rPr>
                <w:b/>
                <w:bCs/>
              </w:rPr>
            </w:pPr>
            <w:r w:rsidRPr="00145E5B">
              <w:rPr>
                <w:b/>
                <w:bCs/>
              </w:rPr>
              <w:t>6</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A686926" w14:textId="77777777" w:rsidR="00145E5B" w:rsidRPr="00145E5B" w:rsidRDefault="00145E5B" w:rsidP="00145E5B">
            <w:pPr>
              <w:tabs>
                <w:tab w:val="left" w:pos="1155"/>
              </w:tabs>
              <w:spacing w:line="360" w:lineRule="auto"/>
              <w:jc w:val="center"/>
              <w:rPr>
                <w:b/>
                <w:bCs/>
              </w:rPr>
            </w:pPr>
            <w:r w:rsidRPr="00145E5B">
              <w:rPr>
                <w:b/>
                <w:bCs/>
              </w:rPr>
              <w:t>7</w:t>
            </w:r>
          </w:p>
        </w:tc>
      </w:tr>
      <w:tr w:rsidR="00145E5B" w:rsidRPr="00145E5B" w14:paraId="1F05A486" w14:textId="77777777">
        <w:trPr>
          <w:trHeight w:val="1258"/>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C64E033" w14:textId="77777777" w:rsidR="00145E5B" w:rsidRPr="00145E5B" w:rsidRDefault="00145E5B" w:rsidP="00145E5B">
            <w:pPr>
              <w:tabs>
                <w:tab w:val="left" w:pos="1155"/>
              </w:tabs>
              <w:spacing w:line="360" w:lineRule="auto"/>
              <w:jc w:val="center"/>
              <w:rPr>
                <w:b/>
                <w:bCs/>
              </w:rPr>
            </w:pPr>
            <w:r w:rsidRPr="00145E5B">
              <w:rPr>
                <w:b/>
                <w:bCs/>
                <w:i/>
              </w:rPr>
              <w:t xml:space="preserve">Moment organizatoric, Captarea </w:t>
            </w:r>
            <w:proofErr w:type="spellStart"/>
            <w:r w:rsidRPr="00145E5B">
              <w:rPr>
                <w:b/>
                <w:bCs/>
                <w:i/>
              </w:rPr>
              <w:t>atenţiei</w:t>
            </w:r>
            <w:proofErr w:type="spellEnd"/>
            <w:r w:rsidRPr="00145E5B">
              <w:rPr>
                <w:b/>
                <w:bCs/>
              </w:rPr>
              <w:t xml:space="preserve"> </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4F9C03F" w14:textId="77777777" w:rsidR="00145E5B" w:rsidRPr="00145E5B" w:rsidRDefault="00145E5B" w:rsidP="00145E5B">
            <w:pPr>
              <w:tabs>
                <w:tab w:val="left" w:pos="1155"/>
              </w:tabs>
              <w:spacing w:line="360" w:lineRule="auto"/>
              <w:jc w:val="center"/>
              <w:rPr>
                <w:b/>
                <w:bCs/>
              </w:rPr>
            </w:pPr>
            <w:r w:rsidRPr="00145E5B">
              <w:rPr>
                <w:b/>
                <w:bCs/>
              </w:rPr>
              <w:t>-</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C5101CF" w14:textId="77777777" w:rsidR="00145E5B" w:rsidRPr="00145E5B" w:rsidRDefault="00145E5B" w:rsidP="00145E5B">
            <w:pPr>
              <w:tabs>
                <w:tab w:val="left" w:pos="1155"/>
              </w:tabs>
              <w:spacing w:line="360" w:lineRule="auto"/>
              <w:jc w:val="center"/>
              <w:rPr>
                <w:b/>
                <w:bCs/>
              </w:rPr>
            </w:pPr>
            <w:r w:rsidRPr="00145E5B">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ABF42A1" w14:textId="77777777" w:rsidR="00145E5B" w:rsidRPr="00145E5B" w:rsidRDefault="00145E5B" w:rsidP="00145E5B">
            <w:pPr>
              <w:tabs>
                <w:tab w:val="left" w:pos="1155"/>
              </w:tabs>
              <w:spacing w:line="360" w:lineRule="auto"/>
              <w:jc w:val="center"/>
              <w:rPr>
                <w:b/>
                <w:bCs/>
              </w:rPr>
            </w:pPr>
            <w:r w:rsidRPr="00145E5B">
              <w:rPr>
                <w:b/>
                <w:bCs/>
              </w:rPr>
              <w:t>Obținerea unui climat propice dezvoltării în condiții optime a activității: prezența, pregătirea materialelor didactice</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66C1200" w14:textId="77777777" w:rsidR="00145E5B" w:rsidRPr="00145E5B" w:rsidRDefault="00145E5B" w:rsidP="00145E5B">
            <w:pPr>
              <w:tabs>
                <w:tab w:val="left" w:pos="1155"/>
              </w:tabs>
              <w:spacing w:line="360" w:lineRule="auto"/>
              <w:jc w:val="center"/>
              <w:rPr>
                <w:b/>
                <w:bCs/>
              </w:rPr>
            </w:pPr>
            <w:r w:rsidRPr="00145E5B">
              <w:rPr>
                <w:b/>
                <w:bCs/>
              </w:rPr>
              <w:t>- pregătesc materialele didactice pentru lecție;</w:t>
            </w:r>
          </w:p>
          <w:p w14:paraId="4AFB590D" w14:textId="77777777" w:rsidR="00145E5B" w:rsidRPr="00145E5B" w:rsidRDefault="00145E5B" w:rsidP="00145E5B">
            <w:pPr>
              <w:tabs>
                <w:tab w:val="left" w:pos="1155"/>
              </w:tabs>
              <w:spacing w:line="360" w:lineRule="auto"/>
              <w:jc w:val="center"/>
              <w:rPr>
                <w:b/>
                <w:bCs/>
              </w:rPr>
            </w:pPr>
            <w:r w:rsidRPr="00145E5B">
              <w:rPr>
                <w:b/>
                <w:bCs/>
              </w:rPr>
              <w:t>- sunt atenți la indicațiile profesorului;</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27941367" w14:textId="77777777" w:rsidR="00145E5B" w:rsidRPr="00145E5B" w:rsidRDefault="00145E5B" w:rsidP="00145E5B">
            <w:pPr>
              <w:tabs>
                <w:tab w:val="left" w:pos="1155"/>
              </w:tabs>
              <w:spacing w:line="360" w:lineRule="auto"/>
              <w:jc w:val="center"/>
              <w:rPr>
                <w:b/>
                <w:bCs/>
              </w:rPr>
            </w:pPr>
            <w:r w:rsidRPr="00145E5B">
              <w:rPr>
                <w:b/>
                <w:bCs/>
              </w:rPr>
              <w:t>Conversația didactică</w:t>
            </w:r>
          </w:p>
          <w:p w14:paraId="76B91B6D" w14:textId="77777777" w:rsidR="00145E5B" w:rsidRPr="00145E5B" w:rsidRDefault="00145E5B" w:rsidP="00145E5B">
            <w:pPr>
              <w:tabs>
                <w:tab w:val="left" w:pos="1155"/>
              </w:tabs>
              <w:spacing w:line="360" w:lineRule="auto"/>
              <w:jc w:val="center"/>
              <w:rPr>
                <w:b/>
                <w:bCs/>
              </w:rPr>
            </w:pP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65E099A" w14:textId="77777777" w:rsidR="00145E5B" w:rsidRPr="00145E5B" w:rsidRDefault="00145E5B" w:rsidP="00145E5B">
            <w:pPr>
              <w:tabs>
                <w:tab w:val="left" w:pos="1155"/>
              </w:tabs>
              <w:spacing w:line="360" w:lineRule="auto"/>
              <w:jc w:val="center"/>
              <w:rPr>
                <w:b/>
                <w:bCs/>
              </w:rPr>
            </w:pPr>
            <w:r w:rsidRPr="00145E5B">
              <w:rPr>
                <w:b/>
                <w:bCs/>
              </w:rPr>
              <w:t>Observația sistematică</w:t>
            </w:r>
          </w:p>
          <w:p w14:paraId="50A32D17" w14:textId="77777777" w:rsidR="00145E5B" w:rsidRPr="00145E5B" w:rsidRDefault="00145E5B" w:rsidP="00145E5B">
            <w:pPr>
              <w:tabs>
                <w:tab w:val="left" w:pos="1155"/>
              </w:tabs>
              <w:spacing w:line="360" w:lineRule="auto"/>
              <w:jc w:val="center"/>
              <w:rPr>
                <w:b/>
                <w:bCs/>
              </w:rPr>
            </w:pPr>
          </w:p>
        </w:tc>
      </w:tr>
      <w:tr w:rsidR="00145E5B" w:rsidRPr="00145E5B" w14:paraId="219FDE36" w14:textId="77777777">
        <w:trPr>
          <w:trHeight w:val="317"/>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6856200" w14:textId="77777777" w:rsidR="00145E5B" w:rsidRPr="00145E5B" w:rsidRDefault="00145E5B" w:rsidP="00145E5B">
            <w:pPr>
              <w:tabs>
                <w:tab w:val="left" w:pos="1155"/>
              </w:tabs>
              <w:spacing w:line="360" w:lineRule="auto"/>
              <w:jc w:val="center"/>
              <w:rPr>
                <w:b/>
                <w:bCs/>
              </w:rPr>
            </w:pPr>
            <w:r w:rsidRPr="00145E5B">
              <w:rPr>
                <w:b/>
                <w:bCs/>
                <w:i/>
              </w:rPr>
              <w:lastRenderedPageBreak/>
              <w:t xml:space="preserve">Reactualizarea </w:t>
            </w:r>
            <w:proofErr w:type="spellStart"/>
            <w:r w:rsidRPr="00145E5B">
              <w:rPr>
                <w:b/>
                <w:bCs/>
                <w:i/>
              </w:rPr>
              <w:t>cunoştinţelor</w:t>
            </w:r>
            <w:proofErr w:type="spellEnd"/>
            <w:r w:rsidRPr="00145E5B">
              <w:rPr>
                <w:b/>
                <w:bCs/>
                <w:i/>
              </w:rPr>
              <w:t xml:space="preserve"> anterioare necesare </w:t>
            </w:r>
            <w:proofErr w:type="spellStart"/>
            <w:r w:rsidRPr="00145E5B">
              <w:rPr>
                <w:b/>
                <w:bCs/>
                <w:i/>
              </w:rPr>
              <w:t>învăţării</w:t>
            </w:r>
            <w:proofErr w:type="spellEnd"/>
            <w:r w:rsidRPr="00145E5B">
              <w:rPr>
                <w:b/>
                <w:bCs/>
                <w:i/>
              </w:rPr>
              <w:t xml:space="preserve"> care urmează</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60D721E" w14:textId="77777777" w:rsidR="00145E5B" w:rsidRPr="00145E5B" w:rsidRDefault="00145E5B" w:rsidP="00145E5B">
            <w:pPr>
              <w:tabs>
                <w:tab w:val="left" w:pos="1155"/>
              </w:tabs>
              <w:spacing w:line="360" w:lineRule="auto"/>
              <w:jc w:val="center"/>
              <w:rPr>
                <w:b/>
                <w:bCs/>
              </w:rPr>
            </w:pPr>
          </w:p>
          <w:p w14:paraId="3CDFB3C1" w14:textId="77777777" w:rsidR="00145E5B" w:rsidRPr="00145E5B" w:rsidRDefault="00145E5B" w:rsidP="00145E5B">
            <w:pPr>
              <w:tabs>
                <w:tab w:val="left" w:pos="1155"/>
              </w:tabs>
              <w:spacing w:line="360" w:lineRule="auto"/>
              <w:jc w:val="center"/>
              <w:rPr>
                <w:b/>
                <w:bCs/>
              </w:rPr>
            </w:pPr>
            <w:r w:rsidRPr="00145E5B">
              <w:rPr>
                <w:b/>
                <w:bCs/>
              </w:rPr>
              <w:t>O1</w:t>
            </w:r>
          </w:p>
          <w:p w14:paraId="6CFFB832" w14:textId="77777777" w:rsidR="00145E5B" w:rsidRPr="00145E5B" w:rsidRDefault="00145E5B" w:rsidP="00145E5B">
            <w:pPr>
              <w:tabs>
                <w:tab w:val="left" w:pos="1155"/>
              </w:tabs>
              <w:spacing w:line="360" w:lineRule="auto"/>
              <w:jc w:val="center"/>
              <w:rPr>
                <w:b/>
                <w:bCs/>
              </w:rPr>
            </w:pPr>
            <w:r w:rsidRPr="00145E5B">
              <w:rPr>
                <w:b/>
                <w:bCs/>
              </w:rPr>
              <w:t>O2</w:t>
            </w:r>
          </w:p>
          <w:p w14:paraId="294A4223" w14:textId="77777777" w:rsidR="00145E5B" w:rsidRPr="00145E5B" w:rsidRDefault="00145E5B" w:rsidP="00145E5B">
            <w:pPr>
              <w:tabs>
                <w:tab w:val="left" w:pos="1155"/>
              </w:tabs>
              <w:spacing w:line="360" w:lineRule="auto"/>
              <w:jc w:val="center"/>
              <w:rPr>
                <w:b/>
                <w:bCs/>
              </w:rPr>
            </w:pP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0D808D1" w14:textId="77777777" w:rsidR="00145E5B" w:rsidRPr="00145E5B" w:rsidRDefault="00145E5B" w:rsidP="00145E5B">
            <w:pPr>
              <w:tabs>
                <w:tab w:val="left" w:pos="1155"/>
              </w:tabs>
              <w:spacing w:line="360" w:lineRule="auto"/>
              <w:jc w:val="center"/>
              <w:rPr>
                <w:b/>
                <w:bCs/>
              </w:rPr>
            </w:pPr>
            <w:r w:rsidRPr="00145E5B">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AD6F413" w14:textId="77777777" w:rsidR="00145E5B" w:rsidRPr="00145E5B" w:rsidRDefault="00145E5B" w:rsidP="00145E5B">
            <w:pPr>
              <w:tabs>
                <w:tab w:val="left" w:pos="1155"/>
              </w:tabs>
              <w:spacing w:line="360" w:lineRule="auto"/>
              <w:jc w:val="center"/>
              <w:rPr>
                <w:b/>
                <w:bCs/>
              </w:rPr>
            </w:pPr>
            <w:r w:rsidRPr="00145E5B">
              <w:rPr>
                <w:b/>
                <w:bCs/>
              </w:rPr>
              <w:t>Reamintirea noțiunilor studiate din ciclul de învățământ gimnazial legate de cel mai mare divizor comun</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35E2E94" w14:textId="77777777" w:rsidR="00145E5B" w:rsidRPr="00145E5B" w:rsidRDefault="00145E5B" w:rsidP="00145E5B">
            <w:pPr>
              <w:tabs>
                <w:tab w:val="left" w:pos="1155"/>
              </w:tabs>
              <w:spacing w:line="360" w:lineRule="auto"/>
              <w:jc w:val="center"/>
              <w:rPr>
                <w:b/>
                <w:bCs/>
              </w:rPr>
            </w:pPr>
            <w:r w:rsidRPr="00145E5B">
              <w:rPr>
                <w:b/>
                <w:bCs/>
              </w:rPr>
              <w:t>-își notează aspectele teoretice de bază</w:t>
            </w:r>
          </w:p>
          <w:p w14:paraId="0F2DCE04" w14:textId="77777777" w:rsidR="00145E5B" w:rsidRPr="00145E5B" w:rsidRDefault="00145E5B" w:rsidP="00145E5B">
            <w:pPr>
              <w:tabs>
                <w:tab w:val="left" w:pos="1155"/>
              </w:tabs>
              <w:spacing w:line="360" w:lineRule="auto"/>
              <w:jc w:val="center"/>
              <w:rPr>
                <w:b/>
                <w:bCs/>
              </w:rPr>
            </w:pPr>
            <w:r w:rsidRPr="00145E5B">
              <w:rPr>
                <w:b/>
                <w:bCs/>
              </w:rPr>
              <w:t>-răspund la întrebări</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6B4538A8" w14:textId="77777777" w:rsidR="00145E5B" w:rsidRPr="00145E5B" w:rsidRDefault="00145E5B" w:rsidP="00145E5B">
            <w:pPr>
              <w:tabs>
                <w:tab w:val="left" w:pos="1155"/>
              </w:tabs>
              <w:spacing w:line="360" w:lineRule="auto"/>
              <w:jc w:val="center"/>
              <w:rPr>
                <w:b/>
                <w:bCs/>
              </w:rPr>
            </w:pPr>
            <w:r w:rsidRPr="00145E5B">
              <w:rPr>
                <w:b/>
                <w:bCs/>
              </w:rPr>
              <w:t>Explicația,</w:t>
            </w:r>
          </w:p>
          <w:p w14:paraId="599B70A1" w14:textId="77777777" w:rsidR="00145E5B" w:rsidRPr="00145E5B" w:rsidRDefault="00145E5B" w:rsidP="00145E5B">
            <w:pPr>
              <w:tabs>
                <w:tab w:val="left" w:pos="1155"/>
              </w:tabs>
              <w:spacing w:line="360" w:lineRule="auto"/>
              <w:jc w:val="center"/>
              <w:rPr>
                <w:b/>
                <w:bCs/>
              </w:rPr>
            </w:pPr>
            <w:r w:rsidRPr="00145E5B">
              <w:rPr>
                <w:b/>
                <w:bCs/>
              </w:rPr>
              <w:t>Exercițiul</w:t>
            </w:r>
          </w:p>
          <w:p w14:paraId="3B3CA409" w14:textId="77777777" w:rsidR="00145E5B" w:rsidRPr="00145E5B" w:rsidRDefault="00145E5B" w:rsidP="00145E5B">
            <w:pPr>
              <w:tabs>
                <w:tab w:val="left" w:pos="1155"/>
              </w:tabs>
              <w:spacing w:line="360" w:lineRule="auto"/>
              <w:jc w:val="center"/>
              <w:rPr>
                <w:b/>
                <w:bCs/>
              </w:rPr>
            </w:pP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06DB50E" w14:textId="77777777" w:rsidR="00145E5B" w:rsidRPr="00145E5B" w:rsidRDefault="00145E5B" w:rsidP="00145E5B">
            <w:pPr>
              <w:tabs>
                <w:tab w:val="left" w:pos="1155"/>
              </w:tabs>
              <w:spacing w:line="360" w:lineRule="auto"/>
              <w:jc w:val="center"/>
              <w:rPr>
                <w:b/>
                <w:bCs/>
              </w:rPr>
            </w:pPr>
            <w:r w:rsidRPr="00145E5B">
              <w:rPr>
                <w:b/>
                <w:bCs/>
              </w:rPr>
              <w:t>Întrebări punctuale,</w:t>
            </w:r>
          </w:p>
          <w:p w14:paraId="2BC78E03" w14:textId="77777777" w:rsidR="00145E5B" w:rsidRPr="00145E5B" w:rsidRDefault="00145E5B" w:rsidP="00145E5B">
            <w:pPr>
              <w:tabs>
                <w:tab w:val="left" w:pos="1155"/>
              </w:tabs>
              <w:spacing w:line="360" w:lineRule="auto"/>
              <w:jc w:val="center"/>
              <w:rPr>
                <w:b/>
                <w:bCs/>
              </w:rPr>
            </w:pPr>
            <w:r w:rsidRPr="00145E5B">
              <w:rPr>
                <w:b/>
                <w:bCs/>
              </w:rPr>
              <w:t>Observația sistemică</w:t>
            </w:r>
          </w:p>
        </w:tc>
      </w:tr>
      <w:tr w:rsidR="00145E5B" w:rsidRPr="00145E5B" w14:paraId="6D15B5EF" w14:textId="77777777">
        <w:trPr>
          <w:trHeight w:val="300"/>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D1C7E49" w14:textId="77777777" w:rsidR="00145E5B" w:rsidRPr="00145E5B" w:rsidRDefault="00145E5B" w:rsidP="00145E5B">
            <w:pPr>
              <w:tabs>
                <w:tab w:val="left" w:pos="1155"/>
              </w:tabs>
              <w:spacing w:line="360" w:lineRule="auto"/>
              <w:jc w:val="center"/>
              <w:rPr>
                <w:b/>
                <w:bCs/>
              </w:rPr>
            </w:pPr>
            <w:r w:rsidRPr="00145E5B">
              <w:rPr>
                <w:b/>
                <w:bCs/>
                <w:i/>
              </w:rPr>
              <w:t>Predarea-</w:t>
            </w:r>
            <w:proofErr w:type="spellStart"/>
            <w:r w:rsidRPr="00145E5B">
              <w:rPr>
                <w:b/>
                <w:bCs/>
                <w:i/>
              </w:rPr>
              <w:t>învățărea</w:t>
            </w:r>
            <w:proofErr w:type="spellEnd"/>
            <w:r w:rsidRPr="00145E5B">
              <w:rPr>
                <w:b/>
                <w:bCs/>
                <w:i/>
              </w:rPr>
              <w:t xml:space="preserve"> noilor </w:t>
            </w:r>
            <w:proofErr w:type="spellStart"/>
            <w:r w:rsidRPr="00145E5B">
              <w:rPr>
                <w:b/>
                <w:bCs/>
                <w:i/>
              </w:rPr>
              <w:t>conţinuturi</w:t>
            </w:r>
            <w:proofErr w:type="spellEnd"/>
            <w:r w:rsidRPr="00145E5B">
              <w:rPr>
                <w:b/>
                <w:bCs/>
                <w:i/>
              </w:rPr>
              <w:t xml:space="preserve">: organizarea </w:t>
            </w:r>
            <w:proofErr w:type="spellStart"/>
            <w:r w:rsidRPr="00145E5B">
              <w:rPr>
                <w:b/>
                <w:bCs/>
                <w:i/>
              </w:rPr>
              <w:t>şi</w:t>
            </w:r>
            <w:proofErr w:type="spellEnd"/>
            <w:r w:rsidRPr="00145E5B">
              <w:rPr>
                <w:b/>
                <w:bCs/>
                <w:i/>
              </w:rPr>
              <w:t xml:space="preserve"> dirijarea </w:t>
            </w:r>
            <w:proofErr w:type="spellStart"/>
            <w:r w:rsidRPr="00145E5B">
              <w:rPr>
                <w:b/>
                <w:bCs/>
                <w:i/>
              </w:rPr>
              <w:t>învăţării</w:t>
            </w:r>
            <w:proofErr w:type="spellEnd"/>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192560A2" w14:textId="77777777" w:rsidR="00145E5B" w:rsidRPr="00145E5B" w:rsidRDefault="00145E5B" w:rsidP="00145E5B">
            <w:pPr>
              <w:tabs>
                <w:tab w:val="left" w:pos="1155"/>
              </w:tabs>
              <w:spacing w:line="360" w:lineRule="auto"/>
              <w:jc w:val="center"/>
              <w:rPr>
                <w:b/>
                <w:bCs/>
              </w:rPr>
            </w:pPr>
          </w:p>
          <w:p w14:paraId="49F8DD79" w14:textId="77777777" w:rsidR="00145E5B" w:rsidRPr="00145E5B" w:rsidRDefault="00145E5B" w:rsidP="00145E5B">
            <w:pPr>
              <w:tabs>
                <w:tab w:val="left" w:pos="1155"/>
              </w:tabs>
              <w:spacing w:line="360" w:lineRule="auto"/>
              <w:jc w:val="center"/>
              <w:rPr>
                <w:b/>
                <w:bCs/>
              </w:rPr>
            </w:pPr>
          </w:p>
          <w:p w14:paraId="6B5554C1" w14:textId="77777777" w:rsidR="00145E5B" w:rsidRPr="00145E5B" w:rsidRDefault="00145E5B" w:rsidP="00145E5B">
            <w:pPr>
              <w:tabs>
                <w:tab w:val="left" w:pos="1155"/>
              </w:tabs>
              <w:spacing w:line="360" w:lineRule="auto"/>
              <w:jc w:val="center"/>
              <w:rPr>
                <w:b/>
                <w:bCs/>
              </w:rPr>
            </w:pPr>
            <w:r w:rsidRPr="00145E5B">
              <w:rPr>
                <w:b/>
                <w:bCs/>
              </w:rPr>
              <w:t>O3</w:t>
            </w:r>
          </w:p>
          <w:p w14:paraId="43A15C3C" w14:textId="77777777" w:rsidR="00145E5B" w:rsidRPr="00145E5B" w:rsidRDefault="00145E5B" w:rsidP="00145E5B">
            <w:pPr>
              <w:tabs>
                <w:tab w:val="left" w:pos="1155"/>
              </w:tabs>
              <w:spacing w:line="360" w:lineRule="auto"/>
              <w:jc w:val="center"/>
              <w:rPr>
                <w:b/>
                <w:bCs/>
              </w:rPr>
            </w:pPr>
            <w:r w:rsidRPr="00145E5B">
              <w:rPr>
                <w:b/>
                <w:bCs/>
              </w:rPr>
              <w:t>O4</w:t>
            </w:r>
          </w:p>
          <w:p w14:paraId="205C47D6" w14:textId="77777777" w:rsidR="00145E5B" w:rsidRPr="00145E5B" w:rsidRDefault="00145E5B" w:rsidP="00145E5B">
            <w:pPr>
              <w:tabs>
                <w:tab w:val="left" w:pos="1155"/>
              </w:tabs>
              <w:spacing w:line="360" w:lineRule="auto"/>
              <w:jc w:val="center"/>
              <w:rPr>
                <w:b/>
                <w:bCs/>
              </w:rPr>
            </w:pPr>
            <w:r w:rsidRPr="00145E5B">
              <w:rPr>
                <w:b/>
                <w:bCs/>
              </w:rPr>
              <w:t>O5</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0F3C8EA6" w14:textId="77777777" w:rsidR="00145E5B" w:rsidRPr="00145E5B" w:rsidRDefault="00145E5B" w:rsidP="00145E5B">
            <w:pPr>
              <w:tabs>
                <w:tab w:val="left" w:pos="1155"/>
              </w:tabs>
              <w:spacing w:line="360" w:lineRule="auto"/>
              <w:jc w:val="center"/>
              <w:rPr>
                <w:b/>
                <w:bCs/>
              </w:rPr>
            </w:pPr>
          </w:p>
          <w:p w14:paraId="213928BC" w14:textId="77777777" w:rsidR="00145E5B" w:rsidRPr="00145E5B" w:rsidRDefault="00145E5B" w:rsidP="00145E5B">
            <w:pPr>
              <w:tabs>
                <w:tab w:val="left" w:pos="1155"/>
              </w:tabs>
              <w:spacing w:line="360" w:lineRule="auto"/>
              <w:jc w:val="center"/>
              <w:rPr>
                <w:b/>
                <w:bCs/>
              </w:rPr>
            </w:pPr>
          </w:p>
          <w:p w14:paraId="28DC7124" w14:textId="77777777" w:rsidR="00145E5B" w:rsidRPr="00145E5B" w:rsidRDefault="00145E5B" w:rsidP="00145E5B">
            <w:pPr>
              <w:tabs>
                <w:tab w:val="left" w:pos="1155"/>
              </w:tabs>
              <w:spacing w:line="360" w:lineRule="auto"/>
              <w:jc w:val="center"/>
              <w:rPr>
                <w:b/>
                <w:bCs/>
              </w:rPr>
            </w:pPr>
            <w:r w:rsidRPr="00145E5B">
              <w:rPr>
                <w:b/>
                <w:bCs/>
              </w:rPr>
              <w:t>25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BED3870" w14:textId="77777777" w:rsidR="00145E5B" w:rsidRPr="00145E5B" w:rsidRDefault="00145E5B" w:rsidP="00145E5B">
            <w:pPr>
              <w:tabs>
                <w:tab w:val="left" w:pos="1155"/>
              </w:tabs>
              <w:spacing w:line="360" w:lineRule="auto"/>
              <w:jc w:val="center"/>
              <w:rPr>
                <w:b/>
                <w:bCs/>
              </w:rPr>
            </w:pPr>
            <w:r w:rsidRPr="00145E5B">
              <w:rPr>
                <w:b/>
                <w:bCs/>
              </w:rPr>
              <w:t>-prezintă pașii pentru implementarea algoritmului lui Euclid atât prin metoda împărțirilor succesive, cât și prin metoda scăderilor repetate</w:t>
            </w:r>
          </w:p>
          <w:p w14:paraId="469AE9AB" w14:textId="77777777" w:rsidR="00145E5B" w:rsidRPr="00145E5B" w:rsidRDefault="00145E5B" w:rsidP="00145E5B">
            <w:pPr>
              <w:tabs>
                <w:tab w:val="left" w:pos="1155"/>
              </w:tabs>
              <w:spacing w:line="360" w:lineRule="auto"/>
              <w:jc w:val="center"/>
              <w:rPr>
                <w:b/>
                <w:bCs/>
              </w:rPr>
            </w:pPr>
            <w:r w:rsidRPr="00145E5B">
              <w:rPr>
                <w:b/>
                <w:bCs/>
              </w:rPr>
              <w:t>-oferă exemple pentru ambele metode</w:t>
            </w:r>
          </w:p>
          <w:p w14:paraId="40031BD0" w14:textId="77777777" w:rsidR="00145E5B" w:rsidRPr="00145E5B" w:rsidRDefault="00145E5B" w:rsidP="00145E5B">
            <w:pPr>
              <w:tabs>
                <w:tab w:val="left" w:pos="1155"/>
              </w:tabs>
              <w:spacing w:line="360" w:lineRule="auto"/>
              <w:jc w:val="center"/>
              <w:rPr>
                <w:b/>
                <w:bCs/>
              </w:rPr>
            </w:pPr>
            <w:r w:rsidRPr="00145E5B">
              <w:rPr>
                <w:b/>
                <w:bCs/>
              </w:rPr>
              <w:t>- implementează algoritmul la calculator într-un limbaj de programare (C++)</w:t>
            </w:r>
          </w:p>
          <w:p w14:paraId="524EDA78" w14:textId="77777777" w:rsidR="00145E5B" w:rsidRPr="00145E5B" w:rsidRDefault="00145E5B" w:rsidP="00145E5B">
            <w:pPr>
              <w:tabs>
                <w:tab w:val="left" w:pos="1155"/>
              </w:tabs>
              <w:spacing w:line="360" w:lineRule="auto"/>
              <w:jc w:val="center"/>
              <w:rPr>
                <w:b/>
                <w:bCs/>
              </w:rPr>
            </w:pPr>
            <w:r w:rsidRPr="00145E5B">
              <w:rPr>
                <w:b/>
                <w:bCs/>
              </w:rPr>
              <w:t xml:space="preserve"> </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6201A9E" w14:textId="77777777" w:rsidR="00145E5B" w:rsidRPr="00145E5B" w:rsidRDefault="00145E5B" w:rsidP="00145E5B">
            <w:pPr>
              <w:tabs>
                <w:tab w:val="left" w:pos="1155"/>
              </w:tabs>
              <w:spacing w:line="360" w:lineRule="auto"/>
              <w:jc w:val="center"/>
              <w:rPr>
                <w:b/>
                <w:bCs/>
              </w:rPr>
            </w:pPr>
            <w:r w:rsidRPr="00145E5B">
              <w:rPr>
                <w:b/>
                <w:bCs/>
              </w:rPr>
              <w:t>-urmăresc etapele aplicării algoritmului lui Euclid</w:t>
            </w:r>
          </w:p>
          <w:p w14:paraId="08A9DDE4" w14:textId="77777777" w:rsidR="00145E5B" w:rsidRPr="00145E5B" w:rsidRDefault="00145E5B" w:rsidP="00145E5B">
            <w:pPr>
              <w:tabs>
                <w:tab w:val="left" w:pos="1155"/>
              </w:tabs>
              <w:spacing w:line="360" w:lineRule="auto"/>
              <w:jc w:val="center"/>
              <w:rPr>
                <w:b/>
                <w:bCs/>
              </w:rPr>
            </w:pPr>
            <w:r w:rsidRPr="00145E5B">
              <w:rPr>
                <w:b/>
                <w:bCs/>
              </w:rPr>
              <w:t>-își notează în caiete rezolvarea algoritmului</w:t>
            </w:r>
          </w:p>
          <w:p w14:paraId="77B23A08" w14:textId="77777777" w:rsidR="00145E5B" w:rsidRPr="00145E5B" w:rsidRDefault="00145E5B" w:rsidP="00145E5B">
            <w:pPr>
              <w:tabs>
                <w:tab w:val="left" w:pos="1155"/>
              </w:tabs>
              <w:spacing w:line="360" w:lineRule="auto"/>
              <w:jc w:val="center"/>
              <w:rPr>
                <w:b/>
                <w:bCs/>
              </w:rPr>
            </w:pPr>
            <w:r w:rsidRPr="00145E5B">
              <w:rPr>
                <w:b/>
                <w:bCs/>
              </w:rPr>
              <w:t>-își notează în caiete exemplele oferite de profesor</w:t>
            </w:r>
          </w:p>
          <w:p w14:paraId="0B694CAE" w14:textId="77777777" w:rsidR="00145E5B" w:rsidRPr="00145E5B" w:rsidRDefault="00145E5B" w:rsidP="00145E5B">
            <w:pPr>
              <w:tabs>
                <w:tab w:val="left" w:pos="1155"/>
              </w:tabs>
              <w:spacing w:line="360" w:lineRule="auto"/>
              <w:jc w:val="center"/>
              <w:rPr>
                <w:b/>
                <w:bCs/>
              </w:rPr>
            </w:pPr>
            <w:r w:rsidRPr="00145E5B">
              <w:rPr>
                <w:b/>
                <w:bCs/>
              </w:rPr>
              <w:t>-deschid calculatoarele și implementează algoritmul în C, după modelul cadrului didactic</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1AF67C8" w14:textId="77777777" w:rsidR="00145E5B" w:rsidRPr="00145E5B" w:rsidRDefault="00145E5B" w:rsidP="00145E5B">
            <w:pPr>
              <w:tabs>
                <w:tab w:val="left" w:pos="1155"/>
              </w:tabs>
              <w:spacing w:line="360" w:lineRule="auto"/>
              <w:jc w:val="center"/>
              <w:rPr>
                <w:b/>
                <w:bCs/>
              </w:rPr>
            </w:pPr>
            <w:r w:rsidRPr="00145E5B">
              <w:rPr>
                <w:b/>
                <w:bCs/>
              </w:rPr>
              <w:t>Explicația,</w:t>
            </w:r>
          </w:p>
          <w:p w14:paraId="212D42D1" w14:textId="77777777" w:rsidR="00145E5B" w:rsidRPr="00145E5B" w:rsidRDefault="00145E5B" w:rsidP="00145E5B">
            <w:pPr>
              <w:tabs>
                <w:tab w:val="left" w:pos="1155"/>
              </w:tabs>
              <w:spacing w:line="360" w:lineRule="auto"/>
              <w:jc w:val="center"/>
              <w:rPr>
                <w:b/>
                <w:bCs/>
              </w:rPr>
            </w:pPr>
            <w:r w:rsidRPr="00145E5B">
              <w:rPr>
                <w:b/>
                <w:bCs/>
              </w:rPr>
              <w:t>Demonstrația,</w:t>
            </w:r>
          </w:p>
          <w:p w14:paraId="606919A0" w14:textId="77777777" w:rsidR="00145E5B" w:rsidRPr="00145E5B" w:rsidRDefault="00145E5B" w:rsidP="00145E5B">
            <w:pPr>
              <w:tabs>
                <w:tab w:val="left" w:pos="1155"/>
              </w:tabs>
              <w:spacing w:line="360" w:lineRule="auto"/>
              <w:jc w:val="center"/>
              <w:rPr>
                <w:b/>
                <w:bCs/>
              </w:rPr>
            </w:pPr>
            <w:r w:rsidRPr="00145E5B">
              <w:rPr>
                <w:b/>
                <w:bCs/>
              </w:rPr>
              <w:t xml:space="preserve">Exercițiul, </w:t>
            </w:r>
          </w:p>
          <w:p w14:paraId="3B08F6D4" w14:textId="77777777" w:rsidR="00145E5B" w:rsidRPr="00145E5B" w:rsidRDefault="00145E5B" w:rsidP="00145E5B">
            <w:pPr>
              <w:tabs>
                <w:tab w:val="left" w:pos="1155"/>
              </w:tabs>
              <w:spacing w:line="360" w:lineRule="auto"/>
              <w:jc w:val="center"/>
              <w:rPr>
                <w:b/>
                <w:bCs/>
              </w:rPr>
            </w:pPr>
            <w:r w:rsidRPr="00145E5B">
              <w:rPr>
                <w:b/>
                <w:bCs/>
              </w:rPr>
              <w:t>Algoritmizarea</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1F1E57A" w14:textId="77777777" w:rsidR="00145E5B" w:rsidRPr="00145E5B" w:rsidRDefault="00145E5B" w:rsidP="00145E5B">
            <w:pPr>
              <w:tabs>
                <w:tab w:val="left" w:pos="1155"/>
              </w:tabs>
              <w:spacing w:line="360" w:lineRule="auto"/>
              <w:jc w:val="center"/>
              <w:rPr>
                <w:b/>
                <w:bCs/>
              </w:rPr>
            </w:pPr>
            <w:r w:rsidRPr="00145E5B">
              <w:rPr>
                <w:b/>
                <w:bCs/>
              </w:rPr>
              <w:t>Observație sistematică,</w:t>
            </w:r>
          </w:p>
          <w:p w14:paraId="17FD5795" w14:textId="77777777" w:rsidR="00145E5B" w:rsidRPr="00145E5B" w:rsidRDefault="00145E5B" w:rsidP="00145E5B">
            <w:pPr>
              <w:tabs>
                <w:tab w:val="left" w:pos="1155"/>
              </w:tabs>
              <w:spacing w:line="360" w:lineRule="auto"/>
              <w:jc w:val="center"/>
              <w:rPr>
                <w:b/>
                <w:bCs/>
              </w:rPr>
            </w:pPr>
            <w:r w:rsidRPr="00145E5B">
              <w:rPr>
                <w:b/>
                <w:bCs/>
              </w:rPr>
              <w:t>Întrebări punctuale</w:t>
            </w:r>
          </w:p>
        </w:tc>
      </w:tr>
      <w:tr w:rsidR="00145E5B" w:rsidRPr="00145E5B" w14:paraId="304756DD" w14:textId="77777777">
        <w:trPr>
          <w:trHeight w:val="384"/>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4F1849D" w14:textId="77777777" w:rsidR="00145E5B" w:rsidRPr="00145E5B" w:rsidRDefault="00145E5B" w:rsidP="00145E5B">
            <w:pPr>
              <w:tabs>
                <w:tab w:val="left" w:pos="1155"/>
              </w:tabs>
              <w:spacing w:line="360" w:lineRule="auto"/>
              <w:jc w:val="center"/>
              <w:rPr>
                <w:b/>
                <w:bCs/>
              </w:rPr>
            </w:pPr>
            <w:r w:rsidRPr="00145E5B">
              <w:rPr>
                <w:b/>
                <w:bCs/>
                <w:i/>
              </w:rPr>
              <w:lastRenderedPageBreak/>
              <w:t>Fixarea cunoștințelor/ exerciții aplicative</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0795F5D" w14:textId="77777777" w:rsidR="00145E5B" w:rsidRPr="00145E5B" w:rsidRDefault="00145E5B" w:rsidP="00145E5B">
            <w:pPr>
              <w:tabs>
                <w:tab w:val="left" w:pos="1155"/>
              </w:tabs>
              <w:spacing w:line="360" w:lineRule="auto"/>
              <w:jc w:val="center"/>
              <w:rPr>
                <w:b/>
                <w:bCs/>
              </w:rPr>
            </w:pPr>
            <w:r w:rsidRPr="00145E5B">
              <w:rPr>
                <w:b/>
                <w:bCs/>
              </w:rPr>
              <w:t>O6</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B4C5503" w14:textId="77777777" w:rsidR="00145E5B" w:rsidRPr="00145E5B" w:rsidRDefault="00145E5B" w:rsidP="00145E5B">
            <w:pPr>
              <w:tabs>
                <w:tab w:val="left" w:pos="1155"/>
              </w:tabs>
              <w:spacing w:line="360" w:lineRule="auto"/>
              <w:jc w:val="center"/>
              <w:rPr>
                <w:b/>
                <w:bCs/>
              </w:rPr>
            </w:pPr>
            <w:r w:rsidRPr="00145E5B">
              <w:rPr>
                <w:b/>
                <w:bCs/>
              </w:rPr>
              <w:t xml:space="preserve">5 min </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A665963" w14:textId="77777777" w:rsidR="00145E5B" w:rsidRPr="00145E5B" w:rsidRDefault="00145E5B" w:rsidP="00145E5B">
            <w:pPr>
              <w:tabs>
                <w:tab w:val="left" w:pos="1155"/>
              </w:tabs>
              <w:spacing w:line="360" w:lineRule="auto"/>
              <w:jc w:val="center"/>
              <w:rPr>
                <w:b/>
                <w:bCs/>
              </w:rPr>
            </w:pPr>
            <w:r w:rsidRPr="00145E5B">
              <w:rPr>
                <w:b/>
                <w:bCs/>
              </w:rPr>
              <w:t>- recapitulează pe scurt noțiunile predate până în acel punct</w:t>
            </w:r>
          </w:p>
          <w:p w14:paraId="03800A34" w14:textId="77777777" w:rsidR="00145E5B" w:rsidRPr="00145E5B" w:rsidRDefault="00145E5B" w:rsidP="00145E5B">
            <w:pPr>
              <w:tabs>
                <w:tab w:val="left" w:pos="1155"/>
              </w:tabs>
              <w:spacing w:line="360" w:lineRule="auto"/>
              <w:jc w:val="center"/>
              <w:rPr>
                <w:b/>
                <w:bCs/>
              </w:rPr>
            </w:pPr>
            <w:r w:rsidRPr="00145E5B">
              <w:rPr>
                <w:b/>
                <w:bCs/>
              </w:rPr>
              <w:t>- explică diferența de eficiență dintre algoritmul cu împărțiri și cel cu scăderi</w:t>
            </w:r>
          </w:p>
          <w:p w14:paraId="62141B32" w14:textId="77777777" w:rsidR="00145E5B" w:rsidRPr="00145E5B" w:rsidRDefault="00145E5B" w:rsidP="00145E5B">
            <w:pPr>
              <w:tabs>
                <w:tab w:val="left" w:pos="1155"/>
              </w:tabs>
              <w:spacing w:line="360" w:lineRule="auto"/>
              <w:jc w:val="center"/>
              <w:rPr>
                <w:b/>
                <w:bCs/>
              </w:rPr>
            </w:pP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86430BF" w14:textId="77777777" w:rsidR="00145E5B" w:rsidRPr="00145E5B" w:rsidRDefault="00145E5B" w:rsidP="00145E5B">
            <w:pPr>
              <w:tabs>
                <w:tab w:val="left" w:pos="1155"/>
              </w:tabs>
              <w:spacing w:line="360" w:lineRule="auto"/>
              <w:jc w:val="center"/>
              <w:rPr>
                <w:b/>
                <w:bCs/>
              </w:rPr>
            </w:pPr>
            <w:r w:rsidRPr="00145E5B">
              <w:rPr>
                <w:b/>
                <w:bCs/>
              </w:rPr>
              <w:t>- sunt atenți la reactualizarea noțiunilor predate</w:t>
            </w:r>
          </w:p>
          <w:p w14:paraId="76AED238" w14:textId="77777777" w:rsidR="00145E5B" w:rsidRPr="00145E5B" w:rsidRDefault="00145E5B" w:rsidP="00145E5B">
            <w:pPr>
              <w:tabs>
                <w:tab w:val="left" w:pos="1155"/>
              </w:tabs>
              <w:spacing w:line="360" w:lineRule="auto"/>
              <w:jc w:val="center"/>
              <w:rPr>
                <w:b/>
                <w:bCs/>
              </w:rPr>
            </w:pPr>
            <w:r w:rsidRPr="00145E5B">
              <w:rPr>
                <w:b/>
                <w:bCs/>
              </w:rPr>
              <w:t>- vin cu idei care să explice eficiența superioară a metodei cu împărțiri</w:t>
            </w:r>
          </w:p>
          <w:p w14:paraId="2BC3AF72" w14:textId="77777777" w:rsidR="00145E5B" w:rsidRPr="00145E5B" w:rsidRDefault="00145E5B" w:rsidP="00145E5B">
            <w:pPr>
              <w:tabs>
                <w:tab w:val="left" w:pos="1155"/>
              </w:tabs>
              <w:spacing w:line="360" w:lineRule="auto"/>
              <w:jc w:val="center"/>
              <w:rPr>
                <w:b/>
                <w:bCs/>
              </w:rPr>
            </w:pPr>
            <w:r w:rsidRPr="00145E5B">
              <w:rPr>
                <w:b/>
                <w:bCs/>
              </w:rPr>
              <w:t>- cer explicații</w:t>
            </w:r>
          </w:p>
          <w:p w14:paraId="0D2E810F" w14:textId="77777777" w:rsidR="00145E5B" w:rsidRPr="00145E5B" w:rsidRDefault="00145E5B" w:rsidP="00145E5B">
            <w:pPr>
              <w:tabs>
                <w:tab w:val="left" w:pos="1155"/>
              </w:tabs>
              <w:spacing w:line="360" w:lineRule="auto"/>
              <w:jc w:val="center"/>
              <w:rPr>
                <w:b/>
                <w:bCs/>
              </w:rPr>
            </w:pP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C19CB5B" w14:textId="77777777" w:rsidR="00145E5B" w:rsidRPr="00145E5B" w:rsidRDefault="00145E5B" w:rsidP="00145E5B">
            <w:pPr>
              <w:tabs>
                <w:tab w:val="left" w:pos="1155"/>
              </w:tabs>
              <w:spacing w:line="360" w:lineRule="auto"/>
              <w:jc w:val="center"/>
              <w:rPr>
                <w:b/>
                <w:bCs/>
              </w:rPr>
            </w:pPr>
            <w:r w:rsidRPr="00145E5B">
              <w:rPr>
                <w:b/>
                <w:bCs/>
              </w:rPr>
              <w:t>Conversația euristică</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149B30A9" w14:textId="77777777" w:rsidR="00145E5B" w:rsidRPr="00145E5B" w:rsidRDefault="00145E5B" w:rsidP="00145E5B">
            <w:pPr>
              <w:tabs>
                <w:tab w:val="left" w:pos="1155"/>
              </w:tabs>
              <w:spacing w:line="360" w:lineRule="auto"/>
              <w:jc w:val="center"/>
              <w:rPr>
                <w:b/>
                <w:bCs/>
              </w:rPr>
            </w:pPr>
            <w:r w:rsidRPr="00145E5B">
              <w:rPr>
                <w:b/>
                <w:bCs/>
              </w:rPr>
              <w:t>Corectarea răspunsurilor orale</w:t>
            </w:r>
          </w:p>
          <w:p w14:paraId="20A68BA1" w14:textId="77777777" w:rsidR="00145E5B" w:rsidRPr="00145E5B" w:rsidRDefault="00145E5B" w:rsidP="00145E5B">
            <w:pPr>
              <w:tabs>
                <w:tab w:val="left" w:pos="1155"/>
              </w:tabs>
              <w:spacing w:line="360" w:lineRule="auto"/>
              <w:jc w:val="center"/>
              <w:rPr>
                <w:b/>
                <w:bCs/>
              </w:rPr>
            </w:pPr>
          </w:p>
        </w:tc>
      </w:tr>
      <w:tr w:rsidR="00145E5B" w:rsidRPr="00145E5B" w14:paraId="46823A8C" w14:textId="77777777">
        <w:trPr>
          <w:trHeight w:val="384"/>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BDC18AE" w14:textId="77777777" w:rsidR="00145E5B" w:rsidRPr="00145E5B" w:rsidRDefault="00145E5B" w:rsidP="00145E5B">
            <w:pPr>
              <w:tabs>
                <w:tab w:val="left" w:pos="1155"/>
              </w:tabs>
              <w:spacing w:line="360" w:lineRule="auto"/>
              <w:jc w:val="center"/>
              <w:rPr>
                <w:b/>
                <w:bCs/>
              </w:rPr>
            </w:pPr>
            <w:r w:rsidRPr="00145E5B">
              <w:rPr>
                <w:b/>
                <w:bCs/>
                <w:i/>
              </w:rPr>
              <w:t>Încheierea lecției</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5AB8E20" w14:textId="77777777" w:rsidR="00145E5B" w:rsidRPr="00145E5B" w:rsidRDefault="00145E5B" w:rsidP="00145E5B">
            <w:pPr>
              <w:tabs>
                <w:tab w:val="left" w:pos="1155"/>
              </w:tabs>
              <w:spacing w:line="360" w:lineRule="auto"/>
              <w:jc w:val="center"/>
              <w:rPr>
                <w:b/>
                <w:bCs/>
              </w:rPr>
            </w:pPr>
            <w:r w:rsidRPr="00145E5B">
              <w:rPr>
                <w:b/>
                <w:bCs/>
              </w:rPr>
              <w:t>-</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1781CF8" w14:textId="77777777" w:rsidR="00145E5B" w:rsidRPr="00145E5B" w:rsidRDefault="00145E5B" w:rsidP="00145E5B">
            <w:pPr>
              <w:tabs>
                <w:tab w:val="left" w:pos="1155"/>
              </w:tabs>
              <w:spacing w:line="360" w:lineRule="auto"/>
              <w:jc w:val="center"/>
              <w:rPr>
                <w:b/>
                <w:bCs/>
              </w:rPr>
            </w:pPr>
            <w:r w:rsidRPr="00145E5B">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7FC2A8A" w14:textId="77777777" w:rsidR="00145E5B" w:rsidRPr="00145E5B" w:rsidRDefault="00145E5B" w:rsidP="00145E5B">
            <w:pPr>
              <w:tabs>
                <w:tab w:val="left" w:pos="1155"/>
              </w:tabs>
              <w:spacing w:line="360" w:lineRule="auto"/>
              <w:jc w:val="center"/>
              <w:rPr>
                <w:b/>
                <w:bCs/>
              </w:rPr>
            </w:pPr>
            <w:r w:rsidRPr="00145E5B">
              <w:rPr>
                <w:b/>
                <w:bCs/>
              </w:rPr>
              <w:t>- adresează 1-2 întrebări de sinteză</w:t>
            </w:r>
          </w:p>
          <w:p w14:paraId="3FF8BECF" w14:textId="77777777" w:rsidR="00145E5B" w:rsidRPr="00145E5B" w:rsidRDefault="00145E5B" w:rsidP="00145E5B">
            <w:pPr>
              <w:tabs>
                <w:tab w:val="left" w:pos="1155"/>
              </w:tabs>
              <w:spacing w:line="360" w:lineRule="auto"/>
              <w:jc w:val="center"/>
              <w:rPr>
                <w:b/>
                <w:bCs/>
              </w:rPr>
            </w:pPr>
            <w:r w:rsidRPr="00145E5B">
              <w:rPr>
                <w:b/>
                <w:bCs/>
              </w:rPr>
              <w:t>- tema pentru acasă, oferă indicații de rezolvare</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44BCDA66" w14:textId="77777777" w:rsidR="00145E5B" w:rsidRPr="00145E5B" w:rsidRDefault="00145E5B" w:rsidP="00145E5B">
            <w:pPr>
              <w:tabs>
                <w:tab w:val="left" w:pos="1155"/>
              </w:tabs>
              <w:spacing w:line="360" w:lineRule="auto"/>
              <w:jc w:val="center"/>
              <w:rPr>
                <w:b/>
                <w:bCs/>
              </w:rPr>
            </w:pPr>
            <w:r w:rsidRPr="00145E5B">
              <w:rPr>
                <w:b/>
                <w:bCs/>
              </w:rPr>
              <w:t>- sunt atenți, notează informațiile și țin cont de indicații.</w:t>
            </w:r>
          </w:p>
          <w:p w14:paraId="1C1354AC" w14:textId="77777777" w:rsidR="00145E5B" w:rsidRPr="00145E5B" w:rsidRDefault="00145E5B" w:rsidP="00145E5B">
            <w:pPr>
              <w:tabs>
                <w:tab w:val="left" w:pos="1155"/>
              </w:tabs>
              <w:spacing w:line="360" w:lineRule="auto"/>
              <w:jc w:val="center"/>
              <w:rPr>
                <w:b/>
                <w:bCs/>
              </w:rPr>
            </w:pP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CA40741" w14:textId="77777777" w:rsidR="00145E5B" w:rsidRPr="00145E5B" w:rsidRDefault="00145E5B" w:rsidP="00145E5B">
            <w:pPr>
              <w:tabs>
                <w:tab w:val="left" w:pos="1155"/>
              </w:tabs>
              <w:spacing w:line="360" w:lineRule="auto"/>
              <w:jc w:val="center"/>
              <w:rPr>
                <w:b/>
                <w:bCs/>
              </w:rPr>
            </w:pPr>
            <w:r w:rsidRPr="00145E5B">
              <w:rPr>
                <w:b/>
                <w:bCs/>
              </w:rPr>
              <w:t>Expunerea</w:t>
            </w:r>
          </w:p>
          <w:p w14:paraId="2BB70801" w14:textId="77777777" w:rsidR="00145E5B" w:rsidRPr="00145E5B" w:rsidRDefault="00145E5B" w:rsidP="00145E5B">
            <w:pPr>
              <w:tabs>
                <w:tab w:val="left" w:pos="1155"/>
              </w:tabs>
              <w:spacing w:line="360" w:lineRule="auto"/>
              <w:jc w:val="center"/>
              <w:rPr>
                <w:b/>
                <w:bCs/>
              </w:rPr>
            </w:pPr>
            <w:r w:rsidRPr="00145E5B">
              <w:rPr>
                <w:b/>
                <w:bCs/>
              </w:rPr>
              <w:t>Conversația</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7BADB77" w14:textId="77777777" w:rsidR="00145E5B" w:rsidRPr="00145E5B" w:rsidRDefault="00145E5B" w:rsidP="00145E5B">
            <w:pPr>
              <w:tabs>
                <w:tab w:val="left" w:pos="1155"/>
              </w:tabs>
              <w:spacing w:line="360" w:lineRule="auto"/>
              <w:jc w:val="center"/>
              <w:rPr>
                <w:b/>
                <w:bCs/>
              </w:rPr>
            </w:pPr>
            <w:r w:rsidRPr="00145E5B">
              <w:rPr>
                <w:b/>
                <w:bCs/>
              </w:rPr>
              <w:t>Observația sistematică</w:t>
            </w:r>
          </w:p>
        </w:tc>
      </w:tr>
    </w:tbl>
    <w:p w14:paraId="0D0CF04B" w14:textId="77777777" w:rsidR="00145E5B" w:rsidRPr="00145E5B" w:rsidRDefault="00145E5B" w:rsidP="00145E5B">
      <w:pPr>
        <w:tabs>
          <w:tab w:val="left" w:pos="1155"/>
        </w:tabs>
        <w:spacing w:line="360" w:lineRule="auto"/>
        <w:jc w:val="center"/>
        <w:rPr>
          <w:b/>
          <w:bCs/>
        </w:rPr>
      </w:pPr>
    </w:p>
    <w:p w14:paraId="285E90C7" w14:textId="77777777" w:rsidR="00420A3C" w:rsidRDefault="00420A3C" w:rsidP="00B16BDF">
      <w:pPr>
        <w:tabs>
          <w:tab w:val="left" w:pos="1155"/>
        </w:tabs>
        <w:spacing w:line="360" w:lineRule="auto"/>
        <w:jc w:val="center"/>
        <w:rPr>
          <w:b/>
          <w:bCs/>
        </w:rPr>
      </w:pPr>
    </w:p>
    <w:p w14:paraId="3F5F1068" w14:textId="77777777" w:rsidR="00420A3C" w:rsidRDefault="00420A3C" w:rsidP="00B16BDF">
      <w:pPr>
        <w:tabs>
          <w:tab w:val="left" w:pos="1155"/>
        </w:tabs>
        <w:spacing w:line="360" w:lineRule="auto"/>
        <w:jc w:val="center"/>
        <w:rPr>
          <w:b/>
          <w:bCs/>
        </w:rPr>
      </w:pPr>
    </w:p>
    <w:p w14:paraId="5F83AA87" w14:textId="77777777" w:rsidR="00453843" w:rsidRDefault="00453843" w:rsidP="00B16BDF">
      <w:pPr>
        <w:tabs>
          <w:tab w:val="left" w:pos="1155"/>
        </w:tabs>
        <w:spacing w:line="360" w:lineRule="auto"/>
        <w:jc w:val="center"/>
        <w:rPr>
          <w:b/>
          <w:bCs/>
        </w:rPr>
      </w:pPr>
    </w:p>
    <w:p w14:paraId="67C870E0" w14:textId="77777777" w:rsidR="00453843" w:rsidRDefault="00453843" w:rsidP="00B16BDF">
      <w:pPr>
        <w:tabs>
          <w:tab w:val="left" w:pos="1155"/>
        </w:tabs>
        <w:spacing w:line="360" w:lineRule="auto"/>
        <w:jc w:val="center"/>
        <w:rPr>
          <w:b/>
          <w:bCs/>
        </w:rPr>
      </w:pPr>
    </w:p>
    <w:p w14:paraId="69257925" w14:textId="77777777" w:rsidR="00453843" w:rsidRDefault="00453843" w:rsidP="00B16BDF">
      <w:pPr>
        <w:tabs>
          <w:tab w:val="left" w:pos="1155"/>
        </w:tabs>
        <w:spacing w:line="360" w:lineRule="auto"/>
        <w:jc w:val="center"/>
        <w:rPr>
          <w:b/>
          <w:bCs/>
        </w:rPr>
      </w:pPr>
    </w:p>
    <w:p w14:paraId="3053967A" w14:textId="77777777" w:rsidR="00453843" w:rsidRDefault="00453843" w:rsidP="00B16BDF">
      <w:pPr>
        <w:tabs>
          <w:tab w:val="left" w:pos="1155"/>
        </w:tabs>
        <w:spacing w:line="360" w:lineRule="auto"/>
        <w:jc w:val="center"/>
        <w:rPr>
          <w:b/>
          <w:bCs/>
        </w:rPr>
      </w:pPr>
    </w:p>
    <w:p w14:paraId="25DE55CB" w14:textId="77777777" w:rsidR="00453843" w:rsidRDefault="00453843" w:rsidP="00B16BDF">
      <w:pPr>
        <w:tabs>
          <w:tab w:val="left" w:pos="1155"/>
        </w:tabs>
        <w:spacing w:line="360" w:lineRule="auto"/>
        <w:jc w:val="center"/>
        <w:rPr>
          <w:b/>
          <w:bCs/>
        </w:rPr>
      </w:pPr>
    </w:p>
    <w:p w14:paraId="2DA5459E" w14:textId="77777777" w:rsidR="00453843" w:rsidRDefault="00453843" w:rsidP="00B16BDF">
      <w:pPr>
        <w:tabs>
          <w:tab w:val="left" w:pos="1155"/>
        </w:tabs>
        <w:spacing w:line="360" w:lineRule="auto"/>
        <w:jc w:val="center"/>
        <w:rPr>
          <w:b/>
          <w:bCs/>
        </w:rPr>
      </w:pPr>
    </w:p>
    <w:p w14:paraId="3991E867" w14:textId="77777777" w:rsidR="00453843" w:rsidRDefault="00453843" w:rsidP="00B16BDF">
      <w:pPr>
        <w:tabs>
          <w:tab w:val="left" w:pos="1155"/>
        </w:tabs>
        <w:spacing w:line="360" w:lineRule="auto"/>
        <w:jc w:val="center"/>
        <w:rPr>
          <w:b/>
          <w:bCs/>
        </w:rPr>
      </w:pPr>
    </w:p>
    <w:p w14:paraId="2808054F" w14:textId="77777777" w:rsidR="00453843" w:rsidRDefault="00453843" w:rsidP="00B16BDF">
      <w:pPr>
        <w:tabs>
          <w:tab w:val="left" w:pos="1155"/>
        </w:tabs>
        <w:spacing w:line="360" w:lineRule="auto"/>
        <w:jc w:val="center"/>
        <w:rPr>
          <w:b/>
          <w:bCs/>
        </w:rPr>
      </w:pPr>
    </w:p>
    <w:p w14:paraId="272928EF" w14:textId="612F6D75" w:rsidR="00453843" w:rsidRPr="00453843" w:rsidRDefault="00CE0CE0" w:rsidP="00453843">
      <w:pPr>
        <w:tabs>
          <w:tab w:val="left" w:pos="1155"/>
        </w:tabs>
        <w:spacing w:line="360" w:lineRule="auto"/>
        <w:jc w:val="center"/>
        <w:rPr>
          <w:b/>
          <w:bCs/>
        </w:rPr>
      </w:pPr>
      <w:r>
        <w:rPr>
          <w:b/>
          <w:bCs/>
          <w:noProof/>
        </w:rPr>
        <mc:AlternateContent>
          <mc:Choice Requires="wps">
            <w:drawing>
              <wp:anchor distT="0" distB="0" distL="114300" distR="114300" simplePos="0" relativeHeight="251658240" behindDoc="0" locked="0" layoutInCell="1" allowOverlap="1" wp14:anchorId="1B3DA67F" wp14:editId="623332C4">
                <wp:simplePos x="0" y="0"/>
                <wp:positionH relativeFrom="column">
                  <wp:posOffset>0</wp:posOffset>
                </wp:positionH>
                <wp:positionV relativeFrom="paragraph">
                  <wp:posOffset>0</wp:posOffset>
                </wp:positionV>
                <wp:extent cx="635000" cy="635000"/>
                <wp:effectExtent l="0" t="0" r="3175" b="3175"/>
                <wp:wrapNone/>
                <wp:docPr id="995731131" name="AutoShape 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457DE" id="AutoShape 5"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p>
    <w:p w14:paraId="711427A5" w14:textId="65BD3182" w:rsidR="00453843" w:rsidRPr="00453843" w:rsidRDefault="00453843" w:rsidP="00453843">
      <w:pPr>
        <w:tabs>
          <w:tab w:val="left" w:pos="1155"/>
        </w:tabs>
        <w:spacing w:line="360" w:lineRule="auto"/>
        <w:jc w:val="center"/>
        <w:rPr>
          <w:b/>
          <w:bCs/>
        </w:rPr>
      </w:pPr>
      <w:r w:rsidRPr="00453843">
        <w:rPr>
          <w:b/>
          <w:bCs/>
        </w:rPr>
        <w:t xml:space="preserve">PROIECT  DIDACTIC </w:t>
      </w:r>
      <w:r>
        <w:rPr>
          <w:b/>
          <w:bCs/>
        </w:rPr>
        <w:t>– a doua lecție de probă</w:t>
      </w:r>
    </w:p>
    <w:p w14:paraId="2D41E871" w14:textId="77777777" w:rsidR="00453843" w:rsidRPr="00453843" w:rsidRDefault="00453843" w:rsidP="00453843">
      <w:pPr>
        <w:tabs>
          <w:tab w:val="left" w:pos="1155"/>
        </w:tabs>
        <w:spacing w:line="360" w:lineRule="auto"/>
        <w:jc w:val="center"/>
        <w:rPr>
          <w:b/>
          <w:bCs/>
        </w:rPr>
      </w:pPr>
    </w:p>
    <w:p w14:paraId="547F087F" w14:textId="77777777" w:rsidR="00453843" w:rsidRPr="00453843" w:rsidRDefault="00453843" w:rsidP="00453843">
      <w:pPr>
        <w:tabs>
          <w:tab w:val="left" w:pos="1155"/>
        </w:tabs>
        <w:spacing w:line="360" w:lineRule="auto"/>
        <w:jc w:val="center"/>
        <w:rPr>
          <w:b/>
          <w:bCs/>
        </w:rPr>
      </w:pPr>
    </w:p>
    <w:p w14:paraId="2875DAFC" w14:textId="23491949" w:rsidR="00453843" w:rsidRPr="00453843" w:rsidRDefault="00453843" w:rsidP="00453843">
      <w:pPr>
        <w:tabs>
          <w:tab w:val="left" w:pos="1155"/>
        </w:tabs>
        <w:spacing w:line="360" w:lineRule="auto"/>
        <w:rPr>
          <w:b/>
          <w:bCs/>
        </w:rPr>
      </w:pPr>
      <w:r w:rsidRPr="00453843">
        <w:rPr>
          <w:b/>
          <w:bCs/>
        </w:rPr>
        <w:t>Liceul: Colegiul Național ” Școala Centrală”</w:t>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r w:rsidRPr="00453843">
        <w:rPr>
          <w:b/>
          <w:bCs/>
        </w:rPr>
        <w:tab/>
        <w:t xml:space="preserve">Profesor : </w:t>
      </w:r>
      <w:proofErr w:type="spellStart"/>
      <w:r w:rsidR="00D97197" w:rsidRPr="00453843">
        <w:rPr>
          <w:b/>
          <w:bCs/>
        </w:rPr>
        <w:t>Ciutea</w:t>
      </w:r>
      <w:proofErr w:type="spellEnd"/>
      <w:r w:rsidR="00D97197" w:rsidRPr="00453843">
        <w:rPr>
          <w:b/>
          <w:bCs/>
        </w:rPr>
        <w:t xml:space="preserve"> Marius-Adrian</w:t>
      </w:r>
      <w:r w:rsidR="00D97197" w:rsidRPr="00453843">
        <w:rPr>
          <w:b/>
          <w:bCs/>
        </w:rPr>
        <w:tab/>
      </w:r>
    </w:p>
    <w:p w14:paraId="4C5ED022" w14:textId="465BCDC0" w:rsidR="00453843" w:rsidRPr="00453843" w:rsidRDefault="00453843" w:rsidP="00453843">
      <w:pPr>
        <w:tabs>
          <w:tab w:val="left" w:pos="1155"/>
        </w:tabs>
        <w:spacing w:line="360" w:lineRule="auto"/>
        <w:rPr>
          <w:b/>
          <w:bCs/>
        </w:rPr>
      </w:pPr>
      <w:r w:rsidRPr="00453843">
        <w:rPr>
          <w:b/>
          <w:bCs/>
        </w:rPr>
        <w:t>Disciplina:</w:t>
      </w:r>
      <w:r w:rsidRPr="00453843">
        <w:rPr>
          <w:b/>
          <w:bCs/>
        </w:rPr>
        <w:tab/>
        <w:t>Informatică</w:t>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r w:rsidRPr="00453843">
        <w:rPr>
          <w:b/>
          <w:bCs/>
        </w:rPr>
        <w:tab/>
        <w:t xml:space="preserve">      </w:t>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p>
    <w:p w14:paraId="6C639957" w14:textId="22BB5E38" w:rsidR="00453843" w:rsidRPr="00453843" w:rsidRDefault="00453843" w:rsidP="00453843">
      <w:pPr>
        <w:tabs>
          <w:tab w:val="left" w:pos="1155"/>
        </w:tabs>
        <w:spacing w:line="360" w:lineRule="auto"/>
        <w:rPr>
          <w:b/>
          <w:bCs/>
        </w:rPr>
      </w:pPr>
      <w:r w:rsidRPr="00453843">
        <w:rPr>
          <w:b/>
          <w:bCs/>
        </w:rPr>
        <w:t xml:space="preserve">Clasa: a </w:t>
      </w:r>
      <w:r w:rsidR="006F2117">
        <w:rPr>
          <w:b/>
          <w:bCs/>
        </w:rPr>
        <w:t>X1</w:t>
      </w:r>
      <w:r w:rsidRPr="00453843">
        <w:rPr>
          <w:b/>
          <w:bCs/>
        </w:rPr>
        <w:t xml:space="preserve">-a </w:t>
      </w:r>
      <w:r w:rsidR="006F2117">
        <w:rPr>
          <w:b/>
          <w:bCs/>
        </w:rPr>
        <w:t>G</w:t>
      </w:r>
    </w:p>
    <w:p w14:paraId="43FE9B83" w14:textId="23C17792" w:rsidR="00453843" w:rsidRPr="00453843" w:rsidRDefault="00453843" w:rsidP="00453843">
      <w:pPr>
        <w:tabs>
          <w:tab w:val="left" w:pos="1155"/>
        </w:tabs>
        <w:spacing w:line="360" w:lineRule="auto"/>
        <w:rPr>
          <w:b/>
          <w:bCs/>
        </w:rPr>
      </w:pPr>
      <w:r w:rsidRPr="00453843">
        <w:rPr>
          <w:b/>
          <w:bCs/>
        </w:rPr>
        <w:t xml:space="preserve">Data: </w:t>
      </w:r>
      <w:r w:rsidR="00D97197">
        <w:rPr>
          <w:b/>
          <w:bCs/>
        </w:rPr>
        <w:t>15</w:t>
      </w:r>
      <w:r w:rsidRPr="00453843">
        <w:rPr>
          <w:b/>
          <w:bCs/>
        </w:rPr>
        <w:t>.</w:t>
      </w:r>
      <w:r w:rsidR="009A7F5D">
        <w:rPr>
          <w:b/>
          <w:bCs/>
        </w:rPr>
        <w:t>0</w:t>
      </w:r>
      <w:r w:rsidR="00D97197">
        <w:rPr>
          <w:b/>
          <w:bCs/>
        </w:rPr>
        <w:t>4</w:t>
      </w:r>
      <w:r w:rsidRPr="00453843">
        <w:rPr>
          <w:b/>
          <w:bCs/>
        </w:rPr>
        <w:t>.2025</w:t>
      </w:r>
    </w:p>
    <w:p w14:paraId="19A0C2A4" w14:textId="6D249063" w:rsidR="00453843" w:rsidRPr="00453843" w:rsidRDefault="00453843" w:rsidP="00453843">
      <w:pPr>
        <w:tabs>
          <w:tab w:val="left" w:pos="1155"/>
        </w:tabs>
        <w:spacing w:line="360" w:lineRule="auto"/>
        <w:rPr>
          <w:b/>
          <w:bCs/>
        </w:rPr>
      </w:pPr>
      <w:r w:rsidRPr="00453843">
        <w:rPr>
          <w:b/>
          <w:bCs/>
        </w:rPr>
        <w:t xml:space="preserve">Unitatea de învățare: </w:t>
      </w:r>
      <w:r w:rsidR="008A2700" w:rsidRPr="008A2700">
        <w:rPr>
          <w:b/>
          <w:bCs/>
        </w:rPr>
        <w:t>Recapitulare și sistematizare pentru examenul de bacalaureat</w:t>
      </w:r>
    </w:p>
    <w:p w14:paraId="4757BD15" w14:textId="7B61CC2C" w:rsidR="00453843" w:rsidRPr="00453843" w:rsidRDefault="00453843" w:rsidP="00453843">
      <w:pPr>
        <w:tabs>
          <w:tab w:val="left" w:pos="1155"/>
        </w:tabs>
        <w:spacing w:line="360" w:lineRule="auto"/>
        <w:rPr>
          <w:b/>
          <w:bCs/>
        </w:rPr>
      </w:pPr>
      <w:r w:rsidRPr="00453843">
        <w:rPr>
          <w:b/>
          <w:bCs/>
        </w:rPr>
        <w:t xml:space="preserve">Subiectul lecției: </w:t>
      </w:r>
      <w:r w:rsidR="00230D15" w:rsidRPr="00230D15">
        <w:rPr>
          <w:b/>
          <w:bCs/>
        </w:rPr>
        <w:t>Analiza subiectelor simulării examenului de bacalaureat la Informatică – 2026</w:t>
      </w:r>
    </w:p>
    <w:p w14:paraId="0BFDAE9E" w14:textId="039E472E" w:rsidR="00453843" w:rsidRPr="00453843" w:rsidRDefault="00453843" w:rsidP="00453843">
      <w:pPr>
        <w:tabs>
          <w:tab w:val="left" w:pos="1155"/>
        </w:tabs>
        <w:spacing w:line="360" w:lineRule="auto"/>
        <w:rPr>
          <w:b/>
          <w:bCs/>
        </w:rPr>
      </w:pPr>
      <w:r w:rsidRPr="00453843">
        <w:rPr>
          <w:b/>
          <w:bCs/>
        </w:rPr>
        <w:t xml:space="preserve">Tipul lecției: </w:t>
      </w:r>
      <w:r w:rsidR="00F6438C" w:rsidRPr="00F6438C">
        <w:rPr>
          <w:b/>
          <w:bCs/>
        </w:rPr>
        <w:t>Recapitulare, consolidare și evaluare formativă</w:t>
      </w:r>
    </w:p>
    <w:p w14:paraId="1E208AAA" w14:textId="7D2A058A" w:rsidR="00453843" w:rsidRPr="00453843" w:rsidRDefault="00453843" w:rsidP="00453843">
      <w:pPr>
        <w:tabs>
          <w:tab w:val="left" w:pos="1155"/>
        </w:tabs>
        <w:spacing w:line="360" w:lineRule="auto"/>
        <w:rPr>
          <w:b/>
          <w:bCs/>
          <w:i/>
        </w:rPr>
      </w:pPr>
      <w:r w:rsidRPr="00453843">
        <w:rPr>
          <w:b/>
          <w:bCs/>
        </w:rPr>
        <w:t xml:space="preserve">Competențe specifice/Rezultate ale </w:t>
      </w:r>
      <w:proofErr w:type="spellStart"/>
      <w:r w:rsidRPr="00453843">
        <w:rPr>
          <w:b/>
          <w:bCs/>
        </w:rPr>
        <w:t>învăţării</w:t>
      </w:r>
      <w:proofErr w:type="spellEnd"/>
      <w:r w:rsidRPr="00453843">
        <w:rPr>
          <w:b/>
          <w:bCs/>
        </w:rPr>
        <w:t xml:space="preserve"> vizate: </w:t>
      </w:r>
      <w:r w:rsidR="005B6D67" w:rsidRPr="005B6D67">
        <w:rPr>
          <w:b/>
          <w:bCs/>
        </w:rPr>
        <w:t>1.2, 1.7, 2.1, 2.3, 3.1, 3.2</w:t>
      </w:r>
    </w:p>
    <w:p w14:paraId="61745620" w14:textId="77777777" w:rsidR="00453843" w:rsidRPr="00453843" w:rsidRDefault="00453843" w:rsidP="00453843">
      <w:pPr>
        <w:tabs>
          <w:tab w:val="left" w:pos="1155"/>
        </w:tabs>
        <w:spacing w:line="360" w:lineRule="auto"/>
        <w:rPr>
          <w:b/>
          <w:bCs/>
        </w:rPr>
      </w:pPr>
    </w:p>
    <w:p w14:paraId="4718F692" w14:textId="77777777" w:rsidR="00453843" w:rsidRPr="00453843" w:rsidRDefault="00453843" w:rsidP="00453843">
      <w:pPr>
        <w:tabs>
          <w:tab w:val="left" w:pos="1155"/>
        </w:tabs>
        <w:spacing w:line="360" w:lineRule="auto"/>
        <w:rPr>
          <w:b/>
          <w:bCs/>
        </w:rPr>
      </w:pPr>
      <w:r w:rsidRPr="00453843">
        <w:rPr>
          <w:b/>
          <w:bCs/>
        </w:rPr>
        <w:t xml:space="preserve">Obiective </w:t>
      </w:r>
      <w:proofErr w:type="spellStart"/>
      <w:r w:rsidRPr="00453843">
        <w:rPr>
          <w:b/>
          <w:bCs/>
        </w:rPr>
        <w:t>operaţionale</w:t>
      </w:r>
      <w:proofErr w:type="spellEnd"/>
      <w:r w:rsidRPr="00453843">
        <w:rPr>
          <w:b/>
          <w:bCs/>
        </w:rPr>
        <w:t xml:space="preserve"> ale </w:t>
      </w:r>
      <w:proofErr w:type="spellStart"/>
      <w:r w:rsidRPr="00453843">
        <w:rPr>
          <w:b/>
          <w:bCs/>
        </w:rPr>
        <w:t>lecţiei</w:t>
      </w:r>
      <w:proofErr w:type="spellEnd"/>
      <w:r w:rsidRPr="00453843">
        <w:rPr>
          <w:b/>
          <w:bCs/>
        </w:rPr>
        <w:t xml:space="preserve">: La finalul </w:t>
      </w:r>
      <w:proofErr w:type="spellStart"/>
      <w:r w:rsidRPr="00453843">
        <w:rPr>
          <w:b/>
          <w:bCs/>
        </w:rPr>
        <w:t>lectiei</w:t>
      </w:r>
      <w:proofErr w:type="spellEnd"/>
      <w:r w:rsidRPr="00453843">
        <w:rPr>
          <w:b/>
          <w:bCs/>
        </w:rPr>
        <w:t>, elevii vor fi capabili să:</w:t>
      </w:r>
    </w:p>
    <w:p w14:paraId="6C49CE8E" w14:textId="59AA3127" w:rsidR="00453843" w:rsidRPr="00453843" w:rsidRDefault="009C530C" w:rsidP="009C530C">
      <w:pPr>
        <w:tabs>
          <w:tab w:val="left" w:pos="1155"/>
        </w:tabs>
        <w:spacing w:line="360" w:lineRule="auto"/>
        <w:rPr>
          <w:b/>
          <w:bCs/>
        </w:rPr>
      </w:pPr>
      <w:r w:rsidRPr="009C530C">
        <w:rPr>
          <w:b/>
          <w:bCs/>
        </w:rPr>
        <w:t>O1: Să identifice tipurile de cerințe prezente în subiectele simulării de Bacalaureat la Informatică.</w:t>
      </w:r>
      <w:r w:rsidRPr="009C530C">
        <w:rPr>
          <w:b/>
          <w:bCs/>
        </w:rPr>
        <w:br/>
        <w:t>O2: Să analizeze corect enunțurile problemelor propuse în cadrul simulării.</w:t>
      </w:r>
      <w:r w:rsidRPr="009C530C">
        <w:rPr>
          <w:b/>
          <w:bCs/>
        </w:rPr>
        <w:br/>
        <w:t>O3: Să stabilească metoda de rezolvare potrivită pentru fiecare cerință.</w:t>
      </w:r>
      <w:r w:rsidRPr="009C530C">
        <w:rPr>
          <w:b/>
          <w:bCs/>
        </w:rPr>
        <w:br/>
        <w:t>O4: Să explice pașii principali ai rezolvării unor probleme din subiectele de simulare.</w:t>
      </w:r>
      <w:r w:rsidRPr="009C530C">
        <w:rPr>
          <w:b/>
          <w:bCs/>
        </w:rPr>
        <w:br/>
      </w:r>
      <w:r w:rsidRPr="009C530C">
        <w:rPr>
          <w:b/>
          <w:bCs/>
        </w:rPr>
        <w:lastRenderedPageBreak/>
        <w:t>O5: Să compare eficiența unor soluții posibile pentru aceeași problemă.</w:t>
      </w:r>
      <w:r w:rsidRPr="009C530C">
        <w:rPr>
          <w:b/>
          <w:bCs/>
        </w:rPr>
        <w:br/>
        <w:t>O6: Să corecteze eventualele greșeli de raționament sau implementare apărute în rezolvarea subiectelor.</w:t>
      </w:r>
    </w:p>
    <w:p w14:paraId="668620C9" w14:textId="77777777" w:rsidR="00453843" w:rsidRPr="00453843" w:rsidRDefault="00453843" w:rsidP="00453843">
      <w:pPr>
        <w:tabs>
          <w:tab w:val="left" w:pos="1155"/>
        </w:tabs>
        <w:spacing w:line="360" w:lineRule="auto"/>
        <w:jc w:val="center"/>
        <w:rPr>
          <w:b/>
          <w:bCs/>
        </w:rPr>
      </w:pPr>
    </w:p>
    <w:p w14:paraId="42A49AF5" w14:textId="77777777" w:rsidR="00453843" w:rsidRPr="00453843" w:rsidRDefault="00453843" w:rsidP="00453843">
      <w:pPr>
        <w:tabs>
          <w:tab w:val="left" w:pos="1155"/>
        </w:tabs>
        <w:spacing w:line="360" w:lineRule="auto"/>
        <w:jc w:val="center"/>
        <w:rPr>
          <w:b/>
          <w:bCs/>
        </w:rPr>
      </w:pPr>
    </w:p>
    <w:p w14:paraId="3FD97DF9" w14:textId="77777777" w:rsidR="00453843" w:rsidRPr="00453843" w:rsidRDefault="00453843" w:rsidP="00453843">
      <w:pPr>
        <w:tabs>
          <w:tab w:val="left" w:pos="1155"/>
        </w:tabs>
        <w:spacing w:line="360" w:lineRule="auto"/>
        <w:jc w:val="center"/>
        <w:rPr>
          <w:b/>
          <w:bCs/>
        </w:rPr>
      </w:pPr>
    </w:p>
    <w:p w14:paraId="15C2928D" w14:textId="77777777" w:rsidR="00453843" w:rsidRPr="00453843" w:rsidRDefault="00453843" w:rsidP="00453843">
      <w:pPr>
        <w:tabs>
          <w:tab w:val="left" w:pos="1155"/>
        </w:tabs>
        <w:spacing w:line="360" w:lineRule="auto"/>
        <w:jc w:val="center"/>
        <w:rPr>
          <w:b/>
          <w:bCs/>
        </w:rPr>
      </w:pPr>
    </w:p>
    <w:p w14:paraId="647CDD93" w14:textId="77777777" w:rsidR="00453843" w:rsidRPr="00453843" w:rsidRDefault="00453843" w:rsidP="00453843">
      <w:pPr>
        <w:tabs>
          <w:tab w:val="left" w:pos="1155"/>
        </w:tabs>
        <w:spacing w:line="360" w:lineRule="auto"/>
        <w:jc w:val="center"/>
        <w:rPr>
          <w:b/>
          <w:bCs/>
        </w:rPr>
      </w:pPr>
      <w:r w:rsidRPr="00453843">
        <w:rPr>
          <w:b/>
          <w:bCs/>
        </w:rPr>
        <w:t>DESFĂŞURAREA LECŢIEI</w:t>
      </w:r>
    </w:p>
    <w:tbl>
      <w:tblPr>
        <w:tblW w:w="14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3"/>
        <w:gridCol w:w="2182"/>
        <w:gridCol w:w="1007"/>
        <w:gridCol w:w="2574"/>
        <w:gridCol w:w="2563"/>
        <w:gridCol w:w="2300"/>
        <w:gridCol w:w="1781"/>
      </w:tblGrid>
      <w:tr w:rsidR="00453843" w:rsidRPr="00453843" w14:paraId="1689CDED" w14:textId="77777777">
        <w:trPr>
          <w:trHeight w:val="1922"/>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54D2CA4" w14:textId="77777777" w:rsidR="00453843" w:rsidRPr="00453843" w:rsidRDefault="00453843" w:rsidP="00453843">
            <w:pPr>
              <w:tabs>
                <w:tab w:val="left" w:pos="1155"/>
              </w:tabs>
              <w:spacing w:line="360" w:lineRule="auto"/>
              <w:jc w:val="center"/>
              <w:rPr>
                <w:b/>
                <w:bCs/>
              </w:rPr>
            </w:pPr>
            <w:r w:rsidRPr="00453843">
              <w:rPr>
                <w:b/>
                <w:bCs/>
              </w:rPr>
              <w:t xml:space="preserve">EVENIMENTELE INSTRUCŢIONALE / etapele </w:t>
            </w:r>
            <w:proofErr w:type="spellStart"/>
            <w:r w:rsidRPr="00453843">
              <w:rPr>
                <w:b/>
                <w:bCs/>
              </w:rPr>
              <w:t>lecţiei</w:t>
            </w:r>
            <w:proofErr w:type="spellEnd"/>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CB65A0F" w14:textId="77777777" w:rsidR="00453843" w:rsidRPr="00453843" w:rsidRDefault="00453843" w:rsidP="00453843">
            <w:pPr>
              <w:tabs>
                <w:tab w:val="left" w:pos="1155"/>
              </w:tabs>
              <w:spacing w:line="360" w:lineRule="auto"/>
              <w:jc w:val="center"/>
              <w:rPr>
                <w:b/>
                <w:bCs/>
              </w:rPr>
            </w:pPr>
            <w:r w:rsidRPr="00453843">
              <w:rPr>
                <w:b/>
                <w:bCs/>
              </w:rPr>
              <w:t>INDICATIVUL OBIECTIVULUI(ELOR) OPERAŢIONAL(E) VIZAT(E)</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AA9BA0F" w14:textId="77777777" w:rsidR="00453843" w:rsidRPr="00453843" w:rsidRDefault="00453843" w:rsidP="00453843">
            <w:pPr>
              <w:tabs>
                <w:tab w:val="left" w:pos="1155"/>
              </w:tabs>
              <w:spacing w:line="360" w:lineRule="auto"/>
              <w:jc w:val="center"/>
              <w:rPr>
                <w:b/>
                <w:bCs/>
              </w:rPr>
            </w:pPr>
            <w:r w:rsidRPr="00453843">
              <w:rPr>
                <w:b/>
                <w:bCs/>
              </w:rPr>
              <w:t>TIMP ALOCAT fiecărei etape (minute)</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C53854C" w14:textId="77777777" w:rsidR="00453843" w:rsidRPr="00453843" w:rsidRDefault="00453843" w:rsidP="00453843">
            <w:pPr>
              <w:tabs>
                <w:tab w:val="left" w:pos="1155"/>
              </w:tabs>
              <w:spacing w:line="360" w:lineRule="auto"/>
              <w:jc w:val="center"/>
              <w:rPr>
                <w:b/>
                <w:bCs/>
              </w:rPr>
            </w:pPr>
            <w:r w:rsidRPr="00453843">
              <w:rPr>
                <w:b/>
                <w:bCs/>
              </w:rPr>
              <w:t>ACTIVITATEA PROFESORULUI (</w:t>
            </w:r>
            <w:proofErr w:type="spellStart"/>
            <w:r w:rsidRPr="00453843">
              <w:rPr>
                <w:b/>
                <w:bCs/>
              </w:rPr>
              <w:t>activităţi</w:t>
            </w:r>
            <w:proofErr w:type="spellEnd"/>
            <w:r w:rsidRPr="00453843">
              <w:rPr>
                <w:b/>
                <w:bCs/>
              </w:rPr>
              <w:t xml:space="preserve"> </w:t>
            </w:r>
            <w:proofErr w:type="spellStart"/>
            <w:r w:rsidRPr="00453843">
              <w:rPr>
                <w:b/>
                <w:bCs/>
              </w:rPr>
              <w:t>şi</w:t>
            </w:r>
            <w:proofErr w:type="spellEnd"/>
            <w:r w:rsidRPr="00453843">
              <w:rPr>
                <w:b/>
                <w:bCs/>
              </w:rPr>
              <w:t xml:space="preserve"> </w:t>
            </w:r>
            <w:proofErr w:type="spellStart"/>
            <w:r w:rsidRPr="00453843">
              <w:rPr>
                <w:b/>
                <w:bCs/>
              </w:rPr>
              <w:t>acţiuni</w:t>
            </w:r>
            <w:proofErr w:type="spellEnd"/>
            <w:r w:rsidRPr="00453843">
              <w:rPr>
                <w:b/>
                <w:bCs/>
              </w:rPr>
              <w:t xml:space="preserve"> </w:t>
            </w:r>
            <w:proofErr w:type="spellStart"/>
            <w:r w:rsidRPr="00453843">
              <w:rPr>
                <w:b/>
                <w:bCs/>
              </w:rPr>
              <w:t>iniţiate</w:t>
            </w:r>
            <w:proofErr w:type="spellEnd"/>
            <w:r w:rsidRPr="00453843">
              <w:rPr>
                <w:b/>
                <w:bCs/>
              </w:rPr>
              <w:t xml:space="preserve"> </w:t>
            </w:r>
            <w:proofErr w:type="spellStart"/>
            <w:r w:rsidRPr="00453843">
              <w:rPr>
                <w:b/>
                <w:bCs/>
              </w:rPr>
              <w:t>şi</w:t>
            </w:r>
            <w:proofErr w:type="spellEnd"/>
            <w:r w:rsidRPr="00453843">
              <w:rPr>
                <w:b/>
                <w:bCs/>
              </w:rPr>
              <w:t xml:space="preserve"> realizate în fiecare etapă a </w:t>
            </w:r>
            <w:proofErr w:type="spellStart"/>
            <w:r w:rsidRPr="00453843">
              <w:rPr>
                <w:b/>
                <w:bCs/>
              </w:rPr>
              <w:t>lecţiei</w:t>
            </w:r>
            <w:proofErr w:type="spellEnd"/>
            <w:r w:rsidRPr="00453843">
              <w:rPr>
                <w:b/>
                <w:bCs/>
              </w:rPr>
              <w:t>)</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B2DA920" w14:textId="77777777" w:rsidR="00453843" w:rsidRPr="00453843" w:rsidRDefault="00453843" w:rsidP="00453843">
            <w:pPr>
              <w:tabs>
                <w:tab w:val="left" w:pos="1155"/>
              </w:tabs>
              <w:spacing w:line="360" w:lineRule="auto"/>
              <w:jc w:val="center"/>
              <w:rPr>
                <w:b/>
                <w:bCs/>
              </w:rPr>
            </w:pPr>
            <w:r w:rsidRPr="00453843">
              <w:rPr>
                <w:b/>
                <w:bCs/>
              </w:rPr>
              <w:t>ACTIVITATEA ELEVILOR (ce vor face concret în fiecare etapă)</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1BDF57D" w14:textId="77777777" w:rsidR="00453843" w:rsidRPr="00453843" w:rsidRDefault="00453843" w:rsidP="00453843">
            <w:pPr>
              <w:tabs>
                <w:tab w:val="left" w:pos="1155"/>
              </w:tabs>
              <w:spacing w:line="360" w:lineRule="auto"/>
              <w:jc w:val="center"/>
              <w:rPr>
                <w:b/>
                <w:bCs/>
              </w:rPr>
            </w:pPr>
            <w:r w:rsidRPr="00453843">
              <w:rPr>
                <w:b/>
                <w:bCs/>
              </w:rPr>
              <w:t>METODE, PROCEDEE DIDACTICE ŞI MIJLOACE DE ÎNVĂŢĂMÂNT UTILIZATE ÎN FIECARE ETAPĂ A LECŢIEI</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F7F6D1D" w14:textId="77777777" w:rsidR="00453843" w:rsidRPr="00453843" w:rsidRDefault="00453843" w:rsidP="00453843">
            <w:pPr>
              <w:tabs>
                <w:tab w:val="left" w:pos="1155"/>
              </w:tabs>
              <w:spacing w:line="360" w:lineRule="auto"/>
              <w:jc w:val="center"/>
              <w:rPr>
                <w:b/>
                <w:bCs/>
              </w:rPr>
            </w:pPr>
            <w:r w:rsidRPr="00453843">
              <w:rPr>
                <w:b/>
                <w:bCs/>
              </w:rPr>
              <w:t xml:space="preserve">MODALITĂŢI DE EVALUARE (tipul de evaluare, metoda, instrumentul de evaluare folosit în fiecare etapă a </w:t>
            </w:r>
            <w:proofErr w:type="spellStart"/>
            <w:r w:rsidRPr="00453843">
              <w:rPr>
                <w:b/>
                <w:bCs/>
              </w:rPr>
              <w:t>lecţiei</w:t>
            </w:r>
            <w:proofErr w:type="spellEnd"/>
            <w:r w:rsidRPr="00453843">
              <w:rPr>
                <w:b/>
                <w:bCs/>
              </w:rPr>
              <w:t>)</w:t>
            </w:r>
          </w:p>
        </w:tc>
      </w:tr>
      <w:tr w:rsidR="00453843" w:rsidRPr="00453843" w14:paraId="6095EB04" w14:textId="77777777">
        <w:trPr>
          <w:trHeight w:val="300"/>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FADAF26" w14:textId="77777777" w:rsidR="00453843" w:rsidRPr="00453843" w:rsidRDefault="00453843" w:rsidP="00453843">
            <w:pPr>
              <w:tabs>
                <w:tab w:val="left" w:pos="1155"/>
              </w:tabs>
              <w:spacing w:line="360" w:lineRule="auto"/>
              <w:jc w:val="center"/>
              <w:rPr>
                <w:b/>
                <w:bCs/>
              </w:rPr>
            </w:pPr>
            <w:r w:rsidRPr="00453843">
              <w:rPr>
                <w:b/>
                <w:bCs/>
              </w:rPr>
              <w:t>1</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5252B89" w14:textId="77777777" w:rsidR="00453843" w:rsidRPr="00453843" w:rsidRDefault="00453843" w:rsidP="00453843">
            <w:pPr>
              <w:tabs>
                <w:tab w:val="left" w:pos="1155"/>
              </w:tabs>
              <w:spacing w:line="360" w:lineRule="auto"/>
              <w:jc w:val="center"/>
              <w:rPr>
                <w:b/>
                <w:bCs/>
              </w:rPr>
            </w:pPr>
            <w:r w:rsidRPr="00453843">
              <w:rPr>
                <w:b/>
                <w:bCs/>
              </w:rPr>
              <w:t>2</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E03DB5E" w14:textId="77777777" w:rsidR="00453843" w:rsidRPr="00453843" w:rsidRDefault="00453843" w:rsidP="00453843">
            <w:pPr>
              <w:tabs>
                <w:tab w:val="left" w:pos="1155"/>
              </w:tabs>
              <w:spacing w:line="360" w:lineRule="auto"/>
              <w:jc w:val="center"/>
              <w:rPr>
                <w:b/>
                <w:bCs/>
              </w:rPr>
            </w:pPr>
            <w:r w:rsidRPr="00453843">
              <w:rPr>
                <w:b/>
                <w:bCs/>
              </w:rPr>
              <w:t>3</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503929E" w14:textId="77777777" w:rsidR="00453843" w:rsidRPr="00453843" w:rsidRDefault="00453843" w:rsidP="00453843">
            <w:pPr>
              <w:tabs>
                <w:tab w:val="left" w:pos="1155"/>
              </w:tabs>
              <w:spacing w:line="360" w:lineRule="auto"/>
              <w:jc w:val="center"/>
              <w:rPr>
                <w:b/>
                <w:bCs/>
              </w:rPr>
            </w:pPr>
            <w:r w:rsidRPr="00453843">
              <w:rPr>
                <w:b/>
                <w:bCs/>
              </w:rPr>
              <w:t>4</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51C9FC7" w14:textId="77777777" w:rsidR="00453843" w:rsidRPr="00453843" w:rsidRDefault="00453843" w:rsidP="00453843">
            <w:pPr>
              <w:tabs>
                <w:tab w:val="left" w:pos="1155"/>
              </w:tabs>
              <w:spacing w:line="360" w:lineRule="auto"/>
              <w:jc w:val="center"/>
              <w:rPr>
                <w:b/>
                <w:bCs/>
              </w:rPr>
            </w:pPr>
            <w:r w:rsidRPr="00453843">
              <w:rPr>
                <w:b/>
                <w:bCs/>
              </w:rPr>
              <w:t>5</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62A49D1" w14:textId="77777777" w:rsidR="00453843" w:rsidRPr="00453843" w:rsidRDefault="00453843" w:rsidP="00453843">
            <w:pPr>
              <w:tabs>
                <w:tab w:val="left" w:pos="1155"/>
              </w:tabs>
              <w:spacing w:line="360" w:lineRule="auto"/>
              <w:jc w:val="center"/>
              <w:rPr>
                <w:b/>
                <w:bCs/>
              </w:rPr>
            </w:pPr>
            <w:r w:rsidRPr="00453843">
              <w:rPr>
                <w:b/>
                <w:bCs/>
              </w:rPr>
              <w:t>6</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F5EBD6E" w14:textId="77777777" w:rsidR="00453843" w:rsidRPr="00453843" w:rsidRDefault="00453843" w:rsidP="00453843">
            <w:pPr>
              <w:tabs>
                <w:tab w:val="left" w:pos="1155"/>
              </w:tabs>
              <w:spacing w:line="360" w:lineRule="auto"/>
              <w:jc w:val="center"/>
              <w:rPr>
                <w:b/>
                <w:bCs/>
              </w:rPr>
            </w:pPr>
            <w:r w:rsidRPr="00453843">
              <w:rPr>
                <w:b/>
                <w:bCs/>
              </w:rPr>
              <w:t>7</w:t>
            </w:r>
          </w:p>
        </w:tc>
      </w:tr>
      <w:tr w:rsidR="00453843" w:rsidRPr="00453843" w14:paraId="3295324C" w14:textId="77777777">
        <w:trPr>
          <w:trHeight w:val="1258"/>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265F249" w14:textId="77777777" w:rsidR="00453843" w:rsidRPr="00453843" w:rsidRDefault="00453843" w:rsidP="00453843">
            <w:pPr>
              <w:tabs>
                <w:tab w:val="left" w:pos="1155"/>
              </w:tabs>
              <w:spacing w:line="360" w:lineRule="auto"/>
              <w:jc w:val="center"/>
              <w:rPr>
                <w:b/>
                <w:bCs/>
              </w:rPr>
            </w:pPr>
            <w:r w:rsidRPr="00453843">
              <w:rPr>
                <w:b/>
                <w:bCs/>
                <w:i/>
              </w:rPr>
              <w:t xml:space="preserve">Moment organizatoric, Captarea </w:t>
            </w:r>
            <w:proofErr w:type="spellStart"/>
            <w:r w:rsidRPr="00453843">
              <w:rPr>
                <w:b/>
                <w:bCs/>
                <w:i/>
              </w:rPr>
              <w:t>atenţiei</w:t>
            </w:r>
            <w:proofErr w:type="spellEnd"/>
            <w:r w:rsidRPr="00453843">
              <w:rPr>
                <w:b/>
                <w:bCs/>
              </w:rPr>
              <w:t xml:space="preserve"> </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C0CC1B2" w14:textId="77777777" w:rsidR="00453843" w:rsidRPr="00453843" w:rsidRDefault="00453843" w:rsidP="00453843">
            <w:pPr>
              <w:tabs>
                <w:tab w:val="left" w:pos="1155"/>
              </w:tabs>
              <w:spacing w:line="360" w:lineRule="auto"/>
              <w:jc w:val="center"/>
              <w:rPr>
                <w:b/>
                <w:bCs/>
              </w:rPr>
            </w:pPr>
            <w:r w:rsidRPr="00453843">
              <w:rPr>
                <w:b/>
                <w:bCs/>
              </w:rPr>
              <w:t>-</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06FA827" w14:textId="77777777" w:rsidR="00453843" w:rsidRPr="00453843" w:rsidRDefault="00453843" w:rsidP="00453843">
            <w:pPr>
              <w:tabs>
                <w:tab w:val="left" w:pos="1155"/>
              </w:tabs>
              <w:spacing w:line="360" w:lineRule="auto"/>
              <w:jc w:val="center"/>
              <w:rPr>
                <w:b/>
                <w:bCs/>
              </w:rPr>
            </w:pPr>
            <w:r w:rsidRPr="00453843">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6929584" w14:textId="326F31EE" w:rsidR="00453843" w:rsidRPr="00453843" w:rsidRDefault="00553C81" w:rsidP="00453843">
            <w:pPr>
              <w:tabs>
                <w:tab w:val="left" w:pos="1155"/>
              </w:tabs>
              <w:spacing w:line="360" w:lineRule="auto"/>
              <w:jc w:val="center"/>
              <w:rPr>
                <w:b/>
                <w:bCs/>
              </w:rPr>
            </w:pPr>
            <w:r w:rsidRPr="00553C81">
              <w:rPr>
                <w:b/>
                <w:bCs/>
              </w:rPr>
              <w:t xml:space="preserve">Asigură climatul necesar desfășurării lecției, verifică prezența </w:t>
            </w:r>
            <w:r w:rsidRPr="00553C81">
              <w:rPr>
                <w:b/>
                <w:bCs/>
              </w:rPr>
              <w:lastRenderedPageBreak/>
              <w:t>și pregătirea materialelor. Anunță tema lecției și importanța analizei subiectelor de simulare pentru pregătirea examenului de Bacalaureat.</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07ECF61" w14:textId="77777777" w:rsidR="00453843" w:rsidRPr="00453843" w:rsidRDefault="00453843" w:rsidP="00453843">
            <w:pPr>
              <w:tabs>
                <w:tab w:val="left" w:pos="1155"/>
              </w:tabs>
              <w:spacing w:line="360" w:lineRule="auto"/>
              <w:jc w:val="center"/>
              <w:rPr>
                <w:b/>
                <w:bCs/>
              </w:rPr>
            </w:pPr>
            <w:r w:rsidRPr="00453843">
              <w:rPr>
                <w:b/>
                <w:bCs/>
              </w:rPr>
              <w:lastRenderedPageBreak/>
              <w:t>- pregătesc materialele didactice pentru lecție;</w:t>
            </w:r>
          </w:p>
          <w:p w14:paraId="4BE6A1C4" w14:textId="77777777" w:rsidR="00453843" w:rsidRPr="00453843" w:rsidRDefault="00453843" w:rsidP="00453843">
            <w:pPr>
              <w:tabs>
                <w:tab w:val="left" w:pos="1155"/>
              </w:tabs>
              <w:spacing w:line="360" w:lineRule="auto"/>
              <w:jc w:val="center"/>
              <w:rPr>
                <w:b/>
                <w:bCs/>
              </w:rPr>
            </w:pPr>
            <w:r w:rsidRPr="00453843">
              <w:rPr>
                <w:b/>
                <w:bCs/>
              </w:rPr>
              <w:lastRenderedPageBreak/>
              <w:t>- sunt atenți la indicațiile profesorului;</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69D8BAD6" w14:textId="722ABDB0" w:rsidR="00453843" w:rsidRPr="00453843" w:rsidRDefault="00453843" w:rsidP="00453843">
            <w:pPr>
              <w:tabs>
                <w:tab w:val="left" w:pos="1155"/>
              </w:tabs>
              <w:spacing w:line="360" w:lineRule="auto"/>
              <w:jc w:val="center"/>
              <w:rPr>
                <w:b/>
                <w:bCs/>
              </w:rPr>
            </w:pPr>
            <w:r w:rsidRPr="00453843">
              <w:rPr>
                <w:b/>
                <w:bCs/>
              </w:rPr>
              <w:lastRenderedPageBreak/>
              <w:t>Conversația didactică</w:t>
            </w:r>
            <w:r w:rsidR="00A2561A">
              <w:rPr>
                <w:b/>
                <w:bCs/>
              </w:rPr>
              <w:t>, explicația</w:t>
            </w:r>
          </w:p>
          <w:p w14:paraId="3A848D64" w14:textId="77777777" w:rsidR="00453843" w:rsidRPr="00453843" w:rsidRDefault="00453843" w:rsidP="00453843">
            <w:pPr>
              <w:tabs>
                <w:tab w:val="left" w:pos="1155"/>
              </w:tabs>
              <w:spacing w:line="360" w:lineRule="auto"/>
              <w:jc w:val="center"/>
              <w:rPr>
                <w:b/>
                <w:bCs/>
              </w:rPr>
            </w:pP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0A311384" w14:textId="77777777" w:rsidR="00453843" w:rsidRPr="00453843" w:rsidRDefault="00453843" w:rsidP="00453843">
            <w:pPr>
              <w:tabs>
                <w:tab w:val="left" w:pos="1155"/>
              </w:tabs>
              <w:spacing w:line="360" w:lineRule="auto"/>
              <w:jc w:val="center"/>
              <w:rPr>
                <w:b/>
                <w:bCs/>
              </w:rPr>
            </w:pPr>
            <w:r w:rsidRPr="00453843">
              <w:rPr>
                <w:b/>
                <w:bCs/>
              </w:rPr>
              <w:t>Observația sistematică</w:t>
            </w:r>
          </w:p>
          <w:p w14:paraId="17C66ECB" w14:textId="77777777" w:rsidR="00453843" w:rsidRPr="00453843" w:rsidRDefault="00453843" w:rsidP="00453843">
            <w:pPr>
              <w:tabs>
                <w:tab w:val="left" w:pos="1155"/>
              </w:tabs>
              <w:spacing w:line="360" w:lineRule="auto"/>
              <w:jc w:val="center"/>
              <w:rPr>
                <w:b/>
                <w:bCs/>
              </w:rPr>
            </w:pPr>
          </w:p>
        </w:tc>
      </w:tr>
      <w:tr w:rsidR="00453843" w:rsidRPr="00453843" w14:paraId="521085AB" w14:textId="77777777">
        <w:trPr>
          <w:trHeight w:val="317"/>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0B74B34" w14:textId="77777777" w:rsidR="00453843" w:rsidRPr="00453843" w:rsidRDefault="00453843" w:rsidP="00453843">
            <w:pPr>
              <w:tabs>
                <w:tab w:val="left" w:pos="1155"/>
              </w:tabs>
              <w:spacing w:line="360" w:lineRule="auto"/>
              <w:jc w:val="center"/>
              <w:rPr>
                <w:b/>
                <w:bCs/>
              </w:rPr>
            </w:pPr>
            <w:r w:rsidRPr="00453843">
              <w:rPr>
                <w:b/>
                <w:bCs/>
                <w:i/>
              </w:rPr>
              <w:t xml:space="preserve">Reactualizarea </w:t>
            </w:r>
            <w:proofErr w:type="spellStart"/>
            <w:r w:rsidRPr="00453843">
              <w:rPr>
                <w:b/>
                <w:bCs/>
                <w:i/>
              </w:rPr>
              <w:t>cunoştinţelor</w:t>
            </w:r>
            <w:proofErr w:type="spellEnd"/>
            <w:r w:rsidRPr="00453843">
              <w:rPr>
                <w:b/>
                <w:bCs/>
                <w:i/>
              </w:rPr>
              <w:t xml:space="preserve"> anterioare necesare </w:t>
            </w:r>
            <w:proofErr w:type="spellStart"/>
            <w:r w:rsidRPr="00453843">
              <w:rPr>
                <w:b/>
                <w:bCs/>
                <w:i/>
              </w:rPr>
              <w:t>învăţării</w:t>
            </w:r>
            <w:proofErr w:type="spellEnd"/>
            <w:r w:rsidRPr="00453843">
              <w:rPr>
                <w:b/>
                <w:bCs/>
                <w:i/>
              </w:rPr>
              <w:t xml:space="preserve"> care urmează</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2CCC935" w14:textId="77777777" w:rsidR="00453843" w:rsidRPr="00453843" w:rsidRDefault="00453843" w:rsidP="00453843">
            <w:pPr>
              <w:tabs>
                <w:tab w:val="left" w:pos="1155"/>
              </w:tabs>
              <w:spacing w:line="360" w:lineRule="auto"/>
              <w:jc w:val="center"/>
              <w:rPr>
                <w:b/>
                <w:bCs/>
              </w:rPr>
            </w:pPr>
          </w:p>
          <w:p w14:paraId="754FBC62" w14:textId="77777777" w:rsidR="00453843" w:rsidRPr="00453843" w:rsidRDefault="00453843" w:rsidP="00453843">
            <w:pPr>
              <w:tabs>
                <w:tab w:val="left" w:pos="1155"/>
              </w:tabs>
              <w:spacing w:line="360" w:lineRule="auto"/>
              <w:jc w:val="center"/>
              <w:rPr>
                <w:b/>
                <w:bCs/>
              </w:rPr>
            </w:pPr>
            <w:r w:rsidRPr="00453843">
              <w:rPr>
                <w:b/>
                <w:bCs/>
              </w:rPr>
              <w:t>O1</w:t>
            </w:r>
          </w:p>
          <w:p w14:paraId="0EFAFC68" w14:textId="77777777" w:rsidR="00453843" w:rsidRPr="00453843" w:rsidRDefault="00453843" w:rsidP="00453843">
            <w:pPr>
              <w:tabs>
                <w:tab w:val="left" w:pos="1155"/>
              </w:tabs>
              <w:spacing w:line="360" w:lineRule="auto"/>
              <w:jc w:val="center"/>
              <w:rPr>
                <w:b/>
                <w:bCs/>
              </w:rPr>
            </w:pPr>
            <w:r w:rsidRPr="00453843">
              <w:rPr>
                <w:b/>
                <w:bCs/>
              </w:rPr>
              <w:t>O2</w:t>
            </w:r>
          </w:p>
          <w:p w14:paraId="4DB1DE8C" w14:textId="77777777" w:rsidR="00453843" w:rsidRPr="00453843" w:rsidRDefault="00453843" w:rsidP="00453843">
            <w:pPr>
              <w:tabs>
                <w:tab w:val="left" w:pos="1155"/>
              </w:tabs>
              <w:spacing w:line="360" w:lineRule="auto"/>
              <w:jc w:val="center"/>
              <w:rPr>
                <w:b/>
                <w:bCs/>
              </w:rPr>
            </w:pP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BB3869D" w14:textId="77777777" w:rsidR="00453843" w:rsidRPr="00453843" w:rsidRDefault="00453843" w:rsidP="00453843">
            <w:pPr>
              <w:tabs>
                <w:tab w:val="left" w:pos="1155"/>
              </w:tabs>
              <w:spacing w:line="360" w:lineRule="auto"/>
              <w:jc w:val="center"/>
              <w:rPr>
                <w:b/>
                <w:bCs/>
              </w:rPr>
            </w:pPr>
            <w:r w:rsidRPr="00453843">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1400222" w14:textId="1CAF34BF" w:rsidR="00453843" w:rsidRPr="00453843" w:rsidRDefault="00C51204" w:rsidP="00453843">
            <w:pPr>
              <w:tabs>
                <w:tab w:val="left" w:pos="1155"/>
              </w:tabs>
              <w:spacing w:line="360" w:lineRule="auto"/>
              <w:jc w:val="center"/>
              <w:rPr>
                <w:b/>
                <w:bCs/>
              </w:rPr>
            </w:pPr>
            <w:r w:rsidRPr="00C51204">
              <w:rPr>
                <w:b/>
                <w:bCs/>
              </w:rPr>
              <w:t>Adresează întrebări despre structura probei de Bacalaureat la Informatică și despre tipurile de probleme întâlnite: algoritmi, structuri de date, grafuri, eficiență, subprograme.</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A794956" w14:textId="0C1B0458" w:rsidR="00453843" w:rsidRPr="00453843" w:rsidRDefault="00C51204" w:rsidP="00453843">
            <w:pPr>
              <w:tabs>
                <w:tab w:val="left" w:pos="1155"/>
              </w:tabs>
              <w:spacing w:line="360" w:lineRule="auto"/>
              <w:jc w:val="center"/>
              <w:rPr>
                <w:b/>
                <w:bCs/>
              </w:rPr>
            </w:pPr>
            <w:r w:rsidRPr="00C51204">
              <w:rPr>
                <w:b/>
                <w:bCs/>
              </w:rPr>
              <w:t>Răspund la întrebări, își amintesc noțiuni studiate anterior și identifică tipuri de cerințe.</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29FF4382" w14:textId="77777777" w:rsidR="00453843" w:rsidRPr="00453843" w:rsidRDefault="00453843" w:rsidP="00453843">
            <w:pPr>
              <w:tabs>
                <w:tab w:val="left" w:pos="1155"/>
              </w:tabs>
              <w:spacing w:line="360" w:lineRule="auto"/>
              <w:jc w:val="center"/>
              <w:rPr>
                <w:b/>
                <w:bCs/>
              </w:rPr>
            </w:pPr>
            <w:r w:rsidRPr="00453843">
              <w:rPr>
                <w:b/>
                <w:bCs/>
              </w:rPr>
              <w:t>Explicația,</w:t>
            </w:r>
          </w:p>
          <w:p w14:paraId="28EDCC49" w14:textId="63A56643" w:rsidR="00453843" w:rsidRPr="00453843" w:rsidRDefault="00464CB3" w:rsidP="00464CB3">
            <w:pPr>
              <w:tabs>
                <w:tab w:val="left" w:pos="1155"/>
              </w:tabs>
              <w:spacing w:line="360" w:lineRule="auto"/>
              <w:jc w:val="center"/>
              <w:rPr>
                <w:b/>
                <w:bCs/>
              </w:rPr>
            </w:pPr>
            <w:r w:rsidRPr="00464CB3">
              <w:rPr>
                <w:b/>
                <w:bCs/>
              </w:rPr>
              <w:t>Conversația euristică</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5C2E1DD" w14:textId="77777777" w:rsidR="00453843" w:rsidRPr="00453843" w:rsidRDefault="00453843" w:rsidP="00453843">
            <w:pPr>
              <w:tabs>
                <w:tab w:val="left" w:pos="1155"/>
              </w:tabs>
              <w:spacing w:line="360" w:lineRule="auto"/>
              <w:jc w:val="center"/>
              <w:rPr>
                <w:b/>
                <w:bCs/>
              </w:rPr>
            </w:pPr>
            <w:r w:rsidRPr="00453843">
              <w:rPr>
                <w:b/>
                <w:bCs/>
              </w:rPr>
              <w:t>Întrebări punctuale,</w:t>
            </w:r>
          </w:p>
          <w:p w14:paraId="605FB0DA" w14:textId="77777777" w:rsidR="00453843" w:rsidRPr="00453843" w:rsidRDefault="00453843" w:rsidP="00453843">
            <w:pPr>
              <w:tabs>
                <w:tab w:val="left" w:pos="1155"/>
              </w:tabs>
              <w:spacing w:line="360" w:lineRule="auto"/>
              <w:jc w:val="center"/>
              <w:rPr>
                <w:b/>
                <w:bCs/>
              </w:rPr>
            </w:pPr>
            <w:r w:rsidRPr="00453843">
              <w:rPr>
                <w:b/>
                <w:bCs/>
              </w:rPr>
              <w:t>Observația sistemică</w:t>
            </w:r>
          </w:p>
        </w:tc>
      </w:tr>
      <w:tr w:rsidR="00453843" w:rsidRPr="00453843" w14:paraId="747C99B9" w14:textId="77777777">
        <w:trPr>
          <w:trHeight w:val="300"/>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EE4CF3B" w14:textId="77777777" w:rsidR="00453843" w:rsidRPr="00453843" w:rsidRDefault="00453843" w:rsidP="00453843">
            <w:pPr>
              <w:tabs>
                <w:tab w:val="left" w:pos="1155"/>
              </w:tabs>
              <w:spacing w:line="360" w:lineRule="auto"/>
              <w:jc w:val="center"/>
              <w:rPr>
                <w:b/>
                <w:bCs/>
              </w:rPr>
            </w:pPr>
            <w:r w:rsidRPr="00453843">
              <w:rPr>
                <w:b/>
                <w:bCs/>
                <w:i/>
              </w:rPr>
              <w:t>Predarea-</w:t>
            </w:r>
            <w:proofErr w:type="spellStart"/>
            <w:r w:rsidRPr="00453843">
              <w:rPr>
                <w:b/>
                <w:bCs/>
                <w:i/>
              </w:rPr>
              <w:t>învățărea</w:t>
            </w:r>
            <w:proofErr w:type="spellEnd"/>
            <w:r w:rsidRPr="00453843">
              <w:rPr>
                <w:b/>
                <w:bCs/>
                <w:i/>
              </w:rPr>
              <w:t xml:space="preserve"> noilor </w:t>
            </w:r>
            <w:proofErr w:type="spellStart"/>
            <w:r w:rsidRPr="00453843">
              <w:rPr>
                <w:b/>
                <w:bCs/>
                <w:i/>
              </w:rPr>
              <w:t>conţinuturi</w:t>
            </w:r>
            <w:proofErr w:type="spellEnd"/>
            <w:r w:rsidRPr="00453843">
              <w:rPr>
                <w:b/>
                <w:bCs/>
                <w:i/>
              </w:rPr>
              <w:t xml:space="preserve">: organizarea </w:t>
            </w:r>
            <w:proofErr w:type="spellStart"/>
            <w:r w:rsidRPr="00453843">
              <w:rPr>
                <w:b/>
                <w:bCs/>
                <w:i/>
              </w:rPr>
              <w:t>şi</w:t>
            </w:r>
            <w:proofErr w:type="spellEnd"/>
            <w:r w:rsidRPr="00453843">
              <w:rPr>
                <w:b/>
                <w:bCs/>
                <w:i/>
              </w:rPr>
              <w:t xml:space="preserve"> dirijarea </w:t>
            </w:r>
            <w:proofErr w:type="spellStart"/>
            <w:r w:rsidRPr="00453843">
              <w:rPr>
                <w:b/>
                <w:bCs/>
                <w:i/>
              </w:rPr>
              <w:t>învăţării</w:t>
            </w:r>
            <w:proofErr w:type="spellEnd"/>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0AEEE9AC" w14:textId="77777777" w:rsidR="00453843" w:rsidRPr="00453843" w:rsidRDefault="00453843" w:rsidP="00453843">
            <w:pPr>
              <w:tabs>
                <w:tab w:val="left" w:pos="1155"/>
              </w:tabs>
              <w:spacing w:line="360" w:lineRule="auto"/>
              <w:jc w:val="center"/>
              <w:rPr>
                <w:b/>
                <w:bCs/>
              </w:rPr>
            </w:pPr>
          </w:p>
          <w:p w14:paraId="0A8719CB" w14:textId="77777777" w:rsidR="00453843" w:rsidRPr="00453843" w:rsidRDefault="00453843" w:rsidP="00453843">
            <w:pPr>
              <w:tabs>
                <w:tab w:val="left" w:pos="1155"/>
              </w:tabs>
              <w:spacing w:line="360" w:lineRule="auto"/>
              <w:jc w:val="center"/>
              <w:rPr>
                <w:b/>
                <w:bCs/>
              </w:rPr>
            </w:pPr>
          </w:p>
          <w:p w14:paraId="7BF53DF6" w14:textId="2D8FE493" w:rsidR="00453843" w:rsidRPr="00453843" w:rsidRDefault="00453843" w:rsidP="00453843">
            <w:pPr>
              <w:tabs>
                <w:tab w:val="left" w:pos="1155"/>
              </w:tabs>
              <w:spacing w:line="360" w:lineRule="auto"/>
              <w:jc w:val="center"/>
              <w:rPr>
                <w:b/>
                <w:bCs/>
              </w:rPr>
            </w:pPr>
            <w:r w:rsidRPr="00453843">
              <w:rPr>
                <w:b/>
                <w:bCs/>
              </w:rPr>
              <w:t>O</w:t>
            </w:r>
            <w:r w:rsidR="00101493">
              <w:rPr>
                <w:b/>
                <w:bCs/>
              </w:rPr>
              <w:t>2</w:t>
            </w:r>
          </w:p>
          <w:p w14:paraId="0A56EF92" w14:textId="3F1FF818" w:rsidR="00453843" w:rsidRPr="00453843" w:rsidRDefault="00453843" w:rsidP="00453843">
            <w:pPr>
              <w:tabs>
                <w:tab w:val="left" w:pos="1155"/>
              </w:tabs>
              <w:spacing w:line="360" w:lineRule="auto"/>
              <w:jc w:val="center"/>
              <w:rPr>
                <w:b/>
                <w:bCs/>
              </w:rPr>
            </w:pPr>
            <w:r w:rsidRPr="00453843">
              <w:rPr>
                <w:b/>
                <w:bCs/>
              </w:rPr>
              <w:t>O</w:t>
            </w:r>
            <w:r w:rsidR="00101493">
              <w:rPr>
                <w:b/>
                <w:bCs/>
              </w:rPr>
              <w:t>3</w:t>
            </w:r>
          </w:p>
          <w:p w14:paraId="4431686A" w14:textId="6D6AEADC" w:rsidR="00453843" w:rsidRPr="00453843" w:rsidRDefault="00453843" w:rsidP="00453843">
            <w:pPr>
              <w:tabs>
                <w:tab w:val="left" w:pos="1155"/>
              </w:tabs>
              <w:spacing w:line="360" w:lineRule="auto"/>
              <w:jc w:val="center"/>
              <w:rPr>
                <w:b/>
                <w:bCs/>
              </w:rPr>
            </w:pPr>
            <w:r w:rsidRPr="00453843">
              <w:rPr>
                <w:b/>
                <w:bCs/>
              </w:rPr>
              <w:lastRenderedPageBreak/>
              <w:t>O</w:t>
            </w:r>
            <w:r w:rsidR="00101493">
              <w:rPr>
                <w:b/>
                <w:bCs/>
              </w:rPr>
              <w:t>4</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67F8313" w14:textId="77777777" w:rsidR="00453843" w:rsidRPr="00453843" w:rsidRDefault="00453843" w:rsidP="00453843">
            <w:pPr>
              <w:tabs>
                <w:tab w:val="left" w:pos="1155"/>
              </w:tabs>
              <w:spacing w:line="360" w:lineRule="auto"/>
              <w:jc w:val="center"/>
              <w:rPr>
                <w:b/>
                <w:bCs/>
              </w:rPr>
            </w:pPr>
          </w:p>
          <w:p w14:paraId="54D43E34" w14:textId="77777777" w:rsidR="00453843" w:rsidRPr="00453843" w:rsidRDefault="00453843" w:rsidP="00453843">
            <w:pPr>
              <w:tabs>
                <w:tab w:val="left" w:pos="1155"/>
              </w:tabs>
              <w:spacing w:line="360" w:lineRule="auto"/>
              <w:jc w:val="center"/>
              <w:rPr>
                <w:b/>
                <w:bCs/>
              </w:rPr>
            </w:pPr>
          </w:p>
          <w:p w14:paraId="6D63239C" w14:textId="77777777" w:rsidR="00453843" w:rsidRPr="00453843" w:rsidRDefault="00453843" w:rsidP="00453843">
            <w:pPr>
              <w:tabs>
                <w:tab w:val="left" w:pos="1155"/>
              </w:tabs>
              <w:spacing w:line="360" w:lineRule="auto"/>
              <w:jc w:val="center"/>
              <w:rPr>
                <w:b/>
                <w:bCs/>
              </w:rPr>
            </w:pPr>
            <w:r w:rsidRPr="00453843">
              <w:rPr>
                <w:b/>
                <w:bCs/>
              </w:rPr>
              <w:t>25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9F1EC35" w14:textId="3C25DB2B" w:rsidR="00453843" w:rsidRPr="00453843" w:rsidRDefault="009E491D" w:rsidP="009E491D">
            <w:pPr>
              <w:tabs>
                <w:tab w:val="left" w:pos="1155"/>
              </w:tabs>
              <w:spacing w:line="360" w:lineRule="auto"/>
              <w:jc w:val="center"/>
              <w:rPr>
                <w:b/>
                <w:bCs/>
              </w:rPr>
            </w:pPr>
            <w:r w:rsidRPr="009E491D">
              <w:rPr>
                <w:b/>
                <w:bCs/>
              </w:rPr>
              <w:t xml:space="preserve">Prezintă subiectele simulării și analizează cerințele pas cu pas. Explică modul de </w:t>
            </w:r>
            <w:r w:rsidRPr="009E491D">
              <w:rPr>
                <w:b/>
                <w:bCs/>
              </w:rPr>
              <w:lastRenderedPageBreak/>
              <w:t>interpretare a enunțurilor, identificarea datelor de intrare/ieșire și alegerea metodei potrivite de rezolvare. Rezolvă împreună cu elevii probleme reprezentative.</w:t>
            </w:r>
            <w:r w:rsidR="00453843" w:rsidRPr="00453843">
              <w:rPr>
                <w:b/>
                <w:bCs/>
              </w:rPr>
              <w:t xml:space="preserve"> </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614E58A" w14:textId="7624E15F" w:rsidR="00453843" w:rsidRPr="00453843" w:rsidRDefault="009870CB" w:rsidP="009870CB">
            <w:pPr>
              <w:tabs>
                <w:tab w:val="left" w:pos="1155"/>
              </w:tabs>
              <w:spacing w:line="360" w:lineRule="auto"/>
              <w:rPr>
                <w:b/>
                <w:bCs/>
              </w:rPr>
            </w:pPr>
            <w:r w:rsidRPr="009870CB">
              <w:rPr>
                <w:b/>
                <w:bCs/>
              </w:rPr>
              <w:lastRenderedPageBreak/>
              <w:t xml:space="preserve">Urmăresc explicațiile, notează pașii de rezolvare, răspund la </w:t>
            </w:r>
            <w:r w:rsidRPr="009870CB">
              <w:rPr>
                <w:b/>
                <w:bCs/>
              </w:rPr>
              <w:lastRenderedPageBreak/>
              <w:t>întrebări și propun idei de rezolvare.</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AB6C57B" w14:textId="77777777" w:rsidR="00453843" w:rsidRPr="00453843" w:rsidRDefault="00453843" w:rsidP="00453843">
            <w:pPr>
              <w:tabs>
                <w:tab w:val="left" w:pos="1155"/>
              </w:tabs>
              <w:spacing w:line="360" w:lineRule="auto"/>
              <w:jc w:val="center"/>
              <w:rPr>
                <w:b/>
                <w:bCs/>
              </w:rPr>
            </w:pPr>
            <w:r w:rsidRPr="00453843">
              <w:rPr>
                <w:b/>
                <w:bCs/>
              </w:rPr>
              <w:lastRenderedPageBreak/>
              <w:t>Explicația,</w:t>
            </w:r>
          </w:p>
          <w:p w14:paraId="50C30488" w14:textId="77777777" w:rsidR="00453843" w:rsidRPr="00453843" w:rsidRDefault="00453843" w:rsidP="00453843">
            <w:pPr>
              <w:tabs>
                <w:tab w:val="left" w:pos="1155"/>
              </w:tabs>
              <w:spacing w:line="360" w:lineRule="auto"/>
              <w:jc w:val="center"/>
              <w:rPr>
                <w:b/>
                <w:bCs/>
              </w:rPr>
            </w:pPr>
            <w:r w:rsidRPr="00453843">
              <w:rPr>
                <w:b/>
                <w:bCs/>
              </w:rPr>
              <w:t>Demonstrația,</w:t>
            </w:r>
          </w:p>
          <w:p w14:paraId="6491B131" w14:textId="03CC960E" w:rsidR="00453843" w:rsidRPr="00453843" w:rsidRDefault="00C82B67" w:rsidP="00453843">
            <w:pPr>
              <w:tabs>
                <w:tab w:val="left" w:pos="1155"/>
              </w:tabs>
              <w:spacing w:line="360" w:lineRule="auto"/>
              <w:jc w:val="center"/>
              <w:rPr>
                <w:b/>
                <w:bCs/>
              </w:rPr>
            </w:pPr>
            <w:r>
              <w:rPr>
                <w:b/>
                <w:bCs/>
              </w:rPr>
              <w:t>Conversația</w:t>
            </w:r>
          </w:p>
          <w:p w14:paraId="44479232" w14:textId="77777777" w:rsidR="00453843" w:rsidRPr="00453843" w:rsidRDefault="00453843" w:rsidP="00453843">
            <w:pPr>
              <w:tabs>
                <w:tab w:val="left" w:pos="1155"/>
              </w:tabs>
              <w:spacing w:line="360" w:lineRule="auto"/>
              <w:jc w:val="center"/>
              <w:rPr>
                <w:b/>
                <w:bCs/>
              </w:rPr>
            </w:pPr>
            <w:r w:rsidRPr="00453843">
              <w:rPr>
                <w:b/>
                <w:bCs/>
              </w:rPr>
              <w:t>Algoritmizarea</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8C06980" w14:textId="77777777" w:rsidR="00453843" w:rsidRPr="00453843" w:rsidRDefault="00453843" w:rsidP="00453843">
            <w:pPr>
              <w:tabs>
                <w:tab w:val="left" w:pos="1155"/>
              </w:tabs>
              <w:spacing w:line="360" w:lineRule="auto"/>
              <w:jc w:val="center"/>
              <w:rPr>
                <w:b/>
                <w:bCs/>
              </w:rPr>
            </w:pPr>
            <w:r w:rsidRPr="00453843">
              <w:rPr>
                <w:b/>
                <w:bCs/>
              </w:rPr>
              <w:t>Observație sistematică,</w:t>
            </w:r>
          </w:p>
          <w:p w14:paraId="589C051A" w14:textId="0470DE95" w:rsidR="00453843" w:rsidRPr="00453843" w:rsidRDefault="00453843" w:rsidP="00453843">
            <w:pPr>
              <w:tabs>
                <w:tab w:val="left" w:pos="1155"/>
              </w:tabs>
              <w:spacing w:line="360" w:lineRule="auto"/>
              <w:jc w:val="center"/>
              <w:rPr>
                <w:b/>
                <w:bCs/>
              </w:rPr>
            </w:pPr>
            <w:r w:rsidRPr="00453843">
              <w:rPr>
                <w:b/>
                <w:bCs/>
              </w:rPr>
              <w:t>Întrebări punctuale</w:t>
            </w:r>
            <w:r w:rsidR="00C82B67">
              <w:rPr>
                <w:b/>
                <w:bCs/>
              </w:rPr>
              <w:t xml:space="preserve">, </w:t>
            </w:r>
            <w:r w:rsidR="00C82B67" w:rsidRPr="00C82B67">
              <w:rPr>
                <w:b/>
                <w:bCs/>
              </w:rPr>
              <w:lastRenderedPageBreak/>
              <w:t>corectarea răspunsurilor</w:t>
            </w:r>
          </w:p>
        </w:tc>
      </w:tr>
      <w:tr w:rsidR="00453843" w:rsidRPr="00453843" w14:paraId="3B3D30F3" w14:textId="77777777">
        <w:trPr>
          <w:trHeight w:val="384"/>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B2241E5" w14:textId="77777777" w:rsidR="00453843" w:rsidRPr="00453843" w:rsidRDefault="00453843" w:rsidP="00453843">
            <w:pPr>
              <w:tabs>
                <w:tab w:val="left" w:pos="1155"/>
              </w:tabs>
              <w:spacing w:line="360" w:lineRule="auto"/>
              <w:jc w:val="center"/>
              <w:rPr>
                <w:b/>
                <w:bCs/>
              </w:rPr>
            </w:pPr>
            <w:r w:rsidRPr="00453843">
              <w:rPr>
                <w:b/>
                <w:bCs/>
                <w:i/>
              </w:rPr>
              <w:t>Fixarea cunoștințelor/ exerciții aplicative</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5D0B5CE" w14:textId="77777777" w:rsidR="00453843" w:rsidRDefault="00453843" w:rsidP="00453843">
            <w:pPr>
              <w:tabs>
                <w:tab w:val="left" w:pos="1155"/>
              </w:tabs>
              <w:spacing w:line="360" w:lineRule="auto"/>
              <w:jc w:val="center"/>
              <w:rPr>
                <w:b/>
                <w:bCs/>
              </w:rPr>
            </w:pPr>
            <w:r w:rsidRPr="00453843">
              <w:rPr>
                <w:b/>
                <w:bCs/>
              </w:rPr>
              <w:t>O</w:t>
            </w:r>
            <w:r w:rsidR="00C82B67">
              <w:rPr>
                <w:b/>
                <w:bCs/>
              </w:rPr>
              <w:t>5</w:t>
            </w:r>
          </w:p>
          <w:p w14:paraId="1C46D96B" w14:textId="5AB8F5DD" w:rsidR="00C82B67" w:rsidRPr="00453843" w:rsidRDefault="00C82B67" w:rsidP="00453843">
            <w:pPr>
              <w:tabs>
                <w:tab w:val="left" w:pos="1155"/>
              </w:tabs>
              <w:spacing w:line="360" w:lineRule="auto"/>
              <w:jc w:val="center"/>
              <w:rPr>
                <w:b/>
                <w:bCs/>
              </w:rPr>
            </w:pPr>
            <w:r>
              <w:rPr>
                <w:b/>
                <w:bCs/>
              </w:rPr>
              <w:t>O6</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50F8EA6" w14:textId="77777777" w:rsidR="00453843" w:rsidRPr="00453843" w:rsidRDefault="00453843" w:rsidP="00453843">
            <w:pPr>
              <w:tabs>
                <w:tab w:val="left" w:pos="1155"/>
              </w:tabs>
              <w:spacing w:line="360" w:lineRule="auto"/>
              <w:jc w:val="center"/>
              <w:rPr>
                <w:b/>
                <w:bCs/>
              </w:rPr>
            </w:pPr>
            <w:r w:rsidRPr="00453843">
              <w:rPr>
                <w:b/>
                <w:bCs/>
              </w:rPr>
              <w:t xml:space="preserve">5 min </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7AA85309" w14:textId="555D3F2F" w:rsidR="00453843" w:rsidRPr="00453843" w:rsidRDefault="0091575E" w:rsidP="0091575E">
            <w:pPr>
              <w:tabs>
                <w:tab w:val="left" w:pos="1155"/>
              </w:tabs>
              <w:spacing w:line="360" w:lineRule="auto"/>
              <w:jc w:val="center"/>
              <w:rPr>
                <w:b/>
                <w:bCs/>
              </w:rPr>
            </w:pPr>
            <w:r w:rsidRPr="0091575E">
              <w:rPr>
                <w:b/>
                <w:bCs/>
              </w:rPr>
              <w:t>Propune cerințe scurte din subiectele analizate și solicită elevilor să explice soluția sau să identifice eventuale greșeli.</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3FA3A95E" w14:textId="13C7FEDA" w:rsidR="00453843" w:rsidRPr="00453843" w:rsidRDefault="0088694A" w:rsidP="0088694A">
            <w:pPr>
              <w:tabs>
                <w:tab w:val="left" w:pos="1155"/>
              </w:tabs>
              <w:spacing w:line="360" w:lineRule="auto"/>
              <w:jc w:val="center"/>
              <w:rPr>
                <w:b/>
                <w:bCs/>
              </w:rPr>
            </w:pPr>
            <w:r w:rsidRPr="0088694A">
              <w:rPr>
                <w:b/>
                <w:bCs/>
              </w:rPr>
              <w:t>Participă la rezolvarea cerințelor, argumentează alegerea unei metode și corectează eventualele erori.</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4A544E2" w14:textId="48637F30" w:rsidR="00453843" w:rsidRPr="00453843" w:rsidRDefault="00453843" w:rsidP="00453843">
            <w:pPr>
              <w:tabs>
                <w:tab w:val="left" w:pos="1155"/>
              </w:tabs>
              <w:spacing w:line="360" w:lineRule="auto"/>
              <w:jc w:val="center"/>
              <w:rPr>
                <w:b/>
                <w:bCs/>
              </w:rPr>
            </w:pPr>
            <w:r w:rsidRPr="00453843">
              <w:rPr>
                <w:b/>
                <w:bCs/>
              </w:rPr>
              <w:t>Conversația euristică</w:t>
            </w:r>
            <w:r w:rsidR="0088694A">
              <w:rPr>
                <w:b/>
                <w:bCs/>
              </w:rPr>
              <w:t xml:space="preserve">, problematizarea </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53503B63" w14:textId="77777777" w:rsidR="00453843" w:rsidRPr="00453843" w:rsidRDefault="00453843" w:rsidP="00453843">
            <w:pPr>
              <w:tabs>
                <w:tab w:val="left" w:pos="1155"/>
              </w:tabs>
              <w:spacing w:line="360" w:lineRule="auto"/>
              <w:jc w:val="center"/>
              <w:rPr>
                <w:b/>
                <w:bCs/>
              </w:rPr>
            </w:pPr>
            <w:r w:rsidRPr="00453843">
              <w:rPr>
                <w:b/>
                <w:bCs/>
              </w:rPr>
              <w:t>Corectarea răspunsurilor orale</w:t>
            </w:r>
          </w:p>
          <w:p w14:paraId="48032207" w14:textId="77777777" w:rsidR="00453843" w:rsidRPr="00453843" w:rsidRDefault="00453843" w:rsidP="00453843">
            <w:pPr>
              <w:tabs>
                <w:tab w:val="left" w:pos="1155"/>
              </w:tabs>
              <w:spacing w:line="360" w:lineRule="auto"/>
              <w:jc w:val="center"/>
              <w:rPr>
                <w:b/>
                <w:bCs/>
              </w:rPr>
            </w:pPr>
          </w:p>
        </w:tc>
      </w:tr>
      <w:tr w:rsidR="00453843" w:rsidRPr="00453843" w14:paraId="5CEF6F29" w14:textId="77777777">
        <w:trPr>
          <w:trHeight w:val="384"/>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58B9BEA" w14:textId="77777777" w:rsidR="00453843" w:rsidRPr="00453843" w:rsidRDefault="00453843" w:rsidP="00453843">
            <w:pPr>
              <w:tabs>
                <w:tab w:val="left" w:pos="1155"/>
              </w:tabs>
              <w:spacing w:line="360" w:lineRule="auto"/>
              <w:jc w:val="center"/>
              <w:rPr>
                <w:b/>
                <w:bCs/>
              </w:rPr>
            </w:pPr>
            <w:r w:rsidRPr="00453843">
              <w:rPr>
                <w:b/>
                <w:bCs/>
                <w:i/>
              </w:rPr>
              <w:t>Încheierea lecției</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7E93E58" w14:textId="77777777" w:rsidR="00453843" w:rsidRPr="00453843" w:rsidRDefault="00453843" w:rsidP="00453843">
            <w:pPr>
              <w:tabs>
                <w:tab w:val="left" w:pos="1155"/>
              </w:tabs>
              <w:spacing w:line="360" w:lineRule="auto"/>
              <w:jc w:val="center"/>
              <w:rPr>
                <w:b/>
                <w:bCs/>
              </w:rPr>
            </w:pPr>
            <w:r w:rsidRPr="00453843">
              <w:rPr>
                <w:b/>
                <w:bCs/>
              </w:rPr>
              <w:t>-</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A0983BE" w14:textId="77777777" w:rsidR="00453843" w:rsidRPr="00453843" w:rsidRDefault="00453843" w:rsidP="00453843">
            <w:pPr>
              <w:tabs>
                <w:tab w:val="left" w:pos="1155"/>
              </w:tabs>
              <w:spacing w:line="360" w:lineRule="auto"/>
              <w:jc w:val="center"/>
              <w:rPr>
                <w:b/>
                <w:bCs/>
              </w:rPr>
            </w:pPr>
            <w:r w:rsidRPr="00453843">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2AAB102" w14:textId="6ADF2A32" w:rsidR="00453843" w:rsidRPr="00453843" w:rsidRDefault="00B76E5E" w:rsidP="00453843">
            <w:pPr>
              <w:tabs>
                <w:tab w:val="left" w:pos="1155"/>
              </w:tabs>
              <w:spacing w:line="360" w:lineRule="auto"/>
              <w:jc w:val="center"/>
              <w:rPr>
                <w:b/>
                <w:bCs/>
              </w:rPr>
            </w:pPr>
            <w:r w:rsidRPr="00B76E5E">
              <w:rPr>
                <w:b/>
                <w:bCs/>
              </w:rPr>
              <w:t xml:space="preserve">Recapitulează principalele concluzii ale lecției. Oferă recomandări pentru pregătirea examenului și indică subiecte </w:t>
            </w:r>
            <w:r w:rsidRPr="00B76E5E">
              <w:rPr>
                <w:b/>
                <w:bCs/>
              </w:rPr>
              <w:lastRenderedPageBreak/>
              <w:t>asemănătoare pentru lucru individual.</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19378D4A" w14:textId="74582C33" w:rsidR="00453843" w:rsidRPr="00453843" w:rsidRDefault="00B76E5E" w:rsidP="00B76E5E">
            <w:pPr>
              <w:tabs>
                <w:tab w:val="left" w:pos="1155"/>
              </w:tabs>
              <w:spacing w:line="360" w:lineRule="auto"/>
              <w:jc w:val="center"/>
              <w:rPr>
                <w:b/>
                <w:bCs/>
              </w:rPr>
            </w:pPr>
            <w:r w:rsidRPr="00B76E5E">
              <w:rPr>
                <w:b/>
                <w:bCs/>
              </w:rPr>
              <w:lastRenderedPageBreak/>
              <w:t>Notează concluziile și recomandările. Pot adresa întrebări suplimentare.</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33407B5" w14:textId="77777777" w:rsidR="00453843" w:rsidRPr="00453843" w:rsidRDefault="00453843" w:rsidP="00453843">
            <w:pPr>
              <w:tabs>
                <w:tab w:val="left" w:pos="1155"/>
              </w:tabs>
              <w:spacing w:line="360" w:lineRule="auto"/>
              <w:jc w:val="center"/>
              <w:rPr>
                <w:b/>
                <w:bCs/>
              </w:rPr>
            </w:pPr>
            <w:r w:rsidRPr="00453843">
              <w:rPr>
                <w:b/>
                <w:bCs/>
              </w:rPr>
              <w:t>Expunerea</w:t>
            </w:r>
          </w:p>
          <w:p w14:paraId="7E186A97" w14:textId="77777777" w:rsidR="00453843" w:rsidRPr="00453843" w:rsidRDefault="00453843" w:rsidP="00453843">
            <w:pPr>
              <w:tabs>
                <w:tab w:val="left" w:pos="1155"/>
              </w:tabs>
              <w:spacing w:line="360" w:lineRule="auto"/>
              <w:jc w:val="center"/>
              <w:rPr>
                <w:b/>
                <w:bCs/>
              </w:rPr>
            </w:pPr>
            <w:r w:rsidRPr="00453843">
              <w:rPr>
                <w:b/>
                <w:bCs/>
              </w:rPr>
              <w:t>Conversația</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9BE19C6" w14:textId="77777777" w:rsidR="00453843" w:rsidRPr="00453843" w:rsidRDefault="00453843" w:rsidP="00453843">
            <w:pPr>
              <w:tabs>
                <w:tab w:val="left" w:pos="1155"/>
              </w:tabs>
              <w:spacing w:line="360" w:lineRule="auto"/>
              <w:jc w:val="center"/>
              <w:rPr>
                <w:b/>
                <w:bCs/>
              </w:rPr>
            </w:pPr>
            <w:r w:rsidRPr="00453843">
              <w:rPr>
                <w:b/>
                <w:bCs/>
              </w:rPr>
              <w:t>Observația sistematică</w:t>
            </w:r>
          </w:p>
        </w:tc>
      </w:tr>
    </w:tbl>
    <w:p w14:paraId="68885481" w14:textId="77777777" w:rsidR="00453843" w:rsidRDefault="00453843" w:rsidP="00453843">
      <w:pPr>
        <w:tabs>
          <w:tab w:val="left" w:pos="1155"/>
        </w:tabs>
        <w:spacing w:line="360" w:lineRule="auto"/>
        <w:jc w:val="center"/>
        <w:rPr>
          <w:b/>
          <w:bCs/>
        </w:rPr>
      </w:pPr>
    </w:p>
    <w:p w14:paraId="3042046F" w14:textId="5B23A3D8" w:rsidR="00283DEE" w:rsidRPr="00453843" w:rsidRDefault="00283DEE" w:rsidP="00283DEE">
      <w:pPr>
        <w:tabs>
          <w:tab w:val="left" w:pos="1155"/>
        </w:tabs>
        <w:spacing w:line="360" w:lineRule="auto"/>
        <w:jc w:val="center"/>
        <w:rPr>
          <w:b/>
          <w:bCs/>
        </w:rPr>
      </w:pPr>
      <w:r w:rsidRPr="00453843">
        <w:rPr>
          <w:b/>
          <w:bCs/>
        </w:rPr>
        <w:t xml:space="preserve">PROIECT  DIDACTIC </w:t>
      </w:r>
      <w:r>
        <w:rPr>
          <w:b/>
          <w:bCs/>
        </w:rPr>
        <w:t>– lecția finală</w:t>
      </w:r>
    </w:p>
    <w:p w14:paraId="6FB0E260" w14:textId="77777777" w:rsidR="00283DEE" w:rsidRPr="00453843" w:rsidRDefault="00283DEE" w:rsidP="00283DEE">
      <w:pPr>
        <w:tabs>
          <w:tab w:val="left" w:pos="1155"/>
        </w:tabs>
        <w:spacing w:line="360" w:lineRule="auto"/>
        <w:jc w:val="center"/>
        <w:rPr>
          <w:b/>
          <w:bCs/>
        </w:rPr>
      </w:pPr>
    </w:p>
    <w:p w14:paraId="6FE964B9" w14:textId="77777777" w:rsidR="00283DEE" w:rsidRPr="00453843" w:rsidRDefault="00283DEE" w:rsidP="00283DEE">
      <w:pPr>
        <w:tabs>
          <w:tab w:val="left" w:pos="1155"/>
        </w:tabs>
        <w:spacing w:line="360" w:lineRule="auto"/>
        <w:jc w:val="center"/>
        <w:rPr>
          <w:b/>
          <w:bCs/>
        </w:rPr>
      </w:pPr>
    </w:p>
    <w:p w14:paraId="67CA041E" w14:textId="77777777" w:rsidR="00283DEE" w:rsidRPr="00453843" w:rsidRDefault="00283DEE" w:rsidP="00283DEE">
      <w:pPr>
        <w:tabs>
          <w:tab w:val="left" w:pos="1155"/>
        </w:tabs>
        <w:spacing w:line="360" w:lineRule="auto"/>
        <w:rPr>
          <w:b/>
          <w:bCs/>
        </w:rPr>
      </w:pPr>
      <w:r w:rsidRPr="00453843">
        <w:rPr>
          <w:b/>
          <w:bCs/>
        </w:rPr>
        <w:t>Liceul: Colegiul Național ” Școala Centrală”</w:t>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r w:rsidRPr="00453843">
        <w:rPr>
          <w:b/>
          <w:bCs/>
        </w:rPr>
        <w:tab/>
        <w:t xml:space="preserve">Profesor : </w:t>
      </w:r>
      <w:proofErr w:type="spellStart"/>
      <w:r w:rsidRPr="00453843">
        <w:rPr>
          <w:b/>
          <w:bCs/>
        </w:rPr>
        <w:t>Ciutea</w:t>
      </w:r>
      <w:proofErr w:type="spellEnd"/>
      <w:r w:rsidRPr="00453843">
        <w:rPr>
          <w:b/>
          <w:bCs/>
        </w:rPr>
        <w:t xml:space="preserve"> Marius-Adrian</w:t>
      </w:r>
      <w:r w:rsidRPr="00453843">
        <w:rPr>
          <w:b/>
          <w:bCs/>
        </w:rPr>
        <w:tab/>
      </w:r>
    </w:p>
    <w:p w14:paraId="4C0CD6ED" w14:textId="77777777" w:rsidR="00283DEE" w:rsidRPr="00453843" w:rsidRDefault="00283DEE" w:rsidP="00283DEE">
      <w:pPr>
        <w:tabs>
          <w:tab w:val="left" w:pos="1155"/>
        </w:tabs>
        <w:spacing w:line="360" w:lineRule="auto"/>
        <w:rPr>
          <w:b/>
          <w:bCs/>
        </w:rPr>
      </w:pPr>
      <w:r w:rsidRPr="00453843">
        <w:rPr>
          <w:b/>
          <w:bCs/>
        </w:rPr>
        <w:t>Disciplina:</w:t>
      </w:r>
      <w:r w:rsidRPr="00453843">
        <w:rPr>
          <w:b/>
          <w:bCs/>
        </w:rPr>
        <w:tab/>
        <w:t>Informatică</w:t>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r w:rsidRPr="00453843">
        <w:rPr>
          <w:b/>
          <w:bCs/>
        </w:rPr>
        <w:tab/>
        <w:t xml:space="preserve">      </w:t>
      </w:r>
      <w:r w:rsidRPr="00453843">
        <w:rPr>
          <w:b/>
          <w:bCs/>
        </w:rPr>
        <w:tab/>
      </w:r>
      <w:r w:rsidRPr="00453843">
        <w:rPr>
          <w:b/>
          <w:bCs/>
        </w:rPr>
        <w:tab/>
      </w:r>
      <w:r w:rsidRPr="00453843">
        <w:rPr>
          <w:b/>
          <w:bCs/>
        </w:rPr>
        <w:tab/>
      </w:r>
      <w:r w:rsidRPr="00453843">
        <w:rPr>
          <w:b/>
          <w:bCs/>
        </w:rPr>
        <w:tab/>
      </w:r>
      <w:r w:rsidRPr="00453843">
        <w:rPr>
          <w:b/>
          <w:bCs/>
        </w:rPr>
        <w:tab/>
      </w:r>
      <w:r w:rsidRPr="00453843">
        <w:rPr>
          <w:b/>
          <w:bCs/>
        </w:rPr>
        <w:tab/>
      </w:r>
    </w:p>
    <w:p w14:paraId="239E2EBF" w14:textId="77777777" w:rsidR="00283DEE" w:rsidRPr="00453843" w:rsidRDefault="00283DEE" w:rsidP="00283DEE">
      <w:pPr>
        <w:tabs>
          <w:tab w:val="left" w:pos="1155"/>
        </w:tabs>
        <w:spacing w:line="360" w:lineRule="auto"/>
        <w:rPr>
          <w:b/>
          <w:bCs/>
        </w:rPr>
      </w:pPr>
      <w:r w:rsidRPr="00453843">
        <w:rPr>
          <w:b/>
          <w:bCs/>
        </w:rPr>
        <w:t xml:space="preserve">Clasa: a </w:t>
      </w:r>
      <w:r>
        <w:rPr>
          <w:b/>
          <w:bCs/>
        </w:rPr>
        <w:t>X1</w:t>
      </w:r>
      <w:r w:rsidRPr="00453843">
        <w:rPr>
          <w:b/>
          <w:bCs/>
        </w:rPr>
        <w:t xml:space="preserve">-a </w:t>
      </w:r>
      <w:r>
        <w:rPr>
          <w:b/>
          <w:bCs/>
        </w:rPr>
        <w:t>G</w:t>
      </w:r>
    </w:p>
    <w:p w14:paraId="06741767" w14:textId="2CF5B82C" w:rsidR="00283DEE" w:rsidRPr="00453843" w:rsidRDefault="00283DEE" w:rsidP="00283DEE">
      <w:pPr>
        <w:tabs>
          <w:tab w:val="left" w:pos="1155"/>
        </w:tabs>
        <w:spacing w:line="360" w:lineRule="auto"/>
        <w:rPr>
          <w:b/>
          <w:bCs/>
        </w:rPr>
      </w:pPr>
      <w:r w:rsidRPr="00453843">
        <w:rPr>
          <w:b/>
          <w:bCs/>
        </w:rPr>
        <w:t xml:space="preserve">Data: </w:t>
      </w:r>
      <w:r>
        <w:rPr>
          <w:b/>
          <w:bCs/>
        </w:rPr>
        <w:t>1</w:t>
      </w:r>
      <w:r w:rsidR="0074174F">
        <w:rPr>
          <w:b/>
          <w:bCs/>
        </w:rPr>
        <w:t>7</w:t>
      </w:r>
      <w:r w:rsidRPr="00453843">
        <w:rPr>
          <w:b/>
          <w:bCs/>
        </w:rPr>
        <w:t>.</w:t>
      </w:r>
      <w:r>
        <w:rPr>
          <w:b/>
          <w:bCs/>
        </w:rPr>
        <w:t>04</w:t>
      </w:r>
      <w:r w:rsidRPr="00453843">
        <w:rPr>
          <w:b/>
          <w:bCs/>
        </w:rPr>
        <w:t>.2025</w:t>
      </w:r>
    </w:p>
    <w:p w14:paraId="2EB27EDF" w14:textId="6F5A2EC1" w:rsidR="00283DEE" w:rsidRPr="00453843" w:rsidRDefault="00283DEE" w:rsidP="00283DEE">
      <w:pPr>
        <w:tabs>
          <w:tab w:val="left" w:pos="1155"/>
        </w:tabs>
        <w:spacing w:line="360" w:lineRule="auto"/>
        <w:rPr>
          <w:b/>
          <w:bCs/>
        </w:rPr>
      </w:pPr>
      <w:r w:rsidRPr="00453843">
        <w:rPr>
          <w:b/>
          <w:bCs/>
        </w:rPr>
        <w:t xml:space="preserve">Unitatea de învățare: </w:t>
      </w:r>
      <w:r w:rsidR="00283355" w:rsidRPr="00283355">
        <w:rPr>
          <w:b/>
          <w:bCs/>
        </w:rPr>
        <w:t>Recapitulare și sistematizare pentru examenul de bacalaureat</w:t>
      </w:r>
    </w:p>
    <w:p w14:paraId="10B9EA2F" w14:textId="31E52B78" w:rsidR="00283DEE" w:rsidRPr="00453843" w:rsidRDefault="00283DEE" w:rsidP="00283DEE">
      <w:pPr>
        <w:tabs>
          <w:tab w:val="left" w:pos="1155"/>
        </w:tabs>
        <w:spacing w:line="360" w:lineRule="auto"/>
        <w:rPr>
          <w:b/>
          <w:bCs/>
        </w:rPr>
      </w:pPr>
      <w:r w:rsidRPr="00453843">
        <w:rPr>
          <w:b/>
          <w:bCs/>
        </w:rPr>
        <w:t xml:space="preserve">Subiectul lecției: </w:t>
      </w:r>
      <w:r w:rsidR="00A40EAF" w:rsidRPr="00A40EAF">
        <w:rPr>
          <w:b/>
          <w:bCs/>
        </w:rPr>
        <w:t>Recapitulare – subiecte tip bacalaureat</w:t>
      </w:r>
    </w:p>
    <w:p w14:paraId="4759D741" w14:textId="77777777" w:rsidR="00283DEE" w:rsidRPr="00453843" w:rsidRDefault="00283DEE" w:rsidP="00283DEE">
      <w:pPr>
        <w:tabs>
          <w:tab w:val="left" w:pos="1155"/>
        </w:tabs>
        <w:spacing w:line="360" w:lineRule="auto"/>
        <w:rPr>
          <w:b/>
          <w:bCs/>
        </w:rPr>
      </w:pPr>
      <w:r w:rsidRPr="00453843">
        <w:rPr>
          <w:b/>
          <w:bCs/>
        </w:rPr>
        <w:t xml:space="preserve">Tipul lecției: </w:t>
      </w:r>
      <w:r w:rsidRPr="00F6438C">
        <w:rPr>
          <w:b/>
          <w:bCs/>
        </w:rPr>
        <w:t>Recapitulare, consolidare și evaluare formativă</w:t>
      </w:r>
    </w:p>
    <w:p w14:paraId="5CA3ABB5" w14:textId="77777777" w:rsidR="00283DEE" w:rsidRPr="00453843" w:rsidRDefault="00283DEE" w:rsidP="00283DEE">
      <w:pPr>
        <w:tabs>
          <w:tab w:val="left" w:pos="1155"/>
        </w:tabs>
        <w:spacing w:line="360" w:lineRule="auto"/>
        <w:rPr>
          <w:b/>
          <w:bCs/>
          <w:i/>
        </w:rPr>
      </w:pPr>
      <w:r w:rsidRPr="00453843">
        <w:rPr>
          <w:b/>
          <w:bCs/>
        </w:rPr>
        <w:t xml:space="preserve">Competențe specifice/Rezultate ale </w:t>
      </w:r>
      <w:proofErr w:type="spellStart"/>
      <w:r w:rsidRPr="00453843">
        <w:rPr>
          <w:b/>
          <w:bCs/>
        </w:rPr>
        <w:t>învăţării</w:t>
      </w:r>
      <w:proofErr w:type="spellEnd"/>
      <w:r w:rsidRPr="00453843">
        <w:rPr>
          <w:b/>
          <w:bCs/>
        </w:rPr>
        <w:t xml:space="preserve"> vizate: </w:t>
      </w:r>
      <w:r w:rsidRPr="005B6D67">
        <w:rPr>
          <w:b/>
          <w:bCs/>
        </w:rPr>
        <w:t>1.2, 1.7, 2.1, 2.3, 3.1, 3.2</w:t>
      </w:r>
    </w:p>
    <w:p w14:paraId="0DFF2975" w14:textId="77777777" w:rsidR="00283DEE" w:rsidRPr="00453843" w:rsidRDefault="00283DEE" w:rsidP="00283DEE">
      <w:pPr>
        <w:tabs>
          <w:tab w:val="left" w:pos="1155"/>
        </w:tabs>
        <w:spacing w:line="360" w:lineRule="auto"/>
        <w:rPr>
          <w:b/>
          <w:bCs/>
        </w:rPr>
      </w:pPr>
    </w:p>
    <w:p w14:paraId="10E613CC" w14:textId="77777777" w:rsidR="00283DEE" w:rsidRPr="00453843" w:rsidRDefault="00283DEE" w:rsidP="00283DEE">
      <w:pPr>
        <w:tabs>
          <w:tab w:val="left" w:pos="1155"/>
        </w:tabs>
        <w:spacing w:line="360" w:lineRule="auto"/>
        <w:rPr>
          <w:b/>
          <w:bCs/>
        </w:rPr>
      </w:pPr>
      <w:r w:rsidRPr="00453843">
        <w:rPr>
          <w:b/>
          <w:bCs/>
        </w:rPr>
        <w:t xml:space="preserve">Obiective </w:t>
      </w:r>
      <w:proofErr w:type="spellStart"/>
      <w:r w:rsidRPr="00453843">
        <w:rPr>
          <w:b/>
          <w:bCs/>
        </w:rPr>
        <w:t>operaţionale</w:t>
      </w:r>
      <w:proofErr w:type="spellEnd"/>
      <w:r w:rsidRPr="00453843">
        <w:rPr>
          <w:b/>
          <w:bCs/>
        </w:rPr>
        <w:t xml:space="preserve"> ale </w:t>
      </w:r>
      <w:proofErr w:type="spellStart"/>
      <w:r w:rsidRPr="00453843">
        <w:rPr>
          <w:b/>
          <w:bCs/>
        </w:rPr>
        <w:t>lecţiei</w:t>
      </w:r>
      <w:proofErr w:type="spellEnd"/>
      <w:r w:rsidRPr="00453843">
        <w:rPr>
          <w:b/>
          <w:bCs/>
        </w:rPr>
        <w:t xml:space="preserve">: La finalul </w:t>
      </w:r>
      <w:proofErr w:type="spellStart"/>
      <w:r w:rsidRPr="00453843">
        <w:rPr>
          <w:b/>
          <w:bCs/>
        </w:rPr>
        <w:t>lectiei</w:t>
      </w:r>
      <w:proofErr w:type="spellEnd"/>
      <w:r w:rsidRPr="00453843">
        <w:rPr>
          <w:b/>
          <w:bCs/>
        </w:rPr>
        <w:t>, elevii vor fi capabili să:</w:t>
      </w:r>
    </w:p>
    <w:p w14:paraId="2499D67C" w14:textId="77777777" w:rsidR="00D930AA" w:rsidRPr="00D930AA" w:rsidRDefault="00D930AA" w:rsidP="00D930AA">
      <w:pPr>
        <w:tabs>
          <w:tab w:val="left" w:pos="1155"/>
        </w:tabs>
        <w:spacing w:line="360" w:lineRule="auto"/>
        <w:rPr>
          <w:b/>
          <w:bCs/>
          <w:lang w:val="en-GB"/>
        </w:rPr>
      </w:pPr>
      <w:r w:rsidRPr="00D930AA">
        <w:rPr>
          <w:b/>
          <w:bCs/>
          <w:lang w:val="en-GB"/>
        </w:rPr>
        <w:t xml:space="preserve">O1: </w:t>
      </w:r>
      <w:proofErr w:type="spellStart"/>
      <w:r w:rsidRPr="00D930AA">
        <w:rPr>
          <w:b/>
          <w:bCs/>
          <w:lang w:val="en-GB"/>
        </w:rPr>
        <w:t>Să</w:t>
      </w:r>
      <w:proofErr w:type="spellEnd"/>
      <w:r w:rsidRPr="00D930AA">
        <w:rPr>
          <w:b/>
          <w:bCs/>
          <w:lang w:val="en-GB"/>
        </w:rPr>
        <w:t xml:space="preserve"> </w:t>
      </w:r>
      <w:proofErr w:type="spellStart"/>
      <w:r w:rsidRPr="00D930AA">
        <w:rPr>
          <w:b/>
          <w:bCs/>
          <w:lang w:val="en-GB"/>
        </w:rPr>
        <w:t>identifice</w:t>
      </w:r>
      <w:proofErr w:type="spellEnd"/>
      <w:r w:rsidRPr="00D930AA">
        <w:rPr>
          <w:b/>
          <w:bCs/>
          <w:lang w:val="en-GB"/>
        </w:rPr>
        <w:t xml:space="preserve"> </w:t>
      </w:r>
      <w:proofErr w:type="spellStart"/>
      <w:r w:rsidRPr="00D930AA">
        <w:rPr>
          <w:b/>
          <w:bCs/>
          <w:lang w:val="en-GB"/>
        </w:rPr>
        <w:t>structura</w:t>
      </w:r>
      <w:proofErr w:type="spellEnd"/>
      <w:r w:rsidRPr="00D930AA">
        <w:rPr>
          <w:b/>
          <w:bCs/>
          <w:lang w:val="en-GB"/>
        </w:rPr>
        <w:t xml:space="preserve"> </w:t>
      </w:r>
      <w:proofErr w:type="spellStart"/>
      <w:r w:rsidRPr="00D930AA">
        <w:rPr>
          <w:b/>
          <w:bCs/>
          <w:lang w:val="en-GB"/>
        </w:rPr>
        <w:t>și</w:t>
      </w:r>
      <w:proofErr w:type="spellEnd"/>
      <w:r w:rsidRPr="00D930AA">
        <w:rPr>
          <w:b/>
          <w:bCs/>
          <w:lang w:val="en-GB"/>
        </w:rPr>
        <w:t xml:space="preserve"> </w:t>
      </w:r>
      <w:proofErr w:type="spellStart"/>
      <w:r w:rsidRPr="00D930AA">
        <w:rPr>
          <w:b/>
          <w:bCs/>
          <w:lang w:val="en-GB"/>
        </w:rPr>
        <w:t>tipurile</w:t>
      </w:r>
      <w:proofErr w:type="spellEnd"/>
      <w:r w:rsidRPr="00D930AA">
        <w:rPr>
          <w:b/>
          <w:bCs/>
          <w:lang w:val="en-GB"/>
        </w:rPr>
        <w:t xml:space="preserve"> de </w:t>
      </w:r>
      <w:proofErr w:type="spellStart"/>
      <w:r w:rsidRPr="00D930AA">
        <w:rPr>
          <w:b/>
          <w:bCs/>
          <w:lang w:val="en-GB"/>
        </w:rPr>
        <w:t>cerințe</w:t>
      </w:r>
      <w:proofErr w:type="spellEnd"/>
      <w:r w:rsidRPr="00D930AA">
        <w:rPr>
          <w:b/>
          <w:bCs/>
          <w:lang w:val="en-GB"/>
        </w:rPr>
        <w:t xml:space="preserve"> </w:t>
      </w:r>
      <w:proofErr w:type="spellStart"/>
      <w:r w:rsidRPr="00D930AA">
        <w:rPr>
          <w:b/>
          <w:bCs/>
          <w:lang w:val="en-GB"/>
        </w:rPr>
        <w:t>întâlnite</w:t>
      </w:r>
      <w:proofErr w:type="spellEnd"/>
      <w:r w:rsidRPr="00D930AA">
        <w:rPr>
          <w:b/>
          <w:bCs/>
          <w:lang w:val="en-GB"/>
        </w:rPr>
        <w:t xml:space="preserve"> </w:t>
      </w:r>
      <w:proofErr w:type="spellStart"/>
      <w:r w:rsidRPr="00D930AA">
        <w:rPr>
          <w:b/>
          <w:bCs/>
          <w:lang w:val="en-GB"/>
        </w:rPr>
        <w:t>în</w:t>
      </w:r>
      <w:proofErr w:type="spellEnd"/>
      <w:r w:rsidRPr="00D930AA">
        <w:rPr>
          <w:b/>
          <w:bCs/>
          <w:lang w:val="en-GB"/>
        </w:rPr>
        <w:t xml:space="preserve"> </w:t>
      </w:r>
      <w:proofErr w:type="spellStart"/>
      <w:r w:rsidRPr="00D930AA">
        <w:rPr>
          <w:b/>
          <w:bCs/>
          <w:lang w:val="en-GB"/>
        </w:rPr>
        <w:t>subiectele</w:t>
      </w:r>
      <w:proofErr w:type="spellEnd"/>
      <w:r w:rsidRPr="00D930AA">
        <w:rPr>
          <w:b/>
          <w:bCs/>
          <w:lang w:val="en-GB"/>
        </w:rPr>
        <w:t xml:space="preserve"> de </w:t>
      </w:r>
      <w:proofErr w:type="spellStart"/>
      <w:r w:rsidRPr="00D930AA">
        <w:rPr>
          <w:b/>
          <w:bCs/>
          <w:lang w:val="en-GB"/>
        </w:rPr>
        <w:t>bacalaureat</w:t>
      </w:r>
      <w:proofErr w:type="spellEnd"/>
      <w:r w:rsidRPr="00D930AA">
        <w:rPr>
          <w:b/>
          <w:bCs/>
          <w:lang w:val="en-GB"/>
        </w:rPr>
        <w:t xml:space="preserve"> la </w:t>
      </w:r>
      <w:proofErr w:type="spellStart"/>
      <w:r w:rsidRPr="00D930AA">
        <w:rPr>
          <w:b/>
          <w:bCs/>
          <w:lang w:val="en-GB"/>
        </w:rPr>
        <w:t>Informatică</w:t>
      </w:r>
      <w:proofErr w:type="spellEnd"/>
      <w:r w:rsidRPr="00D930AA">
        <w:rPr>
          <w:b/>
          <w:bCs/>
          <w:lang w:val="en-GB"/>
        </w:rPr>
        <w:t>.</w:t>
      </w:r>
    </w:p>
    <w:p w14:paraId="3CC62BB0" w14:textId="77777777" w:rsidR="00D930AA" w:rsidRPr="00D930AA" w:rsidRDefault="00D930AA" w:rsidP="00D930AA">
      <w:pPr>
        <w:tabs>
          <w:tab w:val="left" w:pos="1155"/>
        </w:tabs>
        <w:spacing w:line="360" w:lineRule="auto"/>
        <w:rPr>
          <w:b/>
          <w:bCs/>
          <w:lang w:val="en-GB"/>
        </w:rPr>
      </w:pPr>
      <w:r w:rsidRPr="00D930AA">
        <w:rPr>
          <w:b/>
          <w:bCs/>
          <w:lang w:val="en-GB"/>
        </w:rPr>
        <w:t xml:space="preserve">O2: </w:t>
      </w:r>
      <w:proofErr w:type="spellStart"/>
      <w:r w:rsidRPr="00D930AA">
        <w:rPr>
          <w:b/>
          <w:bCs/>
          <w:lang w:val="en-GB"/>
        </w:rPr>
        <w:t>Să</w:t>
      </w:r>
      <w:proofErr w:type="spellEnd"/>
      <w:r w:rsidRPr="00D930AA">
        <w:rPr>
          <w:b/>
          <w:bCs/>
          <w:lang w:val="en-GB"/>
        </w:rPr>
        <w:t xml:space="preserve"> </w:t>
      </w:r>
      <w:proofErr w:type="spellStart"/>
      <w:r w:rsidRPr="00D930AA">
        <w:rPr>
          <w:b/>
          <w:bCs/>
          <w:lang w:val="en-GB"/>
        </w:rPr>
        <w:t>analizeze</w:t>
      </w:r>
      <w:proofErr w:type="spellEnd"/>
      <w:r w:rsidRPr="00D930AA">
        <w:rPr>
          <w:b/>
          <w:bCs/>
          <w:lang w:val="en-GB"/>
        </w:rPr>
        <w:t xml:space="preserve"> </w:t>
      </w:r>
      <w:proofErr w:type="spellStart"/>
      <w:r w:rsidRPr="00D930AA">
        <w:rPr>
          <w:b/>
          <w:bCs/>
          <w:lang w:val="en-GB"/>
        </w:rPr>
        <w:t>enunțurile</w:t>
      </w:r>
      <w:proofErr w:type="spellEnd"/>
      <w:r w:rsidRPr="00D930AA">
        <w:rPr>
          <w:b/>
          <w:bCs/>
          <w:lang w:val="en-GB"/>
        </w:rPr>
        <w:t xml:space="preserve"> </w:t>
      </w:r>
      <w:proofErr w:type="spellStart"/>
      <w:r w:rsidRPr="00D930AA">
        <w:rPr>
          <w:b/>
          <w:bCs/>
          <w:lang w:val="en-GB"/>
        </w:rPr>
        <w:t>problemelor</w:t>
      </w:r>
      <w:proofErr w:type="spellEnd"/>
      <w:r w:rsidRPr="00D930AA">
        <w:rPr>
          <w:b/>
          <w:bCs/>
          <w:lang w:val="en-GB"/>
        </w:rPr>
        <w:t xml:space="preserve"> </w:t>
      </w:r>
      <w:proofErr w:type="spellStart"/>
      <w:r w:rsidRPr="00D930AA">
        <w:rPr>
          <w:b/>
          <w:bCs/>
          <w:lang w:val="en-GB"/>
        </w:rPr>
        <w:t>propuse</w:t>
      </w:r>
      <w:proofErr w:type="spellEnd"/>
      <w:r w:rsidRPr="00D930AA">
        <w:rPr>
          <w:b/>
          <w:bCs/>
          <w:lang w:val="en-GB"/>
        </w:rPr>
        <w:t xml:space="preserve">, </w:t>
      </w:r>
      <w:proofErr w:type="spellStart"/>
      <w:r w:rsidRPr="00D930AA">
        <w:rPr>
          <w:b/>
          <w:bCs/>
          <w:lang w:val="en-GB"/>
        </w:rPr>
        <w:t>identificând</w:t>
      </w:r>
      <w:proofErr w:type="spellEnd"/>
      <w:r w:rsidRPr="00D930AA">
        <w:rPr>
          <w:b/>
          <w:bCs/>
          <w:lang w:val="en-GB"/>
        </w:rPr>
        <w:t xml:space="preserve"> </w:t>
      </w:r>
      <w:proofErr w:type="spellStart"/>
      <w:r w:rsidRPr="00D930AA">
        <w:rPr>
          <w:b/>
          <w:bCs/>
          <w:lang w:val="en-GB"/>
        </w:rPr>
        <w:t>datele</w:t>
      </w:r>
      <w:proofErr w:type="spellEnd"/>
      <w:r w:rsidRPr="00D930AA">
        <w:rPr>
          <w:b/>
          <w:bCs/>
          <w:lang w:val="en-GB"/>
        </w:rPr>
        <w:t xml:space="preserve"> de </w:t>
      </w:r>
      <w:proofErr w:type="spellStart"/>
      <w:r w:rsidRPr="00D930AA">
        <w:rPr>
          <w:b/>
          <w:bCs/>
          <w:lang w:val="en-GB"/>
        </w:rPr>
        <w:t>intrare</w:t>
      </w:r>
      <w:proofErr w:type="spellEnd"/>
      <w:r w:rsidRPr="00D930AA">
        <w:rPr>
          <w:b/>
          <w:bCs/>
          <w:lang w:val="en-GB"/>
        </w:rPr>
        <w:t xml:space="preserve">, </w:t>
      </w:r>
      <w:proofErr w:type="spellStart"/>
      <w:r w:rsidRPr="00D930AA">
        <w:rPr>
          <w:b/>
          <w:bCs/>
          <w:lang w:val="en-GB"/>
        </w:rPr>
        <w:t>datele</w:t>
      </w:r>
      <w:proofErr w:type="spellEnd"/>
      <w:r w:rsidRPr="00D930AA">
        <w:rPr>
          <w:b/>
          <w:bCs/>
          <w:lang w:val="en-GB"/>
        </w:rPr>
        <w:t xml:space="preserve"> de </w:t>
      </w:r>
      <w:proofErr w:type="spellStart"/>
      <w:r w:rsidRPr="00D930AA">
        <w:rPr>
          <w:b/>
          <w:bCs/>
          <w:lang w:val="en-GB"/>
        </w:rPr>
        <w:t>ieșire</w:t>
      </w:r>
      <w:proofErr w:type="spellEnd"/>
      <w:r w:rsidRPr="00D930AA">
        <w:rPr>
          <w:b/>
          <w:bCs/>
          <w:lang w:val="en-GB"/>
        </w:rPr>
        <w:t xml:space="preserve"> </w:t>
      </w:r>
      <w:proofErr w:type="spellStart"/>
      <w:r w:rsidRPr="00D930AA">
        <w:rPr>
          <w:b/>
          <w:bCs/>
          <w:lang w:val="en-GB"/>
        </w:rPr>
        <w:t>și</w:t>
      </w:r>
      <w:proofErr w:type="spellEnd"/>
      <w:r w:rsidRPr="00D930AA">
        <w:rPr>
          <w:b/>
          <w:bCs/>
          <w:lang w:val="en-GB"/>
        </w:rPr>
        <w:t xml:space="preserve"> </w:t>
      </w:r>
      <w:proofErr w:type="spellStart"/>
      <w:r w:rsidRPr="00D930AA">
        <w:rPr>
          <w:b/>
          <w:bCs/>
          <w:lang w:val="en-GB"/>
        </w:rPr>
        <w:t>cerințele</w:t>
      </w:r>
      <w:proofErr w:type="spellEnd"/>
      <w:r w:rsidRPr="00D930AA">
        <w:rPr>
          <w:b/>
          <w:bCs/>
          <w:lang w:val="en-GB"/>
        </w:rPr>
        <w:t xml:space="preserve"> </w:t>
      </w:r>
      <w:proofErr w:type="spellStart"/>
      <w:r w:rsidRPr="00D930AA">
        <w:rPr>
          <w:b/>
          <w:bCs/>
          <w:lang w:val="en-GB"/>
        </w:rPr>
        <w:t>problemei</w:t>
      </w:r>
      <w:proofErr w:type="spellEnd"/>
      <w:r w:rsidRPr="00D930AA">
        <w:rPr>
          <w:b/>
          <w:bCs/>
          <w:lang w:val="en-GB"/>
        </w:rPr>
        <w:t>.</w:t>
      </w:r>
    </w:p>
    <w:p w14:paraId="1986D435" w14:textId="77777777" w:rsidR="00D930AA" w:rsidRPr="00D930AA" w:rsidRDefault="00D930AA" w:rsidP="00D930AA">
      <w:pPr>
        <w:tabs>
          <w:tab w:val="left" w:pos="1155"/>
        </w:tabs>
        <w:spacing w:line="360" w:lineRule="auto"/>
        <w:rPr>
          <w:b/>
          <w:bCs/>
          <w:lang w:val="en-GB"/>
        </w:rPr>
      </w:pPr>
      <w:r w:rsidRPr="00D930AA">
        <w:rPr>
          <w:b/>
          <w:bCs/>
          <w:lang w:val="en-GB"/>
        </w:rPr>
        <w:t xml:space="preserve">O3: </w:t>
      </w:r>
      <w:proofErr w:type="spellStart"/>
      <w:r w:rsidRPr="00D930AA">
        <w:rPr>
          <w:b/>
          <w:bCs/>
          <w:lang w:val="en-GB"/>
        </w:rPr>
        <w:t>Să</w:t>
      </w:r>
      <w:proofErr w:type="spellEnd"/>
      <w:r w:rsidRPr="00D930AA">
        <w:rPr>
          <w:b/>
          <w:bCs/>
          <w:lang w:val="en-GB"/>
        </w:rPr>
        <w:t xml:space="preserve"> </w:t>
      </w:r>
      <w:proofErr w:type="spellStart"/>
      <w:r w:rsidRPr="00D930AA">
        <w:rPr>
          <w:b/>
          <w:bCs/>
          <w:lang w:val="en-GB"/>
        </w:rPr>
        <w:t>stabilească</w:t>
      </w:r>
      <w:proofErr w:type="spellEnd"/>
      <w:r w:rsidRPr="00D930AA">
        <w:rPr>
          <w:b/>
          <w:bCs/>
          <w:lang w:val="en-GB"/>
        </w:rPr>
        <w:t xml:space="preserve"> </w:t>
      </w:r>
      <w:proofErr w:type="spellStart"/>
      <w:r w:rsidRPr="00D930AA">
        <w:rPr>
          <w:b/>
          <w:bCs/>
          <w:lang w:val="en-GB"/>
        </w:rPr>
        <w:t>metoda</w:t>
      </w:r>
      <w:proofErr w:type="spellEnd"/>
      <w:r w:rsidRPr="00D930AA">
        <w:rPr>
          <w:b/>
          <w:bCs/>
          <w:lang w:val="en-GB"/>
        </w:rPr>
        <w:t xml:space="preserve"> de </w:t>
      </w:r>
      <w:proofErr w:type="spellStart"/>
      <w:r w:rsidRPr="00D930AA">
        <w:rPr>
          <w:b/>
          <w:bCs/>
          <w:lang w:val="en-GB"/>
        </w:rPr>
        <w:t>rezolvare</w:t>
      </w:r>
      <w:proofErr w:type="spellEnd"/>
      <w:r w:rsidRPr="00D930AA">
        <w:rPr>
          <w:b/>
          <w:bCs/>
          <w:lang w:val="en-GB"/>
        </w:rPr>
        <w:t xml:space="preserve"> </w:t>
      </w:r>
      <w:proofErr w:type="spellStart"/>
      <w:r w:rsidRPr="00D930AA">
        <w:rPr>
          <w:b/>
          <w:bCs/>
          <w:lang w:val="en-GB"/>
        </w:rPr>
        <w:t>adecvată</w:t>
      </w:r>
      <w:proofErr w:type="spellEnd"/>
      <w:r w:rsidRPr="00D930AA">
        <w:rPr>
          <w:b/>
          <w:bCs/>
          <w:lang w:val="en-GB"/>
        </w:rPr>
        <w:t xml:space="preserve"> </w:t>
      </w:r>
      <w:proofErr w:type="spellStart"/>
      <w:r w:rsidRPr="00D930AA">
        <w:rPr>
          <w:b/>
          <w:bCs/>
          <w:lang w:val="en-GB"/>
        </w:rPr>
        <w:t>pentru</w:t>
      </w:r>
      <w:proofErr w:type="spellEnd"/>
      <w:r w:rsidRPr="00D930AA">
        <w:rPr>
          <w:b/>
          <w:bCs/>
          <w:lang w:val="en-GB"/>
        </w:rPr>
        <w:t xml:space="preserve"> </w:t>
      </w:r>
      <w:proofErr w:type="spellStart"/>
      <w:r w:rsidRPr="00D930AA">
        <w:rPr>
          <w:b/>
          <w:bCs/>
          <w:lang w:val="en-GB"/>
        </w:rPr>
        <w:t>fiecare</w:t>
      </w:r>
      <w:proofErr w:type="spellEnd"/>
      <w:r w:rsidRPr="00D930AA">
        <w:rPr>
          <w:b/>
          <w:bCs/>
          <w:lang w:val="en-GB"/>
        </w:rPr>
        <w:t xml:space="preserve"> </w:t>
      </w:r>
      <w:proofErr w:type="spellStart"/>
      <w:r w:rsidRPr="00D930AA">
        <w:rPr>
          <w:b/>
          <w:bCs/>
          <w:lang w:val="en-GB"/>
        </w:rPr>
        <w:t>cerință</w:t>
      </w:r>
      <w:proofErr w:type="spellEnd"/>
      <w:r w:rsidRPr="00D930AA">
        <w:rPr>
          <w:b/>
          <w:bCs/>
          <w:lang w:val="en-GB"/>
        </w:rPr>
        <w:t xml:space="preserve"> </w:t>
      </w:r>
      <w:proofErr w:type="spellStart"/>
      <w:r w:rsidRPr="00D930AA">
        <w:rPr>
          <w:b/>
          <w:bCs/>
          <w:lang w:val="en-GB"/>
        </w:rPr>
        <w:t>analizată</w:t>
      </w:r>
      <w:proofErr w:type="spellEnd"/>
      <w:r w:rsidRPr="00D930AA">
        <w:rPr>
          <w:b/>
          <w:bCs/>
          <w:lang w:val="en-GB"/>
        </w:rPr>
        <w:t>.</w:t>
      </w:r>
    </w:p>
    <w:p w14:paraId="6487C3DA" w14:textId="77777777" w:rsidR="00D930AA" w:rsidRPr="00D930AA" w:rsidRDefault="00D930AA" w:rsidP="00D930AA">
      <w:pPr>
        <w:tabs>
          <w:tab w:val="left" w:pos="1155"/>
        </w:tabs>
        <w:spacing w:line="360" w:lineRule="auto"/>
        <w:rPr>
          <w:b/>
          <w:bCs/>
          <w:lang w:val="en-GB"/>
        </w:rPr>
      </w:pPr>
      <w:r w:rsidRPr="00D930AA">
        <w:rPr>
          <w:b/>
          <w:bCs/>
          <w:lang w:val="en-GB"/>
        </w:rPr>
        <w:t xml:space="preserve">O4: </w:t>
      </w:r>
      <w:proofErr w:type="spellStart"/>
      <w:r w:rsidRPr="00D930AA">
        <w:rPr>
          <w:b/>
          <w:bCs/>
          <w:lang w:val="en-GB"/>
        </w:rPr>
        <w:t>Să</w:t>
      </w:r>
      <w:proofErr w:type="spellEnd"/>
      <w:r w:rsidRPr="00D930AA">
        <w:rPr>
          <w:b/>
          <w:bCs/>
          <w:lang w:val="en-GB"/>
        </w:rPr>
        <w:t xml:space="preserve"> </w:t>
      </w:r>
      <w:proofErr w:type="spellStart"/>
      <w:r w:rsidRPr="00D930AA">
        <w:rPr>
          <w:b/>
          <w:bCs/>
          <w:lang w:val="en-GB"/>
        </w:rPr>
        <w:t>explice</w:t>
      </w:r>
      <w:proofErr w:type="spellEnd"/>
      <w:r w:rsidRPr="00D930AA">
        <w:rPr>
          <w:b/>
          <w:bCs/>
          <w:lang w:val="en-GB"/>
        </w:rPr>
        <w:t xml:space="preserve"> </w:t>
      </w:r>
      <w:proofErr w:type="spellStart"/>
      <w:r w:rsidRPr="00D930AA">
        <w:rPr>
          <w:b/>
          <w:bCs/>
          <w:lang w:val="en-GB"/>
        </w:rPr>
        <w:t>pașii</w:t>
      </w:r>
      <w:proofErr w:type="spellEnd"/>
      <w:r w:rsidRPr="00D930AA">
        <w:rPr>
          <w:b/>
          <w:bCs/>
          <w:lang w:val="en-GB"/>
        </w:rPr>
        <w:t xml:space="preserve"> </w:t>
      </w:r>
      <w:proofErr w:type="spellStart"/>
      <w:r w:rsidRPr="00D930AA">
        <w:rPr>
          <w:b/>
          <w:bCs/>
          <w:lang w:val="en-GB"/>
        </w:rPr>
        <w:t>principali</w:t>
      </w:r>
      <w:proofErr w:type="spellEnd"/>
      <w:r w:rsidRPr="00D930AA">
        <w:rPr>
          <w:b/>
          <w:bCs/>
          <w:lang w:val="en-GB"/>
        </w:rPr>
        <w:t xml:space="preserve"> ai </w:t>
      </w:r>
      <w:proofErr w:type="spellStart"/>
      <w:r w:rsidRPr="00D930AA">
        <w:rPr>
          <w:b/>
          <w:bCs/>
          <w:lang w:val="en-GB"/>
        </w:rPr>
        <w:t>rezolvării</w:t>
      </w:r>
      <w:proofErr w:type="spellEnd"/>
      <w:r w:rsidRPr="00D930AA">
        <w:rPr>
          <w:b/>
          <w:bCs/>
          <w:lang w:val="en-GB"/>
        </w:rPr>
        <w:t xml:space="preserve"> </w:t>
      </w:r>
      <w:proofErr w:type="spellStart"/>
      <w:r w:rsidRPr="00D930AA">
        <w:rPr>
          <w:b/>
          <w:bCs/>
          <w:lang w:val="en-GB"/>
        </w:rPr>
        <w:t>unor</w:t>
      </w:r>
      <w:proofErr w:type="spellEnd"/>
      <w:r w:rsidRPr="00D930AA">
        <w:rPr>
          <w:b/>
          <w:bCs/>
          <w:lang w:val="en-GB"/>
        </w:rPr>
        <w:t xml:space="preserve"> </w:t>
      </w:r>
      <w:proofErr w:type="spellStart"/>
      <w:r w:rsidRPr="00D930AA">
        <w:rPr>
          <w:b/>
          <w:bCs/>
          <w:lang w:val="en-GB"/>
        </w:rPr>
        <w:t>subiecte</w:t>
      </w:r>
      <w:proofErr w:type="spellEnd"/>
      <w:r w:rsidRPr="00D930AA">
        <w:rPr>
          <w:b/>
          <w:bCs/>
          <w:lang w:val="en-GB"/>
        </w:rPr>
        <w:t xml:space="preserve"> tip </w:t>
      </w:r>
      <w:proofErr w:type="spellStart"/>
      <w:r w:rsidRPr="00D930AA">
        <w:rPr>
          <w:b/>
          <w:bCs/>
          <w:lang w:val="en-GB"/>
        </w:rPr>
        <w:t>bacalaureat</w:t>
      </w:r>
      <w:proofErr w:type="spellEnd"/>
      <w:r w:rsidRPr="00D930AA">
        <w:rPr>
          <w:b/>
          <w:bCs/>
          <w:lang w:val="en-GB"/>
        </w:rPr>
        <w:t>.</w:t>
      </w:r>
    </w:p>
    <w:p w14:paraId="477170CA" w14:textId="77777777" w:rsidR="00D930AA" w:rsidRPr="00D930AA" w:rsidRDefault="00D930AA" w:rsidP="00D930AA">
      <w:pPr>
        <w:tabs>
          <w:tab w:val="left" w:pos="1155"/>
        </w:tabs>
        <w:spacing w:line="360" w:lineRule="auto"/>
        <w:rPr>
          <w:b/>
          <w:bCs/>
          <w:lang w:val="en-GB"/>
        </w:rPr>
      </w:pPr>
      <w:r w:rsidRPr="00D930AA">
        <w:rPr>
          <w:b/>
          <w:bCs/>
          <w:lang w:val="en-GB"/>
        </w:rPr>
        <w:t xml:space="preserve">O5: </w:t>
      </w:r>
      <w:proofErr w:type="spellStart"/>
      <w:r w:rsidRPr="00D930AA">
        <w:rPr>
          <w:b/>
          <w:bCs/>
          <w:lang w:val="en-GB"/>
        </w:rPr>
        <w:t>Să</w:t>
      </w:r>
      <w:proofErr w:type="spellEnd"/>
      <w:r w:rsidRPr="00D930AA">
        <w:rPr>
          <w:b/>
          <w:bCs/>
          <w:lang w:val="en-GB"/>
        </w:rPr>
        <w:t xml:space="preserve"> </w:t>
      </w:r>
      <w:proofErr w:type="spellStart"/>
      <w:r w:rsidRPr="00D930AA">
        <w:rPr>
          <w:b/>
          <w:bCs/>
          <w:lang w:val="en-GB"/>
        </w:rPr>
        <w:t>aplice</w:t>
      </w:r>
      <w:proofErr w:type="spellEnd"/>
      <w:r w:rsidRPr="00D930AA">
        <w:rPr>
          <w:b/>
          <w:bCs/>
          <w:lang w:val="en-GB"/>
        </w:rPr>
        <w:t xml:space="preserve"> </w:t>
      </w:r>
      <w:proofErr w:type="spellStart"/>
      <w:r w:rsidRPr="00D930AA">
        <w:rPr>
          <w:b/>
          <w:bCs/>
          <w:lang w:val="en-GB"/>
        </w:rPr>
        <w:t>noțiunile</w:t>
      </w:r>
      <w:proofErr w:type="spellEnd"/>
      <w:r w:rsidRPr="00D930AA">
        <w:rPr>
          <w:b/>
          <w:bCs/>
          <w:lang w:val="en-GB"/>
        </w:rPr>
        <w:t xml:space="preserve"> </w:t>
      </w:r>
      <w:proofErr w:type="spellStart"/>
      <w:r w:rsidRPr="00D930AA">
        <w:rPr>
          <w:b/>
          <w:bCs/>
          <w:lang w:val="en-GB"/>
        </w:rPr>
        <w:t>studiate</w:t>
      </w:r>
      <w:proofErr w:type="spellEnd"/>
      <w:r w:rsidRPr="00D930AA">
        <w:rPr>
          <w:b/>
          <w:bCs/>
          <w:lang w:val="en-GB"/>
        </w:rPr>
        <w:t xml:space="preserve"> anterior </w:t>
      </w:r>
      <w:proofErr w:type="spellStart"/>
      <w:r w:rsidRPr="00D930AA">
        <w:rPr>
          <w:b/>
          <w:bCs/>
          <w:lang w:val="en-GB"/>
        </w:rPr>
        <w:t>în</w:t>
      </w:r>
      <w:proofErr w:type="spellEnd"/>
      <w:r w:rsidRPr="00D930AA">
        <w:rPr>
          <w:b/>
          <w:bCs/>
          <w:lang w:val="en-GB"/>
        </w:rPr>
        <w:t xml:space="preserve"> </w:t>
      </w:r>
      <w:proofErr w:type="spellStart"/>
      <w:r w:rsidRPr="00D930AA">
        <w:rPr>
          <w:b/>
          <w:bCs/>
          <w:lang w:val="en-GB"/>
        </w:rPr>
        <w:t>rezolvarea</w:t>
      </w:r>
      <w:proofErr w:type="spellEnd"/>
      <w:r w:rsidRPr="00D930AA">
        <w:rPr>
          <w:b/>
          <w:bCs/>
          <w:lang w:val="en-GB"/>
        </w:rPr>
        <w:t xml:space="preserve"> </w:t>
      </w:r>
      <w:proofErr w:type="spellStart"/>
      <w:r w:rsidRPr="00D930AA">
        <w:rPr>
          <w:b/>
          <w:bCs/>
          <w:lang w:val="en-GB"/>
        </w:rPr>
        <w:t>exercițiilor</w:t>
      </w:r>
      <w:proofErr w:type="spellEnd"/>
      <w:r w:rsidRPr="00D930AA">
        <w:rPr>
          <w:b/>
          <w:bCs/>
          <w:lang w:val="en-GB"/>
        </w:rPr>
        <w:t xml:space="preserve"> </w:t>
      </w:r>
      <w:proofErr w:type="spellStart"/>
      <w:r w:rsidRPr="00D930AA">
        <w:rPr>
          <w:b/>
          <w:bCs/>
          <w:lang w:val="en-GB"/>
        </w:rPr>
        <w:t>propuse</w:t>
      </w:r>
      <w:proofErr w:type="spellEnd"/>
      <w:r w:rsidRPr="00D930AA">
        <w:rPr>
          <w:b/>
          <w:bCs/>
          <w:lang w:val="en-GB"/>
        </w:rPr>
        <w:t>.</w:t>
      </w:r>
    </w:p>
    <w:p w14:paraId="6600D31E" w14:textId="77777777" w:rsidR="00D930AA" w:rsidRPr="00D930AA" w:rsidRDefault="00D930AA" w:rsidP="00D930AA">
      <w:pPr>
        <w:tabs>
          <w:tab w:val="left" w:pos="1155"/>
        </w:tabs>
        <w:spacing w:line="360" w:lineRule="auto"/>
        <w:rPr>
          <w:b/>
          <w:bCs/>
          <w:lang w:val="en-GB"/>
        </w:rPr>
      </w:pPr>
      <w:r w:rsidRPr="00D930AA">
        <w:rPr>
          <w:b/>
          <w:bCs/>
          <w:lang w:val="en-GB"/>
        </w:rPr>
        <w:t xml:space="preserve">O6: </w:t>
      </w:r>
      <w:proofErr w:type="spellStart"/>
      <w:r w:rsidRPr="00D930AA">
        <w:rPr>
          <w:b/>
          <w:bCs/>
          <w:lang w:val="en-GB"/>
        </w:rPr>
        <w:t>Să</w:t>
      </w:r>
      <w:proofErr w:type="spellEnd"/>
      <w:r w:rsidRPr="00D930AA">
        <w:rPr>
          <w:b/>
          <w:bCs/>
          <w:lang w:val="en-GB"/>
        </w:rPr>
        <w:t xml:space="preserve"> compare </w:t>
      </w:r>
      <w:proofErr w:type="spellStart"/>
      <w:r w:rsidRPr="00D930AA">
        <w:rPr>
          <w:b/>
          <w:bCs/>
          <w:lang w:val="en-GB"/>
        </w:rPr>
        <w:t>soluții</w:t>
      </w:r>
      <w:proofErr w:type="spellEnd"/>
      <w:r w:rsidRPr="00D930AA">
        <w:rPr>
          <w:b/>
          <w:bCs/>
          <w:lang w:val="en-GB"/>
        </w:rPr>
        <w:t xml:space="preserve"> </w:t>
      </w:r>
      <w:proofErr w:type="spellStart"/>
      <w:r w:rsidRPr="00D930AA">
        <w:rPr>
          <w:b/>
          <w:bCs/>
          <w:lang w:val="en-GB"/>
        </w:rPr>
        <w:t>diferite</w:t>
      </w:r>
      <w:proofErr w:type="spellEnd"/>
      <w:r w:rsidRPr="00D930AA">
        <w:rPr>
          <w:b/>
          <w:bCs/>
          <w:lang w:val="en-GB"/>
        </w:rPr>
        <w:t xml:space="preserve"> </w:t>
      </w:r>
      <w:proofErr w:type="spellStart"/>
      <w:r w:rsidRPr="00D930AA">
        <w:rPr>
          <w:b/>
          <w:bCs/>
          <w:lang w:val="en-GB"/>
        </w:rPr>
        <w:t>pentru</w:t>
      </w:r>
      <w:proofErr w:type="spellEnd"/>
      <w:r w:rsidRPr="00D930AA">
        <w:rPr>
          <w:b/>
          <w:bCs/>
          <w:lang w:val="en-GB"/>
        </w:rPr>
        <w:t xml:space="preserve"> </w:t>
      </w:r>
      <w:proofErr w:type="spellStart"/>
      <w:r w:rsidRPr="00D930AA">
        <w:rPr>
          <w:b/>
          <w:bCs/>
          <w:lang w:val="en-GB"/>
        </w:rPr>
        <w:t>aceeași</w:t>
      </w:r>
      <w:proofErr w:type="spellEnd"/>
      <w:r w:rsidRPr="00D930AA">
        <w:rPr>
          <w:b/>
          <w:bCs/>
          <w:lang w:val="en-GB"/>
        </w:rPr>
        <w:t xml:space="preserve"> </w:t>
      </w:r>
      <w:proofErr w:type="spellStart"/>
      <w:r w:rsidRPr="00D930AA">
        <w:rPr>
          <w:b/>
          <w:bCs/>
          <w:lang w:val="en-GB"/>
        </w:rPr>
        <w:t>problemă</w:t>
      </w:r>
      <w:proofErr w:type="spellEnd"/>
      <w:r w:rsidRPr="00D930AA">
        <w:rPr>
          <w:b/>
          <w:bCs/>
          <w:lang w:val="en-GB"/>
        </w:rPr>
        <w:t xml:space="preserve">, </w:t>
      </w:r>
      <w:proofErr w:type="spellStart"/>
      <w:r w:rsidRPr="00D930AA">
        <w:rPr>
          <w:b/>
          <w:bCs/>
          <w:lang w:val="en-GB"/>
        </w:rPr>
        <w:t>urmărind</w:t>
      </w:r>
      <w:proofErr w:type="spellEnd"/>
      <w:r w:rsidRPr="00D930AA">
        <w:rPr>
          <w:b/>
          <w:bCs/>
          <w:lang w:val="en-GB"/>
        </w:rPr>
        <w:t xml:space="preserve"> </w:t>
      </w:r>
      <w:proofErr w:type="spellStart"/>
      <w:r w:rsidRPr="00D930AA">
        <w:rPr>
          <w:b/>
          <w:bCs/>
          <w:lang w:val="en-GB"/>
        </w:rPr>
        <w:t>corectitudinea</w:t>
      </w:r>
      <w:proofErr w:type="spellEnd"/>
      <w:r w:rsidRPr="00D930AA">
        <w:rPr>
          <w:b/>
          <w:bCs/>
          <w:lang w:val="en-GB"/>
        </w:rPr>
        <w:t xml:space="preserve"> </w:t>
      </w:r>
      <w:proofErr w:type="spellStart"/>
      <w:r w:rsidRPr="00D930AA">
        <w:rPr>
          <w:b/>
          <w:bCs/>
          <w:lang w:val="en-GB"/>
        </w:rPr>
        <w:t>și</w:t>
      </w:r>
      <w:proofErr w:type="spellEnd"/>
      <w:r w:rsidRPr="00D930AA">
        <w:rPr>
          <w:b/>
          <w:bCs/>
          <w:lang w:val="en-GB"/>
        </w:rPr>
        <w:t xml:space="preserve"> </w:t>
      </w:r>
      <w:proofErr w:type="spellStart"/>
      <w:r w:rsidRPr="00D930AA">
        <w:rPr>
          <w:b/>
          <w:bCs/>
          <w:lang w:val="en-GB"/>
        </w:rPr>
        <w:t>eficiența</w:t>
      </w:r>
      <w:proofErr w:type="spellEnd"/>
      <w:r w:rsidRPr="00D930AA">
        <w:rPr>
          <w:b/>
          <w:bCs/>
          <w:lang w:val="en-GB"/>
        </w:rPr>
        <w:t xml:space="preserve"> </w:t>
      </w:r>
      <w:proofErr w:type="spellStart"/>
      <w:r w:rsidRPr="00D930AA">
        <w:rPr>
          <w:b/>
          <w:bCs/>
          <w:lang w:val="en-GB"/>
        </w:rPr>
        <w:t>algoritmică</w:t>
      </w:r>
      <w:proofErr w:type="spellEnd"/>
      <w:r w:rsidRPr="00D930AA">
        <w:rPr>
          <w:b/>
          <w:bCs/>
          <w:lang w:val="en-GB"/>
        </w:rPr>
        <w:t>.</w:t>
      </w:r>
    </w:p>
    <w:p w14:paraId="32B9F431" w14:textId="77777777" w:rsidR="00283DEE" w:rsidRPr="00453843" w:rsidRDefault="00283DEE" w:rsidP="00D930AA">
      <w:pPr>
        <w:tabs>
          <w:tab w:val="left" w:pos="1155"/>
        </w:tabs>
        <w:spacing w:line="360" w:lineRule="auto"/>
        <w:rPr>
          <w:b/>
          <w:bCs/>
        </w:rPr>
      </w:pPr>
    </w:p>
    <w:p w14:paraId="22D9D4D1" w14:textId="77777777" w:rsidR="00283DEE" w:rsidRPr="00453843" w:rsidRDefault="00283DEE" w:rsidP="00283DEE">
      <w:pPr>
        <w:tabs>
          <w:tab w:val="left" w:pos="1155"/>
        </w:tabs>
        <w:spacing w:line="360" w:lineRule="auto"/>
        <w:jc w:val="center"/>
        <w:rPr>
          <w:b/>
          <w:bCs/>
        </w:rPr>
      </w:pPr>
    </w:p>
    <w:p w14:paraId="19C627AD" w14:textId="77777777" w:rsidR="00283DEE" w:rsidRPr="00453843" w:rsidRDefault="00283DEE" w:rsidP="00283DEE">
      <w:pPr>
        <w:tabs>
          <w:tab w:val="left" w:pos="1155"/>
        </w:tabs>
        <w:spacing w:line="360" w:lineRule="auto"/>
        <w:jc w:val="center"/>
        <w:rPr>
          <w:b/>
          <w:bCs/>
        </w:rPr>
      </w:pPr>
    </w:p>
    <w:p w14:paraId="61ECD1D7" w14:textId="77777777" w:rsidR="00283DEE" w:rsidRPr="00453843" w:rsidRDefault="00283DEE" w:rsidP="00283DEE">
      <w:pPr>
        <w:tabs>
          <w:tab w:val="left" w:pos="1155"/>
        </w:tabs>
        <w:spacing w:line="360" w:lineRule="auto"/>
        <w:jc w:val="center"/>
        <w:rPr>
          <w:b/>
          <w:bCs/>
        </w:rPr>
      </w:pPr>
    </w:p>
    <w:p w14:paraId="553B1592" w14:textId="77777777" w:rsidR="00283DEE" w:rsidRPr="00453843" w:rsidRDefault="00283DEE" w:rsidP="00283DEE">
      <w:pPr>
        <w:tabs>
          <w:tab w:val="left" w:pos="1155"/>
        </w:tabs>
        <w:spacing w:line="360" w:lineRule="auto"/>
        <w:jc w:val="center"/>
        <w:rPr>
          <w:b/>
          <w:bCs/>
        </w:rPr>
      </w:pPr>
      <w:r w:rsidRPr="00453843">
        <w:rPr>
          <w:b/>
          <w:bCs/>
        </w:rPr>
        <w:t>DESFĂŞURAREA LECŢIEI</w:t>
      </w:r>
    </w:p>
    <w:tbl>
      <w:tblPr>
        <w:tblW w:w="14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33"/>
        <w:gridCol w:w="2182"/>
        <w:gridCol w:w="1007"/>
        <w:gridCol w:w="2574"/>
        <w:gridCol w:w="2563"/>
        <w:gridCol w:w="2300"/>
        <w:gridCol w:w="1781"/>
      </w:tblGrid>
      <w:tr w:rsidR="00283DEE" w:rsidRPr="00453843" w14:paraId="0046B1D9" w14:textId="77777777" w:rsidTr="003E267C">
        <w:trPr>
          <w:trHeight w:val="1922"/>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6B77487" w14:textId="77777777" w:rsidR="00283DEE" w:rsidRPr="00453843" w:rsidRDefault="00283DEE" w:rsidP="003E267C">
            <w:pPr>
              <w:tabs>
                <w:tab w:val="left" w:pos="1155"/>
              </w:tabs>
              <w:spacing w:line="360" w:lineRule="auto"/>
              <w:jc w:val="center"/>
              <w:rPr>
                <w:b/>
                <w:bCs/>
              </w:rPr>
            </w:pPr>
            <w:r w:rsidRPr="00453843">
              <w:rPr>
                <w:b/>
                <w:bCs/>
              </w:rPr>
              <w:t xml:space="preserve">EVENIMENTELE INSTRUCŢIONALE / etapele </w:t>
            </w:r>
            <w:proofErr w:type="spellStart"/>
            <w:r w:rsidRPr="00453843">
              <w:rPr>
                <w:b/>
                <w:bCs/>
              </w:rPr>
              <w:t>lecţiei</w:t>
            </w:r>
            <w:proofErr w:type="spellEnd"/>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6FE4DDC" w14:textId="77777777" w:rsidR="00283DEE" w:rsidRPr="00453843" w:rsidRDefault="00283DEE" w:rsidP="003E267C">
            <w:pPr>
              <w:tabs>
                <w:tab w:val="left" w:pos="1155"/>
              </w:tabs>
              <w:spacing w:line="360" w:lineRule="auto"/>
              <w:jc w:val="center"/>
              <w:rPr>
                <w:b/>
                <w:bCs/>
              </w:rPr>
            </w:pPr>
            <w:r w:rsidRPr="00453843">
              <w:rPr>
                <w:b/>
                <w:bCs/>
              </w:rPr>
              <w:t>INDICATIVUL OBIECTIVULUI(ELOR) OPERAŢIONAL(E) VIZAT(E)</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4FDE38F" w14:textId="77777777" w:rsidR="00283DEE" w:rsidRPr="00453843" w:rsidRDefault="00283DEE" w:rsidP="003E267C">
            <w:pPr>
              <w:tabs>
                <w:tab w:val="left" w:pos="1155"/>
              </w:tabs>
              <w:spacing w:line="360" w:lineRule="auto"/>
              <w:jc w:val="center"/>
              <w:rPr>
                <w:b/>
                <w:bCs/>
              </w:rPr>
            </w:pPr>
            <w:r w:rsidRPr="00453843">
              <w:rPr>
                <w:b/>
                <w:bCs/>
              </w:rPr>
              <w:t>TIMP ALOCAT fiecărei etape (minute)</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B0FE1B4" w14:textId="77777777" w:rsidR="00283DEE" w:rsidRPr="00453843" w:rsidRDefault="00283DEE" w:rsidP="003E267C">
            <w:pPr>
              <w:tabs>
                <w:tab w:val="left" w:pos="1155"/>
              </w:tabs>
              <w:spacing w:line="360" w:lineRule="auto"/>
              <w:jc w:val="center"/>
              <w:rPr>
                <w:b/>
                <w:bCs/>
              </w:rPr>
            </w:pPr>
            <w:r w:rsidRPr="00453843">
              <w:rPr>
                <w:b/>
                <w:bCs/>
              </w:rPr>
              <w:t>ACTIVITATEA PROFESORULUI (</w:t>
            </w:r>
            <w:proofErr w:type="spellStart"/>
            <w:r w:rsidRPr="00453843">
              <w:rPr>
                <w:b/>
                <w:bCs/>
              </w:rPr>
              <w:t>activităţi</w:t>
            </w:r>
            <w:proofErr w:type="spellEnd"/>
            <w:r w:rsidRPr="00453843">
              <w:rPr>
                <w:b/>
                <w:bCs/>
              </w:rPr>
              <w:t xml:space="preserve"> </w:t>
            </w:r>
            <w:proofErr w:type="spellStart"/>
            <w:r w:rsidRPr="00453843">
              <w:rPr>
                <w:b/>
                <w:bCs/>
              </w:rPr>
              <w:t>şi</w:t>
            </w:r>
            <w:proofErr w:type="spellEnd"/>
            <w:r w:rsidRPr="00453843">
              <w:rPr>
                <w:b/>
                <w:bCs/>
              </w:rPr>
              <w:t xml:space="preserve"> </w:t>
            </w:r>
            <w:proofErr w:type="spellStart"/>
            <w:r w:rsidRPr="00453843">
              <w:rPr>
                <w:b/>
                <w:bCs/>
              </w:rPr>
              <w:t>acţiuni</w:t>
            </w:r>
            <w:proofErr w:type="spellEnd"/>
            <w:r w:rsidRPr="00453843">
              <w:rPr>
                <w:b/>
                <w:bCs/>
              </w:rPr>
              <w:t xml:space="preserve"> </w:t>
            </w:r>
            <w:proofErr w:type="spellStart"/>
            <w:r w:rsidRPr="00453843">
              <w:rPr>
                <w:b/>
                <w:bCs/>
              </w:rPr>
              <w:t>iniţiate</w:t>
            </w:r>
            <w:proofErr w:type="spellEnd"/>
            <w:r w:rsidRPr="00453843">
              <w:rPr>
                <w:b/>
                <w:bCs/>
              </w:rPr>
              <w:t xml:space="preserve"> </w:t>
            </w:r>
            <w:proofErr w:type="spellStart"/>
            <w:r w:rsidRPr="00453843">
              <w:rPr>
                <w:b/>
                <w:bCs/>
              </w:rPr>
              <w:t>şi</w:t>
            </w:r>
            <w:proofErr w:type="spellEnd"/>
            <w:r w:rsidRPr="00453843">
              <w:rPr>
                <w:b/>
                <w:bCs/>
              </w:rPr>
              <w:t xml:space="preserve"> realizate în fiecare etapă a </w:t>
            </w:r>
            <w:proofErr w:type="spellStart"/>
            <w:r w:rsidRPr="00453843">
              <w:rPr>
                <w:b/>
                <w:bCs/>
              </w:rPr>
              <w:t>lecţiei</w:t>
            </w:r>
            <w:proofErr w:type="spellEnd"/>
            <w:r w:rsidRPr="00453843">
              <w:rPr>
                <w:b/>
                <w:bCs/>
              </w:rPr>
              <w:t>)</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B52A0DD" w14:textId="77777777" w:rsidR="00283DEE" w:rsidRPr="00453843" w:rsidRDefault="00283DEE" w:rsidP="003E267C">
            <w:pPr>
              <w:tabs>
                <w:tab w:val="left" w:pos="1155"/>
              </w:tabs>
              <w:spacing w:line="360" w:lineRule="auto"/>
              <w:jc w:val="center"/>
              <w:rPr>
                <w:b/>
                <w:bCs/>
              </w:rPr>
            </w:pPr>
            <w:r w:rsidRPr="00453843">
              <w:rPr>
                <w:b/>
                <w:bCs/>
              </w:rPr>
              <w:t>ACTIVITATEA ELEVILOR (ce vor face concret în fiecare etapă)</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BF21C65" w14:textId="77777777" w:rsidR="00283DEE" w:rsidRPr="00453843" w:rsidRDefault="00283DEE" w:rsidP="003E267C">
            <w:pPr>
              <w:tabs>
                <w:tab w:val="left" w:pos="1155"/>
              </w:tabs>
              <w:spacing w:line="360" w:lineRule="auto"/>
              <w:jc w:val="center"/>
              <w:rPr>
                <w:b/>
                <w:bCs/>
              </w:rPr>
            </w:pPr>
            <w:r w:rsidRPr="00453843">
              <w:rPr>
                <w:b/>
                <w:bCs/>
              </w:rPr>
              <w:t>METODE, PROCEDEE DIDACTICE ŞI MIJLOACE DE ÎNVĂŢĂMÂNT UTILIZATE ÎN FIECARE ETAPĂ A LECŢIEI</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2382DED" w14:textId="77777777" w:rsidR="00283DEE" w:rsidRPr="00453843" w:rsidRDefault="00283DEE" w:rsidP="003E267C">
            <w:pPr>
              <w:tabs>
                <w:tab w:val="left" w:pos="1155"/>
              </w:tabs>
              <w:spacing w:line="360" w:lineRule="auto"/>
              <w:jc w:val="center"/>
              <w:rPr>
                <w:b/>
                <w:bCs/>
              </w:rPr>
            </w:pPr>
            <w:r w:rsidRPr="00453843">
              <w:rPr>
                <w:b/>
                <w:bCs/>
              </w:rPr>
              <w:t xml:space="preserve">MODALITĂŢI DE EVALUARE (tipul de evaluare, metoda, instrumentul de evaluare folosit în fiecare etapă a </w:t>
            </w:r>
            <w:proofErr w:type="spellStart"/>
            <w:r w:rsidRPr="00453843">
              <w:rPr>
                <w:b/>
                <w:bCs/>
              </w:rPr>
              <w:t>lecţiei</w:t>
            </w:r>
            <w:proofErr w:type="spellEnd"/>
            <w:r w:rsidRPr="00453843">
              <w:rPr>
                <w:b/>
                <w:bCs/>
              </w:rPr>
              <w:t>)</w:t>
            </w:r>
          </w:p>
        </w:tc>
      </w:tr>
      <w:tr w:rsidR="00283DEE" w:rsidRPr="00453843" w14:paraId="42537525" w14:textId="77777777" w:rsidTr="003E267C">
        <w:trPr>
          <w:trHeight w:val="300"/>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3216FA8" w14:textId="77777777" w:rsidR="00283DEE" w:rsidRPr="00453843" w:rsidRDefault="00283DEE" w:rsidP="003E267C">
            <w:pPr>
              <w:tabs>
                <w:tab w:val="left" w:pos="1155"/>
              </w:tabs>
              <w:spacing w:line="360" w:lineRule="auto"/>
              <w:jc w:val="center"/>
              <w:rPr>
                <w:b/>
                <w:bCs/>
              </w:rPr>
            </w:pPr>
            <w:r w:rsidRPr="00453843">
              <w:rPr>
                <w:b/>
                <w:bCs/>
              </w:rPr>
              <w:t>1</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4C53EC0" w14:textId="77777777" w:rsidR="00283DEE" w:rsidRPr="00453843" w:rsidRDefault="00283DEE" w:rsidP="003E267C">
            <w:pPr>
              <w:tabs>
                <w:tab w:val="left" w:pos="1155"/>
              </w:tabs>
              <w:spacing w:line="360" w:lineRule="auto"/>
              <w:jc w:val="center"/>
              <w:rPr>
                <w:b/>
                <w:bCs/>
              </w:rPr>
            </w:pPr>
            <w:r w:rsidRPr="00453843">
              <w:rPr>
                <w:b/>
                <w:bCs/>
              </w:rPr>
              <w:t>2</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E050EE3" w14:textId="77777777" w:rsidR="00283DEE" w:rsidRPr="00453843" w:rsidRDefault="00283DEE" w:rsidP="003E267C">
            <w:pPr>
              <w:tabs>
                <w:tab w:val="left" w:pos="1155"/>
              </w:tabs>
              <w:spacing w:line="360" w:lineRule="auto"/>
              <w:jc w:val="center"/>
              <w:rPr>
                <w:b/>
                <w:bCs/>
              </w:rPr>
            </w:pPr>
            <w:r w:rsidRPr="00453843">
              <w:rPr>
                <w:b/>
                <w:bCs/>
              </w:rPr>
              <w:t>3</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318EAB6" w14:textId="77777777" w:rsidR="00283DEE" w:rsidRPr="00453843" w:rsidRDefault="00283DEE" w:rsidP="003E267C">
            <w:pPr>
              <w:tabs>
                <w:tab w:val="left" w:pos="1155"/>
              </w:tabs>
              <w:spacing w:line="360" w:lineRule="auto"/>
              <w:jc w:val="center"/>
              <w:rPr>
                <w:b/>
                <w:bCs/>
              </w:rPr>
            </w:pPr>
            <w:r w:rsidRPr="00453843">
              <w:rPr>
                <w:b/>
                <w:bCs/>
              </w:rPr>
              <w:t>4</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DF13690" w14:textId="77777777" w:rsidR="00283DEE" w:rsidRPr="00453843" w:rsidRDefault="00283DEE" w:rsidP="003E267C">
            <w:pPr>
              <w:tabs>
                <w:tab w:val="left" w:pos="1155"/>
              </w:tabs>
              <w:spacing w:line="360" w:lineRule="auto"/>
              <w:jc w:val="center"/>
              <w:rPr>
                <w:b/>
                <w:bCs/>
              </w:rPr>
            </w:pPr>
            <w:r w:rsidRPr="00453843">
              <w:rPr>
                <w:b/>
                <w:bCs/>
              </w:rPr>
              <w:t>5</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9C7021D" w14:textId="77777777" w:rsidR="00283DEE" w:rsidRPr="00453843" w:rsidRDefault="00283DEE" w:rsidP="003E267C">
            <w:pPr>
              <w:tabs>
                <w:tab w:val="left" w:pos="1155"/>
              </w:tabs>
              <w:spacing w:line="360" w:lineRule="auto"/>
              <w:jc w:val="center"/>
              <w:rPr>
                <w:b/>
                <w:bCs/>
              </w:rPr>
            </w:pPr>
            <w:r w:rsidRPr="00453843">
              <w:rPr>
                <w:b/>
                <w:bCs/>
              </w:rPr>
              <w:t>6</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2A8D72C" w14:textId="77777777" w:rsidR="00283DEE" w:rsidRPr="00453843" w:rsidRDefault="00283DEE" w:rsidP="003E267C">
            <w:pPr>
              <w:tabs>
                <w:tab w:val="left" w:pos="1155"/>
              </w:tabs>
              <w:spacing w:line="360" w:lineRule="auto"/>
              <w:jc w:val="center"/>
              <w:rPr>
                <w:b/>
                <w:bCs/>
              </w:rPr>
            </w:pPr>
            <w:r w:rsidRPr="00453843">
              <w:rPr>
                <w:b/>
                <w:bCs/>
              </w:rPr>
              <w:t>7</w:t>
            </w:r>
          </w:p>
        </w:tc>
      </w:tr>
      <w:tr w:rsidR="00283DEE" w:rsidRPr="00453843" w14:paraId="233641A2" w14:textId="77777777" w:rsidTr="003E267C">
        <w:trPr>
          <w:trHeight w:val="1258"/>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6C1F532" w14:textId="77777777" w:rsidR="00283DEE" w:rsidRPr="00453843" w:rsidRDefault="00283DEE" w:rsidP="003E267C">
            <w:pPr>
              <w:tabs>
                <w:tab w:val="left" w:pos="1155"/>
              </w:tabs>
              <w:spacing w:line="360" w:lineRule="auto"/>
              <w:jc w:val="center"/>
              <w:rPr>
                <w:b/>
                <w:bCs/>
              </w:rPr>
            </w:pPr>
            <w:r w:rsidRPr="00453843">
              <w:rPr>
                <w:b/>
                <w:bCs/>
                <w:i/>
              </w:rPr>
              <w:t xml:space="preserve">Moment organizatoric, Captarea </w:t>
            </w:r>
            <w:proofErr w:type="spellStart"/>
            <w:r w:rsidRPr="00453843">
              <w:rPr>
                <w:b/>
                <w:bCs/>
                <w:i/>
              </w:rPr>
              <w:t>atenţiei</w:t>
            </w:r>
            <w:proofErr w:type="spellEnd"/>
            <w:r w:rsidRPr="00453843">
              <w:rPr>
                <w:b/>
                <w:bCs/>
              </w:rPr>
              <w:t xml:space="preserve"> </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9E83018" w14:textId="77777777" w:rsidR="00283DEE" w:rsidRPr="00453843" w:rsidRDefault="00283DEE" w:rsidP="003E267C">
            <w:pPr>
              <w:tabs>
                <w:tab w:val="left" w:pos="1155"/>
              </w:tabs>
              <w:spacing w:line="360" w:lineRule="auto"/>
              <w:jc w:val="center"/>
              <w:rPr>
                <w:b/>
                <w:bCs/>
              </w:rPr>
            </w:pPr>
            <w:r w:rsidRPr="00453843">
              <w:rPr>
                <w:b/>
                <w:bCs/>
              </w:rPr>
              <w:t>-</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B89D3A6" w14:textId="77777777" w:rsidR="00283DEE" w:rsidRPr="00453843" w:rsidRDefault="00283DEE" w:rsidP="003E267C">
            <w:pPr>
              <w:tabs>
                <w:tab w:val="left" w:pos="1155"/>
              </w:tabs>
              <w:spacing w:line="360" w:lineRule="auto"/>
              <w:jc w:val="center"/>
              <w:rPr>
                <w:b/>
                <w:bCs/>
              </w:rPr>
            </w:pPr>
            <w:r w:rsidRPr="00453843">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189535C" w14:textId="57AA3104" w:rsidR="00283DEE" w:rsidRPr="00453843" w:rsidRDefault="00283DEE" w:rsidP="003E267C">
            <w:pPr>
              <w:tabs>
                <w:tab w:val="left" w:pos="1155"/>
              </w:tabs>
              <w:spacing w:line="360" w:lineRule="auto"/>
              <w:jc w:val="center"/>
              <w:rPr>
                <w:b/>
                <w:bCs/>
              </w:rPr>
            </w:pPr>
            <w:r w:rsidRPr="00553C81">
              <w:rPr>
                <w:b/>
                <w:bCs/>
              </w:rPr>
              <w:t xml:space="preserve">Asigură climatul necesar desfășurării lecției, verifică prezența și pregătirea materialelor. </w:t>
            </w:r>
            <w:r w:rsidR="009E7BD4" w:rsidRPr="009E7BD4">
              <w:rPr>
                <w:b/>
                <w:bCs/>
              </w:rPr>
              <w:t xml:space="preserve">Anunță </w:t>
            </w:r>
            <w:r w:rsidR="009E7BD4" w:rsidRPr="009E7BD4">
              <w:rPr>
                <w:b/>
                <w:bCs/>
              </w:rPr>
              <w:lastRenderedPageBreak/>
              <w:t>tema lecției și explică importanța recapitulării subiectelor tip bacalaureat pentru pregătirea examenului.</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0C4FB1EA" w14:textId="77777777" w:rsidR="00283DEE" w:rsidRPr="00453843" w:rsidRDefault="00283DEE" w:rsidP="003E267C">
            <w:pPr>
              <w:tabs>
                <w:tab w:val="left" w:pos="1155"/>
              </w:tabs>
              <w:spacing w:line="360" w:lineRule="auto"/>
              <w:jc w:val="center"/>
              <w:rPr>
                <w:b/>
                <w:bCs/>
              </w:rPr>
            </w:pPr>
            <w:r w:rsidRPr="00453843">
              <w:rPr>
                <w:b/>
                <w:bCs/>
              </w:rPr>
              <w:lastRenderedPageBreak/>
              <w:t>- pregătesc materialele didactice pentru lecție;</w:t>
            </w:r>
          </w:p>
          <w:p w14:paraId="6869080B" w14:textId="77777777" w:rsidR="00283DEE" w:rsidRPr="00453843" w:rsidRDefault="00283DEE" w:rsidP="003E267C">
            <w:pPr>
              <w:tabs>
                <w:tab w:val="left" w:pos="1155"/>
              </w:tabs>
              <w:spacing w:line="360" w:lineRule="auto"/>
              <w:jc w:val="center"/>
              <w:rPr>
                <w:b/>
                <w:bCs/>
              </w:rPr>
            </w:pPr>
            <w:r w:rsidRPr="00453843">
              <w:rPr>
                <w:b/>
                <w:bCs/>
              </w:rPr>
              <w:t>- sunt atenți la indicațiile profesorului;</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20666F84" w14:textId="77777777" w:rsidR="00283DEE" w:rsidRPr="00453843" w:rsidRDefault="00283DEE" w:rsidP="003E267C">
            <w:pPr>
              <w:tabs>
                <w:tab w:val="left" w:pos="1155"/>
              </w:tabs>
              <w:spacing w:line="360" w:lineRule="auto"/>
              <w:jc w:val="center"/>
              <w:rPr>
                <w:b/>
                <w:bCs/>
              </w:rPr>
            </w:pPr>
            <w:r w:rsidRPr="00453843">
              <w:rPr>
                <w:b/>
                <w:bCs/>
              </w:rPr>
              <w:t>Conversația didactică</w:t>
            </w:r>
            <w:r>
              <w:rPr>
                <w:b/>
                <w:bCs/>
              </w:rPr>
              <w:t>, explicația</w:t>
            </w:r>
          </w:p>
          <w:p w14:paraId="14D0F120" w14:textId="77777777" w:rsidR="00283DEE" w:rsidRPr="00453843" w:rsidRDefault="00283DEE" w:rsidP="003E267C">
            <w:pPr>
              <w:tabs>
                <w:tab w:val="left" w:pos="1155"/>
              </w:tabs>
              <w:spacing w:line="360" w:lineRule="auto"/>
              <w:jc w:val="center"/>
              <w:rPr>
                <w:b/>
                <w:bCs/>
              </w:rPr>
            </w:pP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2EBF07C2" w14:textId="77777777" w:rsidR="00283DEE" w:rsidRPr="00453843" w:rsidRDefault="00283DEE" w:rsidP="003E267C">
            <w:pPr>
              <w:tabs>
                <w:tab w:val="left" w:pos="1155"/>
              </w:tabs>
              <w:spacing w:line="360" w:lineRule="auto"/>
              <w:jc w:val="center"/>
              <w:rPr>
                <w:b/>
                <w:bCs/>
              </w:rPr>
            </w:pPr>
            <w:r w:rsidRPr="00453843">
              <w:rPr>
                <w:b/>
                <w:bCs/>
              </w:rPr>
              <w:t>Observația sistematică</w:t>
            </w:r>
          </w:p>
          <w:p w14:paraId="71995A9E" w14:textId="77777777" w:rsidR="00283DEE" w:rsidRPr="00453843" w:rsidRDefault="00283DEE" w:rsidP="003E267C">
            <w:pPr>
              <w:tabs>
                <w:tab w:val="left" w:pos="1155"/>
              </w:tabs>
              <w:spacing w:line="360" w:lineRule="auto"/>
              <w:jc w:val="center"/>
              <w:rPr>
                <w:b/>
                <w:bCs/>
              </w:rPr>
            </w:pPr>
          </w:p>
        </w:tc>
      </w:tr>
      <w:tr w:rsidR="00283DEE" w:rsidRPr="00453843" w14:paraId="495537A3" w14:textId="77777777" w:rsidTr="003E267C">
        <w:trPr>
          <w:trHeight w:val="317"/>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73809C6B" w14:textId="77777777" w:rsidR="00283DEE" w:rsidRPr="00453843" w:rsidRDefault="00283DEE" w:rsidP="003E267C">
            <w:pPr>
              <w:tabs>
                <w:tab w:val="left" w:pos="1155"/>
              </w:tabs>
              <w:spacing w:line="360" w:lineRule="auto"/>
              <w:jc w:val="center"/>
              <w:rPr>
                <w:b/>
                <w:bCs/>
              </w:rPr>
            </w:pPr>
            <w:r w:rsidRPr="00453843">
              <w:rPr>
                <w:b/>
                <w:bCs/>
                <w:i/>
              </w:rPr>
              <w:t xml:space="preserve">Reactualizarea </w:t>
            </w:r>
            <w:proofErr w:type="spellStart"/>
            <w:r w:rsidRPr="00453843">
              <w:rPr>
                <w:b/>
                <w:bCs/>
                <w:i/>
              </w:rPr>
              <w:t>cunoştinţelor</w:t>
            </w:r>
            <w:proofErr w:type="spellEnd"/>
            <w:r w:rsidRPr="00453843">
              <w:rPr>
                <w:b/>
                <w:bCs/>
                <w:i/>
              </w:rPr>
              <w:t xml:space="preserve"> anterioare necesare </w:t>
            </w:r>
            <w:proofErr w:type="spellStart"/>
            <w:r w:rsidRPr="00453843">
              <w:rPr>
                <w:b/>
                <w:bCs/>
                <w:i/>
              </w:rPr>
              <w:t>învăţării</w:t>
            </w:r>
            <w:proofErr w:type="spellEnd"/>
            <w:r w:rsidRPr="00453843">
              <w:rPr>
                <w:b/>
                <w:bCs/>
                <w:i/>
              </w:rPr>
              <w:t xml:space="preserve"> care urmează</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27FDBA65" w14:textId="77777777" w:rsidR="00283DEE" w:rsidRPr="00453843" w:rsidRDefault="00283DEE" w:rsidP="003E267C">
            <w:pPr>
              <w:tabs>
                <w:tab w:val="left" w:pos="1155"/>
              </w:tabs>
              <w:spacing w:line="360" w:lineRule="auto"/>
              <w:jc w:val="center"/>
              <w:rPr>
                <w:b/>
                <w:bCs/>
              </w:rPr>
            </w:pPr>
          </w:p>
          <w:p w14:paraId="4BE4828B" w14:textId="77777777" w:rsidR="00283DEE" w:rsidRPr="00453843" w:rsidRDefault="00283DEE" w:rsidP="003E267C">
            <w:pPr>
              <w:tabs>
                <w:tab w:val="left" w:pos="1155"/>
              </w:tabs>
              <w:spacing w:line="360" w:lineRule="auto"/>
              <w:jc w:val="center"/>
              <w:rPr>
                <w:b/>
                <w:bCs/>
              </w:rPr>
            </w:pPr>
            <w:r w:rsidRPr="00453843">
              <w:rPr>
                <w:b/>
                <w:bCs/>
              </w:rPr>
              <w:t>O1</w:t>
            </w:r>
          </w:p>
          <w:p w14:paraId="1870DDC6" w14:textId="77777777" w:rsidR="00283DEE" w:rsidRPr="00453843" w:rsidRDefault="00283DEE" w:rsidP="003E267C">
            <w:pPr>
              <w:tabs>
                <w:tab w:val="left" w:pos="1155"/>
              </w:tabs>
              <w:spacing w:line="360" w:lineRule="auto"/>
              <w:jc w:val="center"/>
              <w:rPr>
                <w:b/>
                <w:bCs/>
              </w:rPr>
            </w:pPr>
            <w:r w:rsidRPr="00453843">
              <w:rPr>
                <w:b/>
                <w:bCs/>
              </w:rPr>
              <w:t>O2</w:t>
            </w:r>
          </w:p>
          <w:p w14:paraId="3CF8AF26" w14:textId="77777777" w:rsidR="00283DEE" w:rsidRPr="00453843" w:rsidRDefault="00283DEE" w:rsidP="003E267C">
            <w:pPr>
              <w:tabs>
                <w:tab w:val="left" w:pos="1155"/>
              </w:tabs>
              <w:spacing w:line="360" w:lineRule="auto"/>
              <w:jc w:val="center"/>
              <w:rPr>
                <w:b/>
                <w:bCs/>
              </w:rPr>
            </w:pP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B6423D1" w14:textId="490ED8B2" w:rsidR="00283DEE" w:rsidRPr="00453843" w:rsidRDefault="0033598C" w:rsidP="003E267C">
            <w:pPr>
              <w:tabs>
                <w:tab w:val="left" w:pos="1155"/>
              </w:tabs>
              <w:spacing w:line="360" w:lineRule="auto"/>
              <w:jc w:val="center"/>
              <w:rPr>
                <w:b/>
                <w:bCs/>
              </w:rPr>
            </w:pPr>
            <w:r>
              <w:rPr>
                <w:b/>
                <w:bCs/>
              </w:rPr>
              <w:t>7</w:t>
            </w:r>
            <w:r w:rsidR="00283DEE" w:rsidRPr="00453843">
              <w:rPr>
                <w:b/>
                <w:bCs/>
              </w:rPr>
              <w:t xml:space="preserve">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BBEC8B1" w14:textId="77777777" w:rsidR="00283DEE" w:rsidRPr="00453843" w:rsidRDefault="00283DEE" w:rsidP="003E267C">
            <w:pPr>
              <w:tabs>
                <w:tab w:val="left" w:pos="1155"/>
              </w:tabs>
              <w:spacing w:line="360" w:lineRule="auto"/>
              <w:jc w:val="center"/>
              <w:rPr>
                <w:b/>
                <w:bCs/>
              </w:rPr>
            </w:pPr>
            <w:r w:rsidRPr="00C51204">
              <w:rPr>
                <w:b/>
                <w:bCs/>
              </w:rPr>
              <w:t>Adresează întrebări despre structura probei de Bacalaureat la Informatică și despre tipurile de probleme întâlnite: algoritmi, structuri de date, grafuri, eficiență, subprograme.</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125F7E2" w14:textId="77777777" w:rsidR="00283DEE" w:rsidRPr="00453843" w:rsidRDefault="00283DEE" w:rsidP="003E267C">
            <w:pPr>
              <w:tabs>
                <w:tab w:val="left" w:pos="1155"/>
              </w:tabs>
              <w:spacing w:line="360" w:lineRule="auto"/>
              <w:jc w:val="center"/>
              <w:rPr>
                <w:b/>
                <w:bCs/>
              </w:rPr>
            </w:pPr>
            <w:r w:rsidRPr="00C51204">
              <w:rPr>
                <w:b/>
                <w:bCs/>
              </w:rPr>
              <w:t>Răspund la întrebări, își amintesc noțiuni studiate anterior și identifică tipuri de cerințe.</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48A35AD0" w14:textId="77777777" w:rsidR="00283DEE" w:rsidRPr="00453843" w:rsidRDefault="00283DEE" w:rsidP="003E267C">
            <w:pPr>
              <w:tabs>
                <w:tab w:val="left" w:pos="1155"/>
              </w:tabs>
              <w:spacing w:line="360" w:lineRule="auto"/>
              <w:jc w:val="center"/>
              <w:rPr>
                <w:b/>
                <w:bCs/>
              </w:rPr>
            </w:pPr>
            <w:r w:rsidRPr="00453843">
              <w:rPr>
                <w:b/>
                <w:bCs/>
              </w:rPr>
              <w:t>Explicația,</w:t>
            </w:r>
          </w:p>
          <w:p w14:paraId="3DDFC2DE" w14:textId="77777777" w:rsidR="00283DEE" w:rsidRPr="00453843" w:rsidRDefault="00283DEE" w:rsidP="003E267C">
            <w:pPr>
              <w:tabs>
                <w:tab w:val="left" w:pos="1155"/>
              </w:tabs>
              <w:spacing w:line="360" w:lineRule="auto"/>
              <w:jc w:val="center"/>
              <w:rPr>
                <w:b/>
                <w:bCs/>
              </w:rPr>
            </w:pPr>
            <w:r w:rsidRPr="00464CB3">
              <w:rPr>
                <w:b/>
                <w:bCs/>
              </w:rPr>
              <w:t>Conversația euristică</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4C43884D" w14:textId="77777777" w:rsidR="00283DEE" w:rsidRPr="00453843" w:rsidRDefault="00283DEE" w:rsidP="003E267C">
            <w:pPr>
              <w:tabs>
                <w:tab w:val="left" w:pos="1155"/>
              </w:tabs>
              <w:spacing w:line="360" w:lineRule="auto"/>
              <w:jc w:val="center"/>
              <w:rPr>
                <w:b/>
                <w:bCs/>
              </w:rPr>
            </w:pPr>
            <w:r w:rsidRPr="00453843">
              <w:rPr>
                <w:b/>
                <w:bCs/>
              </w:rPr>
              <w:t>Întrebări punctuale,</w:t>
            </w:r>
          </w:p>
          <w:p w14:paraId="55D0E104" w14:textId="77777777" w:rsidR="00283DEE" w:rsidRPr="00453843" w:rsidRDefault="00283DEE" w:rsidP="003E267C">
            <w:pPr>
              <w:tabs>
                <w:tab w:val="left" w:pos="1155"/>
              </w:tabs>
              <w:spacing w:line="360" w:lineRule="auto"/>
              <w:jc w:val="center"/>
              <w:rPr>
                <w:b/>
                <w:bCs/>
              </w:rPr>
            </w:pPr>
            <w:r w:rsidRPr="00453843">
              <w:rPr>
                <w:b/>
                <w:bCs/>
              </w:rPr>
              <w:t>Observația sistemică</w:t>
            </w:r>
          </w:p>
        </w:tc>
      </w:tr>
      <w:tr w:rsidR="00283DEE" w:rsidRPr="00453843" w14:paraId="6C174BD6" w14:textId="77777777" w:rsidTr="003E267C">
        <w:trPr>
          <w:trHeight w:val="300"/>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544323E" w14:textId="77777777" w:rsidR="00283DEE" w:rsidRPr="00453843" w:rsidRDefault="00283DEE" w:rsidP="003E267C">
            <w:pPr>
              <w:tabs>
                <w:tab w:val="left" w:pos="1155"/>
              </w:tabs>
              <w:spacing w:line="360" w:lineRule="auto"/>
              <w:jc w:val="center"/>
              <w:rPr>
                <w:b/>
                <w:bCs/>
              </w:rPr>
            </w:pPr>
            <w:r w:rsidRPr="00453843">
              <w:rPr>
                <w:b/>
                <w:bCs/>
                <w:i/>
              </w:rPr>
              <w:t>Predarea-</w:t>
            </w:r>
            <w:proofErr w:type="spellStart"/>
            <w:r w:rsidRPr="00453843">
              <w:rPr>
                <w:b/>
                <w:bCs/>
                <w:i/>
              </w:rPr>
              <w:t>învățărea</w:t>
            </w:r>
            <w:proofErr w:type="spellEnd"/>
            <w:r w:rsidRPr="00453843">
              <w:rPr>
                <w:b/>
                <w:bCs/>
                <w:i/>
              </w:rPr>
              <w:t xml:space="preserve"> noilor </w:t>
            </w:r>
            <w:proofErr w:type="spellStart"/>
            <w:r w:rsidRPr="00453843">
              <w:rPr>
                <w:b/>
                <w:bCs/>
                <w:i/>
              </w:rPr>
              <w:t>conţinuturi</w:t>
            </w:r>
            <w:proofErr w:type="spellEnd"/>
            <w:r w:rsidRPr="00453843">
              <w:rPr>
                <w:b/>
                <w:bCs/>
                <w:i/>
              </w:rPr>
              <w:t xml:space="preserve">: organizarea </w:t>
            </w:r>
            <w:proofErr w:type="spellStart"/>
            <w:r w:rsidRPr="00453843">
              <w:rPr>
                <w:b/>
                <w:bCs/>
                <w:i/>
              </w:rPr>
              <w:t>şi</w:t>
            </w:r>
            <w:proofErr w:type="spellEnd"/>
            <w:r w:rsidRPr="00453843">
              <w:rPr>
                <w:b/>
                <w:bCs/>
                <w:i/>
              </w:rPr>
              <w:t xml:space="preserve"> dirijarea </w:t>
            </w:r>
            <w:proofErr w:type="spellStart"/>
            <w:r w:rsidRPr="00453843">
              <w:rPr>
                <w:b/>
                <w:bCs/>
                <w:i/>
              </w:rPr>
              <w:t>învăţării</w:t>
            </w:r>
            <w:proofErr w:type="spellEnd"/>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0448600D" w14:textId="77777777" w:rsidR="00283DEE" w:rsidRPr="00453843" w:rsidRDefault="00283DEE" w:rsidP="003E267C">
            <w:pPr>
              <w:tabs>
                <w:tab w:val="left" w:pos="1155"/>
              </w:tabs>
              <w:spacing w:line="360" w:lineRule="auto"/>
              <w:jc w:val="center"/>
              <w:rPr>
                <w:b/>
                <w:bCs/>
              </w:rPr>
            </w:pPr>
          </w:p>
          <w:p w14:paraId="679978EF" w14:textId="77777777" w:rsidR="00283DEE" w:rsidRPr="00453843" w:rsidRDefault="00283DEE" w:rsidP="003E267C">
            <w:pPr>
              <w:tabs>
                <w:tab w:val="left" w:pos="1155"/>
              </w:tabs>
              <w:spacing w:line="360" w:lineRule="auto"/>
              <w:jc w:val="center"/>
              <w:rPr>
                <w:b/>
                <w:bCs/>
              </w:rPr>
            </w:pPr>
          </w:p>
          <w:p w14:paraId="05C15B18" w14:textId="77777777" w:rsidR="00283DEE" w:rsidRPr="00453843" w:rsidRDefault="00283DEE" w:rsidP="003E267C">
            <w:pPr>
              <w:tabs>
                <w:tab w:val="left" w:pos="1155"/>
              </w:tabs>
              <w:spacing w:line="360" w:lineRule="auto"/>
              <w:jc w:val="center"/>
              <w:rPr>
                <w:b/>
                <w:bCs/>
              </w:rPr>
            </w:pPr>
            <w:r w:rsidRPr="00453843">
              <w:rPr>
                <w:b/>
                <w:bCs/>
              </w:rPr>
              <w:t>O</w:t>
            </w:r>
            <w:r>
              <w:rPr>
                <w:b/>
                <w:bCs/>
              </w:rPr>
              <w:t>2</w:t>
            </w:r>
          </w:p>
          <w:p w14:paraId="65D05B44" w14:textId="77777777" w:rsidR="00283DEE" w:rsidRPr="00453843" w:rsidRDefault="00283DEE" w:rsidP="003E267C">
            <w:pPr>
              <w:tabs>
                <w:tab w:val="left" w:pos="1155"/>
              </w:tabs>
              <w:spacing w:line="360" w:lineRule="auto"/>
              <w:jc w:val="center"/>
              <w:rPr>
                <w:b/>
                <w:bCs/>
              </w:rPr>
            </w:pPr>
            <w:r w:rsidRPr="00453843">
              <w:rPr>
                <w:b/>
                <w:bCs/>
              </w:rPr>
              <w:t>O</w:t>
            </w:r>
            <w:r>
              <w:rPr>
                <w:b/>
                <w:bCs/>
              </w:rPr>
              <w:t>3</w:t>
            </w:r>
          </w:p>
          <w:p w14:paraId="054A3EB6" w14:textId="77777777" w:rsidR="00283DEE" w:rsidRPr="00453843" w:rsidRDefault="00283DEE" w:rsidP="003E267C">
            <w:pPr>
              <w:tabs>
                <w:tab w:val="left" w:pos="1155"/>
              </w:tabs>
              <w:spacing w:line="360" w:lineRule="auto"/>
              <w:jc w:val="center"/>
              <w:rPr>
                <w:b/>
                <w:bCs/>
              </w:rPr>
            </w:pPr>
            <w:r w:rsidRPr="00453843">
              <w:rPr>
                <w:b/>
                <w:bCs/>
              </w:rPr>
              <w:t>O</w:t>
            </w:r>
            <w:r>
              <w:rPr>
                <w:b/>
                <w:bCs/>
              </w:rPr>
              <w:t>4</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0C547B07" w14:textId="77777777" w:rsidR="00283DEE" w:rsidRPr="00453843" w:rsidRDefault="00283DEE" w:rsidP="003E267C">
            <w:pPr>
              <w:tabs>
                <w:tab w:val="left" w:pos="1155"/>
              </w:tabs>
              <w:spacing w:line="360" w:lineRule="auto"/>
              <w:jc w:val="center"/>
              <w:rPr>
                <w:b/>
                <w:bCs/>
              </w:rPr>
            </w:pPr>
          </w:p>
          <w:p w14:paraId="200063C8" w14:textId="77777777" w:rsidR="00283DEE" w:rsidRPr="00453843" w:rsidRDefault="00283DEE" w:rsidP="003E267C">
            <w:pPr>
              <w:tabs>
                <w:tab w:val="left" w:pos="1155"/>
              </w:tabs>
              <w:spacing w:line="360" w:lineRule="auto"/>
              <w:jc w:val="center"/>
              <w:rPr>
                <w:b/>
                <w:bCs/>
              </w:rPr>
            </w:pPr>
          </w:p>
          <w:p w14:paraId="4A00B7E3" w14:textId="53062F70" w:rsidR="00283DEE" w:rsidRPr="00453843" w:rsidRDefault="00283DEE" w:rsidP="003E267C">
            <w:pPr>
              <w:tabs>
                <w:tab w:val="left" w:pos="1155"/>
              </w:tabs>
              <w:spacing w:line="360" w:lineRule="auto"/>
              <w:jc w:val="center"/>
              <w:rPr>
                <w:b/>
                <w:bCs/>
              </w:rPr>
            </w:pPr>
            <w:r w:rsidRPr="00453843">
              <w:rPr>
                <w:b/>
                <w:bCs/>
              </w:rPr>
              <w:t>2</w:t>
            </w:r>
            <w:r w:rsidR="0033598C">
              <w:rPr>
                <w:b/>
                <w:bCs/>
              </w:rPr>
              <w:t>3</w:t>
            </w:r>
            <w:r w:rsidRPr="00453843">
              <w:rPr>
                <w:b/>
                <w:bCs/>
              </w:rPr>
              <w:t xml:space="preserve">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89B5D34" w14:textId="72CB23A0" w:rsidR="00283DEE" w:rsidRPr="00453843" w:rsidRDefault="0057408A" w:rsidP="003E267C">
            <w:pPr>
              <w:tabs>
                <w:tab w:val="left" w:pos="1155"/>
              </w:tabs>
              <w:spacing w:line="360" w:lineRule="auto"/>
              <w:jc w:val="center"/>
              <w:rPr>
                <w:b/>
                <w:bCs/>
              </w:rPr>
            </w:pPr>
            <w:r>
              <w:rPr>
                <w:b/>
                <w:bCs/>
              </w:rPr>
              <w:t>P</w:t>
            </w:r>
            <w:r w:rsidRPr="0057408A">
              <w:rPr>
                <w:b/>
                <w:bCs/>
              </w:rPr>
              <w:t xml:space="preserve">rezintă exerciții și probleme asemănătoare celor de bacalaureat. Analizează enunțurile împreună cu elevii, evidențiind datele de intrare, datele de ieșire, </w:t>
            </w:r>
            <w:r w:rsidRPr="0057408A">
              <w:rPr>
                <w:b/>
                <w:bCs/>
              </w:rPr>
              <w:lastRenderedPageBreak/>
              <w:t>cerințele și metoda potrivită de rezolvare. Explică pașii de rezolvare și atrage atenția asupra greșelilor frecvente.</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1B535049" w14:textId="77777777" w:rsidR="00283DEE" w:rsidRPr="00453843" w:rsidRDefault="00283DEE" w:rsidP="003E267C">
            <w:pPr>
              <w:tabs>
                <w:tab w:val="left" w:pos="1155"/>
              </w:tabs>
              <w:spacing w:line="360" w:lineRule="auto"/>
              <w:rPr>
                <w:b/>
                <w:bCs/>
              </w:rPr>
            </w:pPr>
            <w:r w:rsidRPr="009870CB">
              <w:rPr>
                <w:b/>
                <w:bCs/>
              </w:rPr>
              <w:lastRenderedPageBreak/>
              <w:t>Urmăresc explicațiile, notează pașii de rezolvare, răspund la întrebări și propun idei de rezolvare.</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63BC36E" w14:textId="77777777" w:rsidR="00283DEE" w:rsidRPr="00453843" w:rsidRDefault="00283DEE" w:rsidP="003E267C">
            <w:pPr>
              <w:tabs>
                <w:tab w:val="left" w:pos="1155"/>
              </w:tabs>
              <w:spacing w:line="360" w:lineRule="auto"/>
              <w:jc w:val="center"/>
              <w:rPr>
                <w:b/>
                <w:bCs/>
              </w:rPr>
            </w:pPr>
            <w:r w:rsidRPr="00453843">
              <w:rPr>
                <w:b/>
                <w:bCs/>
              </w:rPr>
              <w:t>Explicația,</w:t>
            </w:r>
          </w:p>
          <w:p w14:paraId="1DC534AB" w14:textId="77777777" w:rsidR="00283DEE" w:rsidRPr="00453843" w:rsidRDefault="00283DEE" w:rsidP="003E267C">
            <w:pPr>
              <w:tabs>
                <w:tab w:val="left" w:pos="1155"/>
              </w:tabs>
              <w:spacing w:line="360" w:lineRule="auto"/>
              <w:jc w:val="center"/>
              <w:rPr>
                <w:b/>
                <w:bCs/>
              </w:rPr>
            </w:pPr>
            <w:r w:rsidRPr="00453843">
              <w:rPr>
                <w:b/>
                <w:bCs/>
              </w:rPr>
              <w:t>Demonstrația,</w:t>
            </w:r>
          </w:p>
          <w:p w14:paraId="31825891" w14:textId="77777777" w:rsidR="00283DEE" w:rsidRPr="00453843" w:rsidRDefault="00283DEE" w:rsidP="003E267C">
            <w:pPr>
              <w:tabs>
                <w:tab w:val="left" w:pos="1155"/>
              </w:tabs>
              <w:spacing w:line="360" w:lineRule="auto"/>
              <w:jc w:val="center"/>
              <w:rPr>
                <w:b/>
                <w:bCs/>
              </w:rPr>
            </w:pPr>
            <w:r>
              <w:rPr>
                <w:b/>
                <w:bCs/>
              </w:rPr>
              <w:t>Conversația</w:t>
            </w:r>
          </w:p>
          <w:p w14:paraId="708C8159" w14:textId="77777777" w:rsidR="00283DEE" w:rsidRPr="00453843" w:rsidRDefault="00283DEE" w:rsidP="003E267C">
            <w:pPr>
              <w:tabs>
                <w:tab w:val="left" w:pos="1155"/>
              </w:tabs>
              <w:spacing w:line="360" w:lineRule="auto"/>
              <w:jc w:val="center"/>
              <w:rPr>
                <w:b/>
                <w:bCs/>
              </w:rPr>
            </w:pPr>
            <w:r w:rsidRPr="00453843">
              <w:rPr>
                <w:b/>
                <w:bCs/>
              </w:rPr>
              <w:t>Algoritmizarea</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94B28E5" w14:textId="77777777" w:rsidR="00283DEE" w:rsidRPr="00453843" w:rsidRDefault="00283DEE" w:rsidP="003E267C">
            <w:pPr>
              <w:tabs>
                <w:tab w:val="left" w:pos="1155"/>
              </w:tabs>
              <w:spacing w:line="360" w:lineRule="auto"/>
              <w:jc w:val="center"/>
              <w:rPr>
                <w:b/>
                <w:bCs/>
              </w:rPr>
            </w:pPr>
            <w:r w:rsidRPr="00453843">
              <w:rPr>
                <w:b/>
                <w:bCs/>
              </w:rPr>
              <w:t>Observație sistematică,</w:t>
            </w:r>
          </w:p>
          <w:p w14:paraId="336CB2E2" w14:textId="77777777" w:rsidR="00283DEE" w:rsidRPr="00453843" w:rsidRDefault="00283DEE" w:rsidP="003E267C">
            <w:pPr>
              <w:tabs>
                <w:tab w:val="left" w:pos="1155"/>
              </w:tabs>
              <w:spacing w:line="360" w:lineRule="auto"/>
              <w:jc w:val="center"/>
              <w:rPr>
                <w:b/>
                <w:bCs/>
              </w:rPr>
            </w:pPr>
            <w:r w:rsidRPr="00453843">
              <w:rPr>
                <w:b/>
                <w:bCs/>
              </w:rPr>
              <w:t>Întrebări punctuale</w:t>
            </w:r>
            <w:r>
              <w:rPr>
                <w:b/>
                <w:bCs/>
              </w:rPr>
              <w:t xml:space="preserve">, </w:t>
            </w:r>
            <w:r w:rsidRPr="00C82B67">
              <w:rPr>
                <w:b/>
                <w:bCs/>
              </w:rPr>
              <w:t>corectarea răspunsurilor</w:t>
            </w:r>
          </w:p>
        </w:tc>
      </w:tr>
      <w:tr w:rsidR="00283DEE" w:rsidRPr="00453843" w14:paraId="06E1D195" w14:textId="77777777" w:rsidTr="003E267C">
        <w:trPr>
          <w:trHeight w:val="384"/>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4C5325F" w14:textId="77777777" w:rsidR="00283DEE" w:rsidRPr="00453843" w:rsidRDefault="00283DEE" w:rsidP="003E267C">
            <w:pPr>
              <w:tabs>
                <w:tab w:val="left" w:pos="1155"/>
              </w:tabs>
              <w:spacing w:line="360" w:lineRule="auto"/>
              <w:jc w:val="center"/>
              <w:rPr>
                <w:b/>
                <w:bCs/>
              </w:rPr>
            </w:pPr>
            <w:r w:rsidRPr="00453843">
              <w:rPr>
                <w:b/>
                <w:bCs/>
                <w:i/>
              </w:rPr>
              <w:t>Fixarea cunoștințelor/ exerciții aplicative</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C2A5A6D" w14:textId="77777777" w:rsidR="00283DEE" w:rsidRDefault="00283DEE" w:rsidP="003E267C">
            <w:pPr>
              <w:tabs>
                <w:tab w:val="left" w:pos="1155"/>
              </w:tabs>
              <w:spacing w:line="360" w:lineRule="auto"/>
              <w:jc w:val="center"/>
              <w:rPr>
                <w:b/>
                <w:bCs/>
              </w:rPr>
            </w:pPr>
            <w:r w:rsidRPr="00453843">
              <w:rPr>
                <w:b/>
                <w:bCs/>
              </w:rPr>
              <w:t>O</w:t>
            </w:r>
            <w:r>
              <w:rPr>
                <w:b/>
                <w:bCs/>
              </w:rPr>
              <w:t>5</w:t>
            </w:r>
          </w:p>
          <w:p w14:paraId="6FDBE15C" w14:textId="77777777" w:rsidR="00283DEE" w:rsidRPr="00453843" w:rsidRDefault="00283DEE" w:rsidP="003E267C">
            <w:pPr>
              <w:tabs>
                <w:tab w:val="left" w:pos="1155"/>
              </w:tabs>
              <w:spacing w:line="360" w:lineRule="auto"/>
              <w:jc w:val="center"/>
              <w:rPr>
                <w:b/>
                <w:bCs/>
              </w:rPr>
            </w:pPr>
            <w:r>
              <w:rPr>
                <w:b/>
                <w:bCs/>
              </w:rPr>
              <w:t>O6</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161777D" w14:textId="77777777" w:rsidR="00283DEE" w:rsidRPr="00453843" w:rsidRDefault="00283DEE" w:rsidP="003E267C">
            <w:pPr>
              <w:tabs>
                <w:tab w:val="left" w:pos="1155"/>
              </w:tabs>
              <w:spacing w:line="360" w:lineRule="auto"/>
              <w:jc w:val="center"/>
              <w:rPr>
                <w:b/>
                <w:bCs/>
              </w:rPr>
            </w:pPr>
            <w:r w:rsidRPr="00453843">
              <w:rPr>
                <w:b/>
                <w:bCs/>
              </w:rPr>
              <w:t xml:space="preserve">5 min </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7331D3FE" w14:textId="77777777" w:rsidR="00283DEE" w:rsidRPr="00453843" w:rsidRDefault="00283DEE" w:rsidP="003E267C">
            <w:pPr>
              <w:tabs>
                <w:tab w:val="left" w:pos="1155"/>
              </w:tabs>
              <w:spacing w:line="360" w:lineRule="auto"/>
              <w:jc w:val="center"/>
              <w:rPr>
                <w:b/>
                <w:bCs/>
              </w:rPr>
            </w:pPr>
            <w:r w:rsidRPr="0091575E">
              <w:rPr>
                <w:b/>
                <w:bCs/>
              </w:rPr>
              <w:t>Propune cerințe scurte din subiectele analizate și solicită elevilor să explice soluția sau să identifice eventuale greșeli.</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599EB274" w14:textId="77777777" w:rsidR="00283DEE" w:rsidRPr="00453843" w:rsidRDefault="00283DEE" w:rsidP="003E267C">
            <w:pPr>
              <w:tabs>
                <w:tab w:val="left" w:pos="1155"/>
              </w:tabs>
              <w:spacing w:line="360" w:lineRule="auto"/>
              <w:jc w:val="center"/>
              <w:rPr>
                <w:b/>
                <w:bCs/>
              </w:rPr>
            </w:pPr>
            <w:r w:rsidRPr="0088694A">
              <w:rPr>
                <w:b/>
                <w:bCs/>
              </w:rPr>
              <w:t>Participă la rezolvarea cerințelor, argumentează alegerea unei metode și corectează eventualele erori.</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830FDA8" w14:textId="77777777" w:rsidR="00283DEE" w:rsidRPr="00453843" w:rsidRDefault="00283DEE" w:rsidP="003E267C">
            <w:pPr>
              <w:tabs>
                <w:tab w:val="left" w:pos="1155"/>
              </w:tabs>
              <w:spacing w:line="360" w:lineRule="auto"/>
              <w:jc w:val="center"/>
              <w:rPr>
                <w:b/>
                <w:bCs/>
              </w:rPr>
            </w:pPr>
            <w:r w:rsidRPr="00453843">
              <w:rPr>
                <w:b/>
                <w:bCs/>
              </w:rPr>
              <w:t>Conversația euristică</w:t>
            </w:r>
            <w:r>
              <w:rPr>
                <w:b/>
                <w:bCs/>
              </w:rPr>
              <w:t xml:space="preserve">, problematizarea </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4A7FF6FD" w14:textId="77777777" w:rsidR="00283DEE" w:rsidRPr="00453843" w:rsidRDefault="00283DEE" w:rsidP="003E267C">
            <w:pPr>
              <w:tabs>
                <w:tab w:val="left" w:pos="1155"/>
              </w:tabs>
              <w:spacing w:line="360" w:lineRule="auto"/>
              <w:jc w:val="center"/>
              <w:rPr>
                <w:b/>
                <w:bCs/>
              </w:rPr>
            </w:pPr>
            <w:r w:rsidRPr="00453843">
              <w:rPr>
                <w:b/>
                <w:bCs/>
              </w:rPr>
              <w:t>Corectarea răspunsurilor orale</w:t>
            </w:r>
          </w:p>
          <w:p w14:paraId="2A332366" w14:textId="77777777" w:rsidR="00283DEE" w:rsidRPr="00453843" w:rsidRDefault="00283DEE" w:rsidP="003E267C">
            <w:pPr>
              <w:tabs>
                <w:tab w:val="left" w:pos="1155"/>
              </w:tabs>
              <w:spacing w:line="360" w:lineRule="auto"/>
              <w:jc w:val="center"/>
              <w:rPr>
                <w:b/>
                <w:bCs/>
              </w:rPr>
            </w:pPr>
          </w:p>
        </w:tc>
      </w:tr>
      <w:tr w:rsidR="00283DEE" w:rsidRPr="00453843" w14:paraId="399BDC81" w14:textId="77777777" w:rsidTr="003E267C">
        <w:trPr>
          <w:trHeight w:val="384"/>
        </w:trPr>
        <w:tc>
          <w:tcPr>
            <w:tcW w:w="253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031E638" w14:textId="77777777" w:rsidR="00283DEE" w:rsidRPr="00453843" w:rsidRDefault="00283DEE" w:rsidP="003E267C">
            <w:pPr>
              <w:tabs>
                <w:tab w:val="left" w:pos="1155"/>
              </w:tabs>
              <w:spacing w:line="360" w:lineRule="auto"/>
              <w:jc w:val="center"/>
              <w:rPr>
                <w:b/>
                <w:bCs/>
              </w:rPr>
            </w:pPr>
            <w:r w:rsidRPr="00453843">
              <w:rPr>
                <w:b/>
                <w:bCs/>
                <w:i/>
              </w:rPr>
              <w:t>Încheierea lecției</w:t>
            </w:r>
          </w:p>
        </w:tc>
        <w:tc>
          <w:tcPr>
            <w:tcW w:w="2181"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559C8D0" w14:textId="77777777" w:rsidR="00283DEE" w:rsidRPr="00453843" w:rsidRDefault="00283DEE" w:rsidP="003E267C">
            <w:pPr>
              <w:tabs>
                <w:tab w:val="left" w:pos="1155"/>
              </w:tabs>
              <w:spacing w:line="360" w:lineRule="auto"/>
              <w:jc w:val="center"/>
              <w:rPr>
                <w:b/>
                <w:bCs/>
              </w:rPr>
            </w:pPr>
            <w:r w:rsidRPr="00453843">
              <w:rPr>
                <w:b/>
                <w:bCs/>
              </w:rPr>
              <w:t>-</w:t>
            </w:r>
          </w:p>
        </w:tc>
        <w:tc>
          <w:tcPr>
            <w:tcW w:w="1007"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50799E91" w14:textId="77777777" w:rsidR="00283DEE" w:rsidRPr="00453843" w:rsidRDefault="00283DEE" w:rsidP="003E267C">
            <w:pPr>
              <w:tabs>
                <w:tab w:val="left" w:pos="1155"/>
              </w:tabs>
              <w:spacing w:line="360" w:lineRule="auto"/>
              <w:jc w:val="center"/>
              <w:rPr>
                <w:b/>
                <w:bCs/>
              </w:rPr>
            </w:pPr>
            <w:r w:rsidRPr="00453843">
              <w:rPr>
                <w:b/>
                <w:bCs/>
              </w:rPr>
              <w:t>5 min</w:t>
            </w:r>
          </w:p>
        </w:tc>
        <w:tc>
          <w:tcPr>
            <w:tcW w:w="2573"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64C4F3B2" w14:textId="77777777" w:rsidR="00283DEE" w:rsidRPr="00453843" w:rsidRDefault="00283DEE" w:rsidP="003E267C">
            <w:pPr>
              <w:tabs>
                <w:tab w:val="left" w:pos="1155"/>
              </w:tabs>
              <w:spacing w:line="360" w:lineRule="auto"/>
              <w:jc w:val="center"/>
              <w:rPr>
                <w:b/>
                <w:bCs/>
              </w:rPr>
            </w:pPr>
            <w:r w:rsidRPr="00B76E5E">
              <w:rPr>
                <w:b/>
                <w:bCs/>
              </w:rPr>
              <w:t>Recapitulează principalele concluzii ale lecției. Oferă recomandări pentru pregătirea examenului și indică subiecte asemănătoare pentru lucru individual.</w:t>
            </w:r>
          </w:p>
        </w:tc>
        <w:tc>
          <w:tcPr>
            <w:tcW w:w="2562"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tcPr>
          <w:p w14:paraId="72C5D764" w14:textId="77777777" w:rsidR="00283DEE" w:rsidRPr="00453843" w:rsidRDefault="00283DEE" w:rsidP="003E267C">
            <w:pPr>
              <w:tabs>
                <w:tab w:val="left" w:pos="1155"/>
              </w:tabs>
              <w:spacing w:line="360" w:lineRule="auto"/>
              <w:jc w:val="center"/>
              <w:rPr>
                <w:b/>
                <w:bCs/>
              </w:rPr>
            </w:pPr>
            <w:r w:rsidRPr="00B76E5E">
              <w:rPr>
                <w:b/>
                <w:bCs/>
              </w:rPr>
              <w:t>Notează concluziile și recomandările. Pot adresa întrebări suplimentare.</w:t>
            </w:r>
          </w:p>
        </w:tc>
        <w:tc>
          <w:tcPr>
            <w:tcW w:w="2299"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2AE50E77" w14:textId="77777777" w:rsidR="00283DEE" w:rsidRPr="00453843" w:rsidRDefault="00283DEE" w:rsidP="003E267C">
            <w:pPr>
              <w:tabs>
                <w:tab w:val="left" w:pos="1155"/>
              </w:tabs>
              <w:spacing w:line="360" w:lineRule="auto"/>
              <w:jc w:val="center"/>
              <w:rPr>
                <w:b/>
                <w:bCs/>
              </w:rPr>
            </w:pPr>
            <w:r w:rsidRPr="00453843">
              <w:rPr>
                <w:b/>
                <w:bCs/>
              </w:rPr>
              <w:t>Expunerea</w:t>
            </w:r>
          </w:p>
          <w:p w14:paraId="3068BDE1" w14:textId="77777777" w:rsidR="00283DEE" w:rsidRPr="00453843" w:rsidRDefault="00283DEE" w:rsidP="003E267C">
            <w:pPr>
              <w:tabs>
                <w:tab w:val="left" w:pos="1155"/>
              </w:tabs>
              <w:spacing w:line="360" w:lineRule="auto"/>
              <w:jc w:val="center"/>
              <w:rPr>
                <w:b/>
                <w:bCs/>
              </w:rPr>
            </w:pPr>
            <w:r w:rsidRPr="00453843">
              <w:rPr>
                <w:b/>
                <w:bCs/>
              </w:rPr>
              <w:t>Conversația</w:t>
            </w:r>
          </w:p>
        </w:tc>
        <w:tc>
          <w:tcPr>
            <w:tcW w:w="1780" w:type="dxa"/>
            <w:tcBorders>
              <w:top w:val="single" w:sz="8" w:space="0" w:color="000000"/>
              <w:left w:val="single" w:sz="8" w:space="0" w:color="000000"/>
              <w:bottom w:val="single" w:sz="8" w:space="0" w:color="000000"/>
              <w:right w:val="single" w:sz="8" w:space="0" w:color="000000"/>
            </w:tcBorders>
            <w:tcMar>
              <w:top w:w="0" w:type="dxa"/>
              <w:left w:w="57" w:type="dxa"/>
              <w:bottom w:w="0" w:type="dxa"/>
              <w:right w:w="57" w:type="dxa"/>
            </w:tcMar>
            <w:hideMark/>
          </w:tcPr>
          <w:p w14:paraId="3D4921A0" w14:textId="77777777" w:rsidR="00283DEE" w:rsidRPr="00453843" w:rsidRDefault="00283DEE" w:rsidP="003E267C">
            <w:pPr>
              <w:tabs>
                <w:tab w:val="left" w:pos="1155"/>
              </w:tabs>
              <w:spacing w:line="360" w:lineRule="auto"/>
              <w:jc w:val="center"/>
              <w:rPr>
                <w:b/>
                <w:bCs/>
              </w:rPr>
            </w:pPr>
            <w:r w:rsidRPr="00453843">
              <w:rPr>
                <w:b/>
                <w:bCs/>
              </w:rPr>
              <w:t>Observația sistematică</w:t>
            </w:r>
          </w:p>
        </w:tc>
      </w:tr>
    </w:tbl>
    <w:p w14:paraId="6F55650E" w14:textId="77777777" w:rsidR="00D75D51" w:rsidRDefault="00D75D51" w:rsidP="00D75D51">
      <w:pPr>
        <w:spacing w:line="360" w:lineRule="auto"/>
        <w:rPr>
          <w:b/>
          <w:bCs/>
        </w:rPr>
      </w:pPr>
    </w:p>
    <w:p w14:paraId="3A12B90E" w14:textId="77777777" w:rsidR="00B16BDF" w:rsidRDefault="000B0201" w:rsidP="00F20EA1">
      <w:pPr>
        <w:pageBreakBefore/>
        <w:ind w:firstLine="708"/>
      </w:pPr>
      <w:r w:rsidRPr="000B0201">
        <w:rPr>
          <w:b/>
        </w:rPr>
        <w:lastRenderedPageBreak/>
        <w:t>7</w:t>
      </w:r>
      <w:r w:rsidR="00B16BDF">
        <w:rPr>
          <w:b/>
        </w:rPr>
        <w:t>.</w:t>
      </w:r>
      <w:r w:rsidR="00B16BDF">
        <w:t xml:space="preserve"> </w:t>
      </w:r>
      <w:r w:rsidR="00B16BDF">
        <w:rPr>
          <w:b/>
          <w:bCs/>
        </w:rPr>
        <w:t>Fişa de caracterizare psihopedagogică a elevului şi instru</w:t>
      </w:r>
      <w:r w:rsidR="00FD14DF">
        <w:rPr>
          <w:b/>
          <w:bCs/>
        </w:rPr>
        <w:t xml:space="preserve">cţiuni de completare a fişei </w:t>
      </w:r>
    </w:p>
    <w:p w14:paraId="7B52285F" w14:textId="77777777" w:rsidR="00B16BDF" w:rsidRDefault="00B16BDF" w:rsidP="00B16BDF">
      <w:pPr>
        <w:tabs>
          <w:tab w:val="left" w:pos="1155"/>
        </w:tabs>
        <w:jc w:val="center"/>
        <w:rPr>
          <w:b/>
          <w:bCs/>
        </w:rPr>
      </w:pPr>
    </w:p>
    <w:p w14:paraId="19E3BFFF" w14:textId="77777777" w:rsidR="00F20EA1" w:rsidRDefault="00F20EA1" w:rsidP="00B16BDF">
      <w:pPr>
        <w:spacing w:line="360" w:lineRule="auto"/>
        <w:rPr>
          <w:b/>
          <w:bCs/>
        </w:rPr>
      </w:pPr>
    </w:p>
    <w:p w14:paraId="51495A4D" w14:textId="77777777" w:rsidR="00B16BDF" w:rsidRDefault="000B0201" w:rsidP="00F20EA1">
      <w:pPr>
        <w:spacing w:line="360" w:lineRule="auto"/>
        <w:ind w:firstLine="708"/>
        <w:rPr>
          <w:b/>
          <w:bCs/>
        </w:rPr>
      </w:pPr>
      <w:r>
        <w:rPr>
          <w:b/>
          <w:bCs/>
        </w:rPr>
        <w:t>7</w:t>
      </w:r>
      <w:r w:rsidR="00B16BDF">
        <w:rPr>
          <w:b/>
          <w:bCs/>
        </w:rPr>
        <w:t>.1 Instrucţiuni privind elaborarea fişei de caracterizare psihopedagogică a elevului</w:t>
      </w:r>
    </w:p>
    <w:p w14:paraId="061A0C73" w14:textId="77777777" w:rsidR="00B16BDF" w:rsidRDefault="00B16BDF" w:rsidP="00F20EA1">
      <w:pPr>
        <w:spacing w:line="360" w:lineRule="auto"/>
        <w:ind w:right="544" w:firstLine="708"/>
        <w:jc w:val="both"/>
      </w:pPr>
      <w:r>
        <w:t>Studenţii practicanţi vor întocmi o fişă de caracterizare psihopedagogică a unui elev, pentru a se acomoda cu problematica şi metodologia activităţii didactice, activitate care presupune îmbinarea cunoştinţelor de specialitate cu cele de psihologie, pedagogie şi metodică. Cunoaşterea personalităţii elevilor este o condiţie deosebit de importantă, atât pentru buna desfăşurare a procesului de învăţământ prin diferenţierea şi individualizarea instruirii, cât şi în orientarea şi selecţia profesională a elevilor.</w:t>
      </w:r>
    </w:p>
    <w:p w14:paraId="305C4E67" w14:textId="77777777" w:rsidR="00F20EA1" w:rsidRDefault="00F20EA1" w:rsidP="00F20EA1">
      <w:pPr>
        <w:spacing w:line="360" w:lineRule="auto"/>
        <w:ind w:right="544" w:firstLine="708"/>
        <w:jc w:val="both"/>
      </w:pPr>
    </w:p>
    <w:p w14:paraId="603888DA" w14:textId="77777777" w:rsidR="00F20EA1" w:rsidRDefault="00B16BDF" w:rsidP="00F20EA1">
      <w:pPr>
        <w:spacing w:line="360" w:lineRule="auto"/>
        <w:ind w:right="544" w:firstLine="708"/>
        <w:jc w:val="both"/>
      </w:pPr>
      <w:r>
        <w:t>Într-un astfel de demers cognitiv, studentul va f</w:t>
      </w:r>
      <w:r w:rsidR="00F20EA1">
        <w:t>olosi ca metode de investigaţie:</w:t>
      </w:r>
    </w:p>
    <w:p w14:paraId="73E6FF50" w14:textId="77777777" w:rsidR="00F20EA1" w:rsidRDefault="00F20EA1" w:rsidP="00F20EA1">
      <w:pPr>
        <w:spacing w:line="360" w:lineRule="auto"/>
        <w:ind w:right="544" w:firstLine="708"/>
        <w:jc w:val="both"/>
      </w:pPr>
      <w:r>
        <w:t>-</w:t>
      </w:r>
      <w:r w:rsidR="00B16BDF">
        <w:t xml:space="preserve"> în primul rând </w:t>
      </w:r>
      <w:r w:rsidR="00B16BDF">
        <w:rPr>
          <w:b/>
          <w:bCs/>
          <w:i/>
          <w:iCs/>
        </w:rPr>
        <w:t>observaţia</w:t>
      </w:r>
      <w:r w:rsidR="00B16BDF">
        <w:t xml:space="preserve"> (pornind de la autobiografia şi autocaracterizarea pe care şi-o face elevul), </w:t>
      </w:r>
    </w:p>
    <w:p w14:paraId="7FDDA462" w14:textId="77777777" w:rsidR="00F20EA1" w:rsidRDefault="00F20EA1" w:rsidP="00F20EA1">
      <w:pPr>
        <w:spacing w:line="360" w:lineRule="auto"/>
        <w:ind w:right="544" w:firstLine="708"/>
        <w:jc w:val="both"/>
      </w:pPr>
      <w:r>
        <w:t xml:space="preserve">- </w:t>
      </w:r>
      <w:r w:rsidR="00B16BDF">
        <w:t xml:space="preserve">apoi </w:t>
      </w:r>
      <w:r w:rsidR="00B16BDF">
        <w:rPr>
          <w:b/>
          <w:bCs/>
          <w:i/>
          <w:iCs/>
        </w:rPr>
        <w:t>convorbirea</w:t>
      </w:r>
      <w:r w:rsidR="00B16BDF">
        <w:t xml:space="preserve"> (cu elevul, cu colegii săi, cu dirigintele, cu ceilalţi profeso</w:t>
      </w:r>
      <w:r>
        <w:t xml:space="preserve">ri, cu familia - </w:t>
      </w:r>
      <w:r w:rsidR="00B16BDF">
        <w:t xml:space="preserve">convorbirea are rolul de a sonda motivaţia elevului, atitudinile, interesele, convingerile şi aspiraţiile, sentimentele, mentalităţile şi prejudecăţile acestuia); </w:t>
      </w:r>
    </w:p>
    <w:p w14:paraId="74F83B69" w14:textId="77777777" w:rsidR="00F20EA1" w:rsidRDefault="00F20EA1" w:rsidP="00F20EA1">
      <w:pPr>
        <w:spacing w:line="360" w:lineRule="auto"/>
        <w:ind w:right="544" w:firstLine="708"/>
        <w:jc w:val="both"/>
      </w:pPr>
      <w:r>
        <w:t xml:space="preserve">- </w:t>
      </w:r>
      <w:r w:rsidR="00B16BDF">
        <w:rPr>
          <w:b/>
          <w:bCs/>
          <w:i/>
          <w:iCs/>
        </w:rPr>
        <w:t>chestionarul</w:t>
      </w:r>
      <w:r w:rsidR="00B16BDF">
        <w:t xml:space="preserve"> (care cuprinde o suită de întrebări clar formulate, adecvate situaţiei de analizat, dinainte elaborate; întrebările pot fi </w:t>
      </w:r>
      <w:r w:rsidR="00B16BDF">
        <w:rPr>
          <w:i/>
          <w:iCs/>
        </w:rPr>
        <w:t>închise</w:t>
      </w:r>
      <w:r w:rsidR="00B16BDF">
        <w:t xml:space="preserve"> – gen da, nu, nu ştiu, – </w:t>
      </w:r>
      <w:r w:rsidR="00B16BDF">
        <w:rPr>
          <w:i/>
          <w:iCs/>
        </w:rPr>
        <w:t>deschise</w:t>
      </w:r>
      <w:r w:rsidR="00B16BDF">
        <w:t xml:space="preserve"> – cele care permit celui care răspunde să se exprime liber –, şi cele cu răspunsuri formulate dinainte – gen întrebare în mai multe variante de răspuns, din care se alege doar una); </w:t>
      </w:r>
    </w:p>
    <w:p w14:paraId="720C1611" w14:textId="77777777" w:rsidR="00F20EA1" w:rsidRDefault="00F20EA1" w:rsidP="00F20EA1">
      <w:pPr>
        <w:spacing w:line="360" w:lineRule="auto"/>
        <w:ind w:right="544" w:firstLine="708"/>
        <w:jc w:val="both"/>
      </w:pPr>
      <w:r>
        <w:rPr>
          <w:b/>
          <w:bCs/>
          <w:i/>
          <w:iCs/>
        </w:rPr>
        <w:t xml:space="preserve">- </w:t>
      </w:r>
      <w:r w:rsidR="00B16BDF">
        <w:rPr>
          <w:b/>
          <w:bCs/>
          <w:i/>
          <w:iCs/>
        </w:rPr>
        <w:t>analiza documentelor şcolare</w:t>
      </w:r>
      <w:r w:rsidR="00B16BDF">
        <w:t xml:space="preserve"> (cataloage etc.); </w:t>
      </w:r>
    </w:p>
    <w:p w14:paraId="54B76BCE" w14:textId="77777777" w:rsidR="00F20EA1" w:rsidRDefault="00F20EA1" w:rsidP="00F20EA1">
      <w:pPr>
        <w:spacing w:line="360" w:lineRule="auto"/>
        <w:ind w:right="544" w:firstLine="708"/>
        <w:jc w:val="both"/>
      </w:pPr>
      <w:r>
        <w:rPr>
          <w:b/>
          <w:bCs/>
          <w:i/>
          <w:iCs/>
        </w:rPr>
        <w:t xml:space="preserve">- </w:t>
      </w:r>
      <w:r w:rsidR="00B16BDF">
        <w:rPr>
          <w:b/>
          <w:bCs/>
          <w:i/>
          <w:iCs/>
        </w:rPr>
        <w:t>ancheta</w:t>
      </w:r>
      <w:r w:rsidR="00B16BDF">
        <w:t xml:space="preserve">. </w:t>
      </w:r>
    </w:p>
    <w:p w14:paraId="1BAFB1C1" w14:textId="77777777" w:rsidR="00F20EA1" w:rsidRDefault="00B16BDF" w:rsidP="00F20EA1">
      <w:pPr>
        <w:spacing w:line="360" w:lineRule="auto"/>
        <w:ind w:right="544" w:firstLine="708"/>
        <w:jc w:val="both"/>
      </w:pPr>
      <w:r>
        <w:t xml:space="preserve">Datele culese prin aceste metode (şi prin altele: teste, interviuri, sondaje etc.) vor fi consemnate în scris, apoi vor fi prelucrate, interpretate, iar concluziile vor fi înscrise în fişa de caracterizare psihopedagogică a elevului (vezi şi modelele propuse). </w:t>
      </w:r>
    </w:p>
    <w:p w14:paraId="3E42EC84" w14:textId="77777777" w:rsidR="00B16BDF" w:rsidRDefault="00B16BDF" w:rsidP="00F20EA1">
      <w:pPr>
        <w:spacing w:line="360" w:lineRule="auto"/>
        <w:ind w:right="544" w:firstLine="708"/>
        <w:jc w:val="both"/>
      </w:pPr>
      <w:r>
        <w:t>Elaborarea acestei fişe de caracterizare reclamă necesitatea respectării următoarelor condiţii:</w:t>
      </w:r>
    </w:p>
    <w:p w14:paraId="28784EA9" w14:textId="77777777" w:rsidR="00B16BDF" w:rsidRDefault="00B16BDF" w:rsidP="00F20EA1">
      <w:pPr>
        <w:numPr>
          <w:ilvl w:val="0"/>
          <w:numId w:val="12"/>
        </w:numPr>
        <w:spacing w:line="360" w:lineRule="auto"/>
        <w:ind w:left="0" w:right="544" w:firstLine="708"/>
        <w:jc w:val="both"/>
      </w:pPr>
      <w:r>
        <w:t>să fie consemnate datele esenţiale, tipice;</w:t>
      </w:r>
    </w:p>
    <w:p w14:paraId="2A6E608B" w14:textId="77777777" w:rsidR="00B16BDF" w:rsidRDefault="00B16BDF" w:rsidP="00F20EA1">
      <w:pPr>
        <w:numPr>
          <w:ilvl w:val="0"/>
          <w:numId w:val="12"/>
        </w:numPr>
        <w:spacing w:line="360" w:lineRule="auto"/>
        <w:ind w:left="0" w:right="544" w:firstLine="708"/>
        <w:jc w:val="both"/>
      </w:pPr>
      <w:r>
        <w:lastRenderedPageBreak/>
        <w:t>să se evidenţieze atât particularităţile pozitive (benefice), cât şi cele negative ale personalităţii elevului (pentru a putea face, în final, recomandări de orientare profesională);</w:t>
      </w:r>
    </w:p>
    <w:p w14:paraId="677A8258" w14:textId="77777777" w:rsidR="00B16BDF" w:rsidRDefault="00B16BDF" w:rsidP="00F20EA1">
      <w:pPr>
        <w:numPr>
          <w:ilvl w:val="0"/>
          <w:numId w:val="12"/>
        </w:numPr>
        <w:spacing w:line="360" w:lineRule="auto"/>
        <w:ind w:left="0" w:right="544" w:firstLine="708"/>
        <w:jc w:val="both"/>
      </w:pPr>
      <w:r>
        <w:t>să se facă referiri la tendinţele de dezvoltare a trăsăturilor psihice şi intelectuale;</w:t>
      </w:r>
    </w:p>
    <w:p w14:paraId="61E75F9B" w14:textId="77777777" w:rsidR="00B16BDF" w:rsidRDefault="00B16BDF" w:rsidP="00F20EA1">
      <w:pPr>
        <w:numPr>
          <w:ilvl w:val="0"/>
          <w:numId w:val="12"/>
        </w:numPr>
        <w:spacing w:line="360" w:lineRule="auto"/>
        <w:ind w:left="0" w:right="544" w:firstLine="708"/>
        <w:jc w:val="both"/>
      </w:pPr>
      <w:r>
        <w:t>întocmirea caracterizării să fie fondată pe un material observativ complex şi variat;</w:t>
      </w:r>
    </w:p>
    <w:p w14:paraId="044B9DE5" w14:textId="77777777" w:rsidR="00B16BDF" w:rsidRDefault="00B16BDF" w:rsidP="00F20EA1">
      <w:pPr>
        <w:numPr>
          <w:ilvl w:val="0"/>
          <w:numId w:val="12"/>
        </w:numPr>
        <w:spacing w:line="360" w:lineRule="auto"/>
        <w:ind w:left="0" w:right="544" w:firstLine="708"/>
        <w:jc w:val="both"/>
      </w:pPr>
      <w:r>
        <w:t>caracterizarea va fi elaborată ca o expunere sistematică şi sintetică.</w:t>
      </w:r>
    </w:p>
    <w:p w14:paraId="63F512D6" w14:textId="77777777" w:rsidR="0062121A" w:rsidRDefault="0062121A" w:rsidP="00F20EA1">
      <w:pPr>
        <w:tabs>
          <w:tab w:val="left" w:pos="1155"/>
        </w:tabs>
        <w:ind w:right="544" w:firstLine="708"/>
        <w:rPr>
          <w:b/>
          <w:bCs/>
        </w:rPr>
      </w:pPr>
    </w:p>
    <w:p w14:paraId="4BE081DE" w14:textId="77777777" w:rsidR="0062121A" w:rsidRDefault="0062121A" w:rsidP="00F20EA1">
      <w:pPr>
        <w:tabs>
          <w:tab w:val="left" w:pos="1155"/>
        </w:tabs>
        <w:ind w:right="544" w:firstLine="708"/>
        <w:rPr>
          <w:b/>
          <w:bCs/>
        </w:rPr>
      </w:pPr>
    </w:p>
    <w:p w14:paraId="7EE31196" w14:textId="77777777" w:rsidR="0062121A" w:rsidRDefault="0062121A" w:rsidP="00F20EA1">
      <w:pPr>
        <w:tabs>
          <w:tab w:val="left" w:pos="1155"/>
        </w:tabs>
        <w:ind w:right="544" w:firstLine="708"/>
        <w:rPr>
          <w:b/>
          <w:bCs/>
        </w:rPr>
      </w:pPr>
    </w:p>
    <w:p w14:paraId="6826B5EE" w14:textId="77777777" w:rsidR="0062121A" w:rsidRDefault="0062121A" w:rsidP="00F20EA1">
      <w:pPr>
        <w:tabs>
          <w:tab w:val="left" w:pos="1155"/>
        </w:tabs>
        <w:ind w:right="544" w:firstLine="708"/>
        <w:rPr>
          <w:b/>
          <w:bCs/>
        </w:rPr>
      </w:pPr>
    </w:p>
    <w:p w14:paraId="301E50D7" w14:textId="77777777" w:rsidR="0062121A" w:rsidRDefault="0062121A" w:rsidP="00F20EA1">
      <w:pPr>
        <w:tabs>
          <w:tab w:val="left" w:pos="1155"/>
        </w:tabs>
        <w:ind w:right="544" w:firstLine="708"/>
        <w:rPr>
          <w:b/>
          <w:bCs/>
        </w:rPr>
      </w:pPr>
    </w:p>
    <w:p w14:paraId="161018BB" w14:textId="77777777" w:rsidR="0062121A" w:rsidRDefault="0062121A" w:rsidP="00F20EA1">
      <w:pPr>
        <w:tabs>
          <w:tab w:val="left" w:pos="1155"/>
        </w:tabs>
        <w:ind w:right="544" w:firstLine="708"/>
        <w:rPr>
          <w:b/>
          <w:bCs/>
        </w:rPr>
      </w:pPr>
    </w:p>
    <w:p w14:paraId="0291827F" w14:textId="77777777" w:rsidR="0062121A" w:rsidRDefault="0062121A" w:rsidP="00F20EA1">
      <w:pPr>
        <w:tabs>
          <w:tab w:val="left" w:pos="1155"/>
        </w:tabs>
        <w:ind w:right="544" w:firstLine="708"/>
        <w:rPr>
          <w:b/>
          <w:bCs/>
        </w:rPr>
      </w:pPr>
    </w:p>
    <w:p w14:paraId="2347FD55" w14:textId="77777777" w:rsidR="0062121A" w:rsidRDefault="0062121A" w:rsidP="00F20EA1">
      <w:pPr>
        <w:tabs>
          <w:tab w:val="left" w:pos="1155"/>
        </w:tabs>
        <w:ind w:right="544" w:firstLine="708"/>
        <w:rPr>
          <w:b/>
          <w:bCs/>
        </w:rPr>
      </w:pPr>
    </w:p>
    <w:p w14:paraId="1BCE6C64" w14:textId="77777777" w:rsidR="0062121A" w:rsidRDefault="0062121A" w:rsidP="00F20EA1">
      <w:pPr>
        <w:tabs>
          <w:tab w:val="left" w:pos="1155"/>
        </w:tabs>
        <w:ind w:right="544" w:firstLine="708"/>
        <w:rPr>
          <w:b/>
          <w:bCs/>
        </w:rPr>
      </w:pPr>
    </w:p>
    <w:p w14:paraId="5920FFE2" w14:textId="77777777" w:rsidR="0062121A" w:rsidRDefault="0062121A" w:rsidP="00F20EA1">
      <w:pPr>
        <w:tabs>
          <w:tab w:val="left" w:pos="1155"/>
        </w:tabs>
        <w:ind w:right="544" w:firstLine="708"/>
        <w:rPr>
          <w:b/>
          <w:bCs/>
        </w:rPr>
      </w:pPr>
    </w:p>
    <w:p w14:paraId="62056CD9" w14:textId="77777777" w:rsidR="0062121A" w:rsidRDefault="0062121A" w:rsidP="00F20EA1">
      <w:pPr>
        <w:tabs>
          <w:tab w:val="left" w:pos="1155"/>
        </w:tabs>
        <w:ind w:right="544" w:firstLine="708"/>
        <w:rPr>
          <w:b/>
          <w:bCs/>
        </w:rPr>
      </w:pPr>
    </w:p>
    <w:p w14:paraId="052DA251" w14:textId="77777777" w:rsidR="0062121A" w:rsidRDefault="0062121A" w:rsidP="00F20EA1">
      <w:pPr>
        <w:tabs>
          <w:tab w:val="left" w:pos="1155"/>
        </w:tabs>
        <w:ind w:right="544" w:firstLine="708"/>
        <w:rPr>
          <w:b/>
          <w:bCs/>
        </w:rPr>
      </w:pPr>
    </w:p>
    <w:p w14:paraId="42B8BCF7" w14:textId="77777777" w:rsidR="0062121A" w:rsidRDefault="0062121A" w:rsidP="00F20EA1">
      <w:pPr>
        <w:tabs>
          <w:tab w:val="left" w:pos="1155"/>
        </w:tabs>
        <w:ind w:right="544" w:firstLine="708"/>
        <w:rPr>
          <w:b/>
          <w:bCs/>
        </w:rPr>
      </w:pPr>
    </w:p>
    <w:p w14:paraId="44362AC5" w14:textId="77777777" w:rsidR="0062121A" w:rsidRDefault="0062121A" w:rsidP="00F20EA1">
      <w:pPr>
        <w:tabs>
          <w:tab w:val="left" w:pos="1155"/>
        </w:tabs>
        <w:ind w:right="544" w:firstLine="708"/>
        <w:rPr>
          <w:b/>
          <w:bCs/>
        </w:rPr>
      </w:pPr>
    </w:p>
    <w:p w14:paraId="6D1395A4" w14:textId="77777777" w:rsidR="0062121A" w:rsidRDefault="0062121A" w:rsidP="00F20EA1">
      <w:pPr>
        <w:tabs>
          <w:tab w:val="left" w:pos="1155"/>
        </w:tabs>
        <w:ind w:right="544" w:firstLine="708"/>
        <w:rPr>
          <w:b/>
          <w:bCs/>
        </w:rPr>
      </w:pPr>
    </w:p>
    <w:p w14:paraId="236098C2" w14:textId="77777777" w:rsidR="0062121A" w:rsidRDefault="0062121A" w:rsidP="00F20EA1">
      <w:pPr>
        <w:tabs>
          <w:tab w:val="left" w:pos="1155"/>
        </w:tabs>
        <w:ind w:right="544" w:firstLine="708"/>
        <w:rPr>
          <w:b/>
          <w:bCs/>
        </w:rPr>
      </w:pPr>
    </w:p>
    <w:p w14:paraId="4BD11EC5" w14:textId="77777777" w:rsidR="0062121A" w:rsidRDefault="0062121A" w:rsidP="00F20EA1">
      <w:pPr>
        <w:tabs>
          <w:tab w:val="left" w:pos="1155"/>
        </w:tabs>
        <w:ind w:right="544" w:firstLine="708"/>
        <w:rPr>
          <w:b/>
          <w:bCs/>
        </w:rPr>
      </w:pPr>
    </w:p>
    <w:p w14:paraId="309652AB" w14:textId="77777777" w:rsidR="0062121A" w:rsidRDefault="0062121A" w:rsidP="00F20EA1">
      <w:pPr>
        <w:tabs>
          <w:tab w:val="left" w:pos="1155"/>
        </w:tabs>
        <w:ind w:right="544" w:firstLine="708"/>
        <w:rPr>
          <w:b/>
          <w:bCs/>
        </w:rPr>
      </w:pPr>
    </w:p>
    <w:p w14:paraId="11EE4191" w14:textId="77777777" w:rsidR="0062121A" w:rsidRDefault="008E1E93" w:rsidP="0062121A">
      <w:pPr>
        <w:tabs>
          <w:tab w:val="left" w:pos="1155"/>
        </w:tabs>
        <w:ind w:right="544" w:firstLine="708"/>
        <w:jc w:val="center"/>
        <w:rPr>
          <w:b/>
          <w:bCs/>
        </w:rPr>
      </w:pPr>
      <w:r>
        <w:rPr>
          <w:b/>
          <w:bCs/>
        </w:rPr>
        <w:br w:type="page"/>
      </w:r>
      <w:r w:rsidR="000B0201">
        <w:rPr>
          <w:b/>
          <w:bCs/>
        </w:rPr>
        <w:lastRenderedPageBreak/>
        <w:t>7</w:t>
      </w:r>
      <w:r w:rsidR="00B16BDF">
        <w:rPr>
          <w:b/>
          <w:bCs/>
        </w:rPr>
        <w:t xml:space="preserve">.2  Fişa de caracterizare psihopedagogică a elevului </w:t>
      </w:r>
      <w:r w:rsidR="0059390C">
        <w:rPr>
          <w:rStyle w:val="FootnoteReference"/>
          <w:b/>
          <w:bCs/>
        </w:rPr>
        <w:footnoteReference w:id="4"/>
      </w:r>
    </w:p>
    <w:p w14:paraId="7C560A2D" w14:textId="77777777" w:rsidR="00B16BDF" w:rsidRDefault="00B16BDF" w:rsidP="0062121A">
      <w:pPr>
        <w:tabs>
          <w:tab w:val="left" w:pos="1155"/>
        </w:tabs>
        <w:ind w:right="544" w:firstLine="708"/>
        <w:jc w:val="center"/>
        <w:rPr>
          <w:b/>
          <w:bCs/>
        </w:rPr>
      </w:pPr>
      <w:r>
        <w:rPr>
          <w:b/>
          <w:bCs/>
        </w:rPr>
        <w:t xml:space="preserve"> modelul A</w:t>
      </w:r>
    </w:p>
    <w:p w14:paraId="0BD14A86" w14:textId="77777777" w:rsidR="00B16BDF" w:rsidRDefault="00B16BDF" w:rsidP="00F20EA1">
      <w:pPr>
        <w:tabs>
          <w:tab w:val="left" w:pos="1155"/>
        </w:tabs>
        <w:ind w:right="544" w:firstLine="708"/>
        <w:jc w:val="center"/>
        <w:rPr>
          <w:b/>
          <w:bCs/>
        </w:rPr>
      </w:pPr>
    </w:p>
    <w:p w14:paraId="7724B8FD" w14:textId="77777777" w:rsidR="0062121A" w:rsidRPr="00AD0E28" w:rsidRDefault="00B16BDF" w:rsidP="0062121A">
      <w:pPr>
        <w:numPr>
          <w:ilvl w:val="0"/>
          <w:numId w:val="28"/>
        </w:numPr>
        <w:tabs>
          <w:tab w:val="left" w:pos="1155"/>
        </w:tabs>
        <w:ind w:right="544"/>
        <w:jc w:val="both"/>
        <w:rPr>
          <w:b/>
        </w:rPr>
      </w:pPr>
      <w:r w:rsidRPr="00AD0E28">
        <w:rPr>
          <w:b/>
        </w:rPr>
        <w:t>D</w:t>
      </w:r>
      <w:r w:rsidR="0062121A" w:rsidRPr="00AD0E28">
        <w:rPr>
          <w:b/>
        </w:rPr>
        <w:t>ate personale (nume şi prenume</w:t>
      </w:r>
      <w:r w:rsidR="00AD0E28">
        <w:rPr>
          <w:b/>
        </w:rPr>
        <w:t>, vârstă, clasă</w:t>
      </w:r>
      <w:r w:rsidR="0062121A" w:rsidRPr="00AD0E28">
        <w:rPr>
          <w:b/>
        </w:rPr>
        <w:t>):</w:t>
      </w:r>
    </w:p>
    <w:p w14:paraId="56D9B898" w14:textId="77777777" w:rsidR="0062121A" w:rsidRDefault="0062121A" w:rsidP="00D16FEB">
      <w:pPr>
        <w:tabs>
          <w:tab w:val="left" w:pos="1155"/>
        </w:tabs>
        <w:ind w:right="544"/>
        <w:jc w:val="both"/>
      </w:pPr>
    </w:p>
    <w:p w14:paraId="73AC903F" w14:textId="19DC8C3B" w:rsidR="007C5156" w:rsidRDefault="007C5156" w:rsidP="00F20EA1">
      <w:pPr>
        <w:tabs>
          <w:tab w:val="left" w:pos="1155"/>
        </w:tabs>
        <w:ind w:right="544" w:firstLine="708"/>
        <w:jc w:val="both"/>
      </w:pPr>
      <w:r w:rsidRPr="007C5156">
        <w:t xml:space="preserve">Elevul </w:t>
      </w:r>
      <w:r w:rsidR="00BC0C4C">
        <w:t>R</w:t>
      </w:r>
      <w:proofErr w:type="spellStart"/>
      <w:r w:rsidR="00BC0C4C">
        <w:rPr>
          <w:lang w:val="en-US"/>
        </w:rPr>
        <w:t>ăileanu</w:t>
      </w:r>
      <w:proofErr w:type="spellEnd"/>
      <w:r w:rsidR="00BC0C4C">
        <w:rPr>
          <w:lang w:val="en-US"/>
        </w:rPr>
        <w:t xml:space="preserve"> Andrei Radu</w:t>
      </w:r>
      <w:r w:rsidRPr="007C5156">
        <w:t>, în vârstă de 17 ani, este elev în clasa a XI-a G la Colegiul Național „Școala Centrală”</w:t>
      </w:r>
    </w:p>
    <w:p w14:paraId="3DFB882B" w14:textId="77777777" w:rsidR="00543D30" w:rsidRDefault="00543D30" w:rsidP="00F20EA1">
      <w:pPr>
        <w:tabs>
          <w:tab w:val="left" w:pos="1155"/>
        </w:tabs>
        <w:ind w:right="544" w:firstLine="708"/>
        <w:jc w:val="both"/>
      </w:pPr>
    </w:p>
    <w:p w14:paraId="7AD1D687" w14:textId="7AFDBF9B" w:rsidR="0062121A" w:rsidRDefault="00B16BDF" w:rsidP="00F20EA1">
      <w:pPr>
        <w:tabs>
          <w:tab w:val="left" w:pos="1155"/>
        </w:tabs>
        <w:ind w:right="544" w:firstLine="708"/>
        <w:jc w:val="both"/>
      </w:pPr>
      <w:r>
        <w:tab/>
        <w:t>1. Date de stare civilă (tata, mama)</w:t>
      </w:r>
      <w:r w:rsidR="0062121A">
        <w:t>:</w:t>
      </w:r>
    </w:p>
    <w:p w14:paraId="5F1FE490" w14:textId="77777777" w:rsidR="0062121A" w:rsidRDefault="0062121A" w:rsidP="00F20EA1">
      <w:pPr>
        <w:tabs>
          <w:tab w:val="left" w:pos="1155"/>
        </w:tabs>
        <w:ind w:right="544" w:firstLine="708"/>
        <w:jc w:val="both"/>
      </w:pPr>
    </w:p>
    <w:p w14:paraId="6E0C7862" w14:textId="5D976EC0" w:rsidR="0062121A" w:rsidRDefault="002F50FC" w:rsidP="00F20EA1">
      <w:pPr>
        <w:tabs>
          <w:tab w:val="left" w:pos="1155"/>
        </w:tabs>
        <w:ind w:right="544" w:firstLine="708"/>
        <w:jc w:val="both"/>
      </w:pPr>
      <w:r w:rsidRPr="002F50FC">
        <w:t xml:space="preserve">Elevul provine dintr-o familie organizată, ambii părinți fiind implicați în creșterea și educarea acestuia. Relațiile familiale </w:t>
      </w:r>
      <w:r>
        <w:t>par a fi</w:t>
      </w:r>
      <w:r w:rsidRPr="002F50FC">
        <w:t xml:space="preserve"> echilibrate</w:t>
      </w:r>
      <w:r w:rsidR="00077204">
        <w:t>.</w:t>
      </w:r>
    </w:p>
    <w:p w14:paraId="1A000E40" w14:textId="77777777" w:rsidR="00EC43BF" w:rsidRDefault="00EC43BF" w:rsidP="00F20EA1">
      <w:pPr>
        <w:tabs>
          <w:tab w:val="left" w:pos="1155"/>
        </w:tabs>
        <w:ind w:right="544" w:firstLine="708"/>
        <w:jc w:val="both"/>
      </w:pPr>
    </w:p>
    <w:p w14:paraId="3EAC1923" w14:textId="77777777" w:rsidR="00077204" w:rsidRDefault="00077204" w:rsidP="0062121A">
      <w:pPr>
        <w:tabs>
          <w:tab w:val="left" w:pos="1155"/>
        </w:tabs>
        <w:ind w:left="1068" w:right="544"/>
        <w:jc w:val="both"/>
      </w:pPr>
    </w:p>
    <w:p w14:paraId="33FB4291" w14:textId="74E5C1A2" w:rsidR="0062121A" w:rsidRDefault="00B16BDF" w:rsidP="00E416AE">
      <w:pPr>
        <w:pStyle w:val="ListParagraph"/>
        <w:numPr>
          <w:ilvl w:val="0"/>
          <w:numId w:val="3"/>
        </w:numPr>
        <w:tabs>
          <w:tab w:val="left" w:pos="1155"/>
        </w:tabs>
        <w:ind w:right="544"/>
        <w:jc w:val="both"/>
      </w:pPr>
      <w:proofErr w:type="spellStart"/>
      <w:r>
        <w:t>Şcoli</w:t>
      </w:r>
      <w:proofErr w:type="spellEnd"/>
      <w:r>
        <w:t xml:space="preserve"> frecventate</w:t>
      </w:r>
      <w:r w:rsidR="0062121A">
        <w:t>:</w:t>
      </w:r>
    </w:p>
    <w:p w14:paraId="1138ABDF" w14:textId="77777777" w:rsidR="00077204" w:rsidRDefault="00077204" w:rsidP="00E416AE">
      <w:pPr>
        <w:pStyle w:val="ListParagraph"/>
        <w:tabs>
          <w:tab w:val="left" w:pos="1155"/>
        </w:tabs>
        <w:ind w:left="1068" w:right="544"/>
        <w:jc w:val="both"/>
      </w:pPr>
    </w:p>
    <w:p w14:paraId="49358D77" w14:textId="1CC4E54D" w:rsidR="0062121A" w:rsidRDefault="00A52ED8" w:rsidP="00A52ED8">
      <w:pPr>
        <w:tabs>
          <w:tab w:val="left" w:pos="720"/>
        </w:tabs>
        <w:ind w:right="544"/>
        <w:jc w:val="both"/>
      </w:pPr>
      <w:r>
        <w:tab/>
      </w:r>
      <w:r w:rsidR="00077204" w:rsidRPr="00077204">
        <w:t>Elevul a frecventat învățământul gimnazial în București, iar în prezent urmează cursurile Colegiului Național „Școala Centrală”, profil real.</w:t>
      </w:r>
    </w:p>
    <w:p w14:paraId="2680F170" w14:textId="77777777" w:rsidR="00A52ED8" w:rsidRDefault="00A52ED8" w:rsidP="00A52ED8">
      <w:pPr>
        <w:tabs>
          <w:tab w:val="left" w:pos="1155"/>
        </w:tabs>
        <w:ind w:left="708" w:right="544"/>
        <w:jc w:val="both"/>
      </w:pPr>
    </w:p>
    <w:p w14:paraId="3BBB1C0C" w14:textId="10D2ABA3" w:rsidR="00A52ED8" w:rsidRDefault="00A52ED8" w:rsidP="00A52ED8">
      <w:pPr>
        <w:tabs>
          <w:tab w:val="left" w:pos="1155"/>
        </w:tabs>
        <w:ind w:left="708" w:right="544"/>
        <w:jc w:val="both"/>
      </w:pPr>
    </w:p>
    <w:p w14:paraId="142FC158" w14:textId="77777777" w:rsidR="00A52ED8" w:rsidRDefault="00A52ED8" w:rsidP="00A52ED8">
      <w:pPr>
        <w:tabs>
          <w:tab w:val="left" w:pos="1155"/>
        </w:tabs>
        <w:ind w:left="708" w:right="544"/>
        <w:jc w:val="both"/>
      </w:pPr>
    </w:p>
    <w:p w14:paraId="508E05FD" w14:textId="77777777" w:rsidR="00A52ED8" w:rsidRDefault="00A52ED8" w:rsidP="00A52ED8">
      <w:pPr>
        <w:tabs>
          <w:tab w:val="left" w:pos="720"/>
        </w:tabs>
        <w:ind w:right="544"/>
        <w:jc w:val="both"/>
      </w:pPr>
    </w:p>
    <w:p w14:paraId="7388889C" w14:textId="77777777" w:rsidR="00A52ED8" w:rsidRDefault="00A52ED8" w:rsidP="00D16FEB">
      <w:pPr>
        <w:numPr>
          <w:ilvl w:val="0"/>
          <w:numId w:val="29"/>
        </w:numPr>
        <w:tabs>
          <w:tab w:val="left" w:pos="1155"/>
        </w:tabs>
        <w:ind w:right="544"/>
        <w:jc w:val="both"/>
      </w:pPr>
      <w:r>
        <w:t xml:space="preserve">Localitatea </w:t>
      </w:r>
      <w:r w:rsidR="00B16BDF">
        <w:t>în care are domiciliul stabil</w:t>
      </w:r>
      <w:r>
        <w:t>:</w:t>
      </w:r>
    </w:p>
    <w:p w14:paraId="6A078241" w14:textId="77777777" w:rsidR="00EC43BF" w:rsidRDefault="00EC43BF" w:rsidP="00EC43BF">
      <w:pPr>
        <w:tabs>
          <w:tab w:val="left" w:pos="1155"/>
        </w:tabs>
        <w:ind w:left="1428" w:right="544"/>
        <w:jc w:val="both"/>
      </w:pPr>
    </w:p>
    <w:p w14:paraId="57EDB05F" w14:textId="5D791D05" w:rsidR="00A52ED8" w:rsidRDefault="00A52ED8" w:rsidP="00A52ED8">
      <w:pPr>
        <w:tabs>
          <w:tab w:val="left" w:pos="720"/>
        </w:tabs>
        <w:ind w:right="544"/>
        <w:jc w:val="both"/>
      </w:pPr>
      <w:r>
        <w:tab/>
      </w:r>
      <w:r w:rsidR="00EC43BF">
        <w:t>București</w:t>
      </w:r>
    </w:p>
    <w:p w14:paraId="54941556" w14:textId="77777777" w:rsidR="00A52ED8" w:rsidRDefault="00A52ED8" w:rsidP="00F20EA1">
      <w:pPr>
        <w:tabs>
          <w:tab w:val="left" w:pos="1155"/>
        </w:tabs>
        <w:ind w:right="544" w:firstLine="708"/>
        <w:jc w:val="both"/>
      </w:pPr>
    </w:p>
    <w:p w14:paraId="50036280" w14:textId="77777777" w:rsidR="00B16BDF" w:rsidRPr="00B26911" w:rsidRDefault="00B16BDF" w:rsidP="00F20EA1">
      <w:pPr>
        <w:tabs>
          <w:tab w:val="left" w:pos="1155"/>
        </w:tabs>
        <w:ind w:right="544" w:firstLine="708"/>
        <w:jc w:val="both"/>
        <w:rPr>
          <w:b/>
        </w:rPr>
      </w:pPr>
      <w:r w:rsidRPr="00B26911">
        <w:rPr>
          <w:b/>
        </w:rPr>
        <w:t>II. Date asupra stării de sănătate</w:t>
      </w:r>
      <w:r w:rsidR="00B26911">
        <w:rPr>
          <w:b/>
        </w:rPr>
        <w:t>:</w:t>
      </w:r>
    </w:p>
    <w:p w14:paraId="2CE6B5AC" w14:textId="77777777" w:rsidR="00B16BDF" w:rsidRDefault="00B16BDF" w:rsidP="00B26911">
      <w:pPr>
        <w:tabs>
          <w:tab w:val="left" w:pos="720"/>
        </w:tabs>
        <w:ind w:right="544" w:firstLine="708"/>
        <w:jc w:val="both"/>
      </w:pPr>
      <w:r>
        <w:tab/>
        <w:t xml:space="preserve">1. Antecedente ereditare </w:t>
      </w:r>
      <w:proofErr w:type="spellStart"/>
      <w:r>
        <w:t>şi</w:t>
      </w:r>
      <w:proofErr w:type="spellEnd"/>
      <w:r>
        <w:t xml:space="preserve"> </w:t>
      </w:r>
      <w:proofErr w:type="spellStart"/>
      <w:r>
        <w:t>condiţii</w:t>
      </w:r>
      <w:proofErr w:type="spellEnd"/>
      <w:r>
        <w:t xml:space="preserve"> de mediu</w:t>
      </w:r>
      <w:r w:rsidR="00A52ED8">
        <w:t>:</w:t>
      </w:r>
    </w:p>
    <w:p w14:paraId="07B3B8CA" w14:textId="77777777" w:rsidR="002B7BFC" w:rsidRDefault="002B7BFC" w:rsidP="00B26911">
      <w:pPr>
        <w:tabs>
          <w:tab w:val="left" w:pos="720"/>
        </w:tabs>
        <w:ind w:right="544" w:firstLine="708"/>
        <w:jc w:val="both"/>
      </w:pPr>
    </w:p>
    <w:p w14:paraId="51A3F5F9" w14:textId="0B2BD3EB" w:rsidR="00A52ED8" w:rsidRDefault="002B7BFC" w:rsidP="00A52ED8">
      <w:pPr>
        <w:tabs>
          <w:tab w:val="left" w:pos="1155"/>
        </w:tabs>
        <w:ind w:left="720" w:right="544"/>
        <w:jc w:val="both"/>
      </w:pPr>
      <w:r w:rsidRPr="002B7BFC">
        <w:t>Nu au fost identificate antecedente ereditare sau condiții de mediu care să afecteze activitatea școlară a elevului.</w:t>
      </w:r>
    </w:p>
    <w:p w14:paraId="6068E5ED" w14:textId="77777777" w:rsidR="00A52ED8" w:rsidRDefault="00A52ED8" w:rsidP="00A52ED8">
      <w:pPr>
        <w:tabs>
          <w:tab w:val="left" w:pos="1155"/>
        </w:tabs>
        <w:ind w:left="720" w:right="544"/>
        <w:jc w:val="both"/>
      </w:pPr>
    </w:p>
    <w:p w14:paraId="285C3A98" w14:textId="77777777" w:rsidR="00A52ED8" w:rsidRDefault="00A52ED8" w:rsidP="00A52ED8">
      <w:pPr>
        <w:tabs>
          <w:tab w:val="left" w:pos="1155"/>
        </w:tabs>
        <w:ind w:left="720" w:right="544"/>
        <w:jc w:val="both"/>
      </w:pPr>
    </w:p>
    <w:p w14:paraId="4AEEDCFB" w14:textId="77777777" w:rsidR="00A52ED8" w:rsidRDefault="00A52ED8" w:rsidP="00A52ED8">
      <w:pPr>
        <w:tabs>
          <w:tab w:val="left" w:pos="1155"/>
        </w:tabs>
        <w:ind w:left="360" w:right="544"/>
        <w:jc w:val="both"/>
      </w:pPr>
    </w:p>
    <w:p w14:paraId="48A053E3" w14:textId="77777777" w:rsidR="00B16BDF" w:rsidRDefault="00A52ED8" w:rsidP="00A52ED8">
      <w:pPr>
        <w:tabs>
          <w:tab w:val="left" w:pos="1155"/>
        </w:tabs>
        <w:ind w:left="708" w:right="544"/>
        <w:jc w:val="both"/>
      </w:pPr>
      <w:r>
        <w:lastRenderedPageBreak/>
        <w:t xml:space="preserve">2. </w:t>
      </w:r>
      <w:r w:rsidR="00B16BDF">
        <w:t>Defect</w:t>
      </w:r>
      <w:r>
        <w:t xml:space="preserve">e fizice, </w:t>
      </w:r>
      <w:proofErr w:type="spellStart"/>
      <w:r>
        <w:t>deficienţe</w:t>
      </w:r>
      <w:proofErr w:type="spellEnd"/>
      <w:r>
        <w:t xml:space="preserve"> senzoriale:</w:t>
      </w:r>
    </w:p>
    <w:p w14:paraId="757D0749" w14:textId="77777777" w:rsidR="002F45E1" w:rsidRDefault="002F45E1" w:rsidP="00A52ED8">
      <w:pPr>
        <w:tabs>
          <w:tab w:val="left" w:pos="1155"/>
        </w:tabs>
        <w:ind w:left="708" w:right="544"/>
        <w:jc w:val="both"/>
      </w:pPr>
    </w:p>
    <w:p w14:paraId="49BF08FA" w14:textId="623D9B38" w:rsidR="00A52ED8" w:rsidRDefault="002F45E1" w:rsidP="00A52ED8">
      <w:pPr>
        <w:tabs>
          <w:tab w:val="left" w:pos="1155"/>
        </w:tabs>
        <w:ind w:left="720" w:right="544"/>
        <w:jc w:val="both"/>
      </w:pPr>
      <w:r w:rsidRPr="002F45E1">
        <w:t>Nu prezintă defecte fizice sau deficiențe senzoriale observabile</w:t>
      </w:r>
    </w:p>
    <w:p w14:paraId="40C82CAC" w14:textId="77777777" w:rsidR="00A52ED8" w:rsidRDefault="00A52ED8" w:rsidP="00A52ED8">
      <w:pPr>
        <w:tabs>
          <w:tab w:val="left" w:pos="1155"/>
        </w:tabs>
        <w:ind w:left="720" w:right="544"/>
        <w:jc w:val="both"/>
      </w:pPr>
    </w:p>
    <w:p w14:paraId="2BF2A010" w14:textId="77777777" w:rsidR="00A52ED8" w:rsidRDefault="00A52ED8" w:rsidP="00A52ED8">
      <w:pPr>
        <w:tabs>
          <w:tab w:val="left" w:pos="1155"/>
        </w:tabs>
        <w:ind w:left="720" w:right="544"/>
        <w:jc w:val="both"/>
      </w:pPr>
    </w:p>
    <w:p w14:paraId="5C3EC809" w14:textId="77777777" w:rsidR="00A52ED8" w:rsidRDefault="00A52ED8" w:rsidP="00A52ED8">
      <w:pPr>
        <w:tabs>
          <w:tab w:val="left" w:pos="1155"/>
        </w:tabs>
        <w:ind w:right="544"/>
        <w:jc w:val="both"/>
      </w:pPr>
    </w:p>
    <w:p w14:paraId="6F8CE692" w14:textId="77777777" w:rsidR="00B16BDF" w:rsidRDefault="00A52ED8" w:rsidP="00A52ED8">
      <w:pPr>
        <w:tabs>
          <w:tab w:val="left" w:pos="1155"/>
        </w:tabs>
        <w:ind w:left="708" w:right="544"/>
        <w:jc w:val="both"/>
      </w:pPr>
      <w:r>
        <w:t xml:space="preserve">3. </w:t>
      </w:r>
      <w:r w:rsidR="00B16BDF">
        <w:t>Starea generală a sănătăţii</w:t>
      </w:r>
    </w:p>
    <w:p w14:paraId="0B765F0F" w14:textId="77777777" w:rsidR="00A52ED8" w:rsidRDefault="00A52ED8" w:rsidP="00F20EA1">
      <w:pPr>
        <w:tabs>
          <w:tab w:val="left" w:pos="1155"/>
        </w:tabs>
        <w:ind w:right="544" w:firstLine="708"/>
        <w:jc w:val="both"/>
      </w:pPr>
    </w:p>
    <w:p w14:paraId="57298B34" w14:textId="3972A74A" w:rsidR="00A52ED8" w:rsidRDefault="00BF4441" w:rsidP="00A52ED8">
      <w:pPr>
        <w:tabs>
          <w:tab w:val="left" w:pos="1155"/>
        </w:tabs>
        <w:ind w:left="720" w:right="544"/>
        <w:jc w:val="both"/>
      </w:pPr>
      <w:r w:rsidRPr="00BF4441">
        <w:t>Starea generală de sănătate este bună. Elevul participă normal la activitățile școlare și nu prezintă dificultăți vizibile de adaptare fizică la programul școlar.</w:t>
      </w:r>
    </w:p>
    <w:p w14:paraId="6FCE320A" w14:textId="77777777" w:rsidR="00A52ED8" w:rsidRDefault="00A52ED8" w:rsidP="00A52ED8">
      <w:pPr>
        <w:tabs>
          <w:tab w:val="left" w:pos="1155"/>
        </w:tabs>
        <w:ind w:left="720" w:right="544"/>
        <w:jc w:val="both"/>
      </w:pPr>
    </w:p>
    <w:p w14:paraId="651DAAE3" w14:textId="77777777" w:rsidR="00D16FEB" w:rsidRDefault="00D16FEB" w:rsidP="00A52ED8">
      <w:pPr>
        <w:tabs>
          <w:tab w:val="left" w:pos="1155"/>
        </w:tabs>
        <w:ind w:left="708" w:right="544"/>
        <w:jc w:val="both"/>
      </w:pPr>
    </w:p>
    <w:p w14:paraId="3E31BCDA" w14:textId="77777777" w:rsidR="00A52ED8" w:rsidRDefault="00A52ED8" w:rsidP="00FB5015">
      <w:pPr>
        <w:tabs>
          <w:tab w:val="left" w:pos="1155"/>
        </w:tabs>
        <w:ind w:right="544"/>
        <w:jc w:val="both"/>
      </w:pPr>
    </w:p>
    <w:p w14:paraId="1526D0BD" w14:textId="77777777" w:rsidR="00A52ED8" w:rsidRDefault="00A52ED8" w:rsidP="00A52ED8">
      <w:pPr>
        <w:tabs>
          <w:tab w:val="left" w:pos="1155"/>
        </w:tabs>
        <w:ind w:left="360" w:right="544"/>
        <w:jc w:val="both"/>
      </w:pPr>
    </w:p>
    <w:p w14:paraId="0D229876" w14:textId="77777777" w:rsidR="00B16BDF" w:rsidRDefault="00B16BDF" w:rsidP="00A52ED8">
      <w:pPr>
        <w:tabs>
          <w:tab w:val="left" w:pos="720"/>
          <w:tab w:val="left" w:pos="1155"/>
        </w:tabs>
        <w:ind w:right="544" w:firstLine="708"/>
        <w:jc w:val="both"/>
      </w:pPr>
      <w:r>
        <w:tab/>
        <w:t>4. Menţiuni medicale cu importanţă pentru procesul de învăţământ</w:t>
      </w:r>
      <w:r w:rsidR="00A52ED8">
        <w:t>:</w:t>
      </w:r>
    </w:p>
    <w:p w14:paraId="033FAA62" w14:textId="09E34226" w:rsidR="00A52ED8" w:rsidRDefault="00A52ED8" w:rsidP="00A52ED8">
      <w:pPr>
        <w:tabs>
          <w:tab w:val="left" w:pos="1155"/>
        </w:tabs>
        <w:ind w:left="720" w:right="544"/>
        <w:jc w:val="both"/>
      </w:pPr>
    </w:p>
    <w:p w14:paraId="3C7817F7" w14:textId="283914A3" w:rsidR="00A52ED8" w:rsidRDefault="008F14DD" w:rsidP="00A52ED8">
      <w:pPr>
        <w:tabs>
          <w:tab w:val="left" w:pos="1155"/>
        </w:tabs>
        <w:ind w:left="720" w:right="544"/>
        <w:jc w:val="both"/>
      </w:pPr>
      <w:r w:rsidRPr="008F14DD">
        <w:t>Nu există mențiuni medicale cunoscute care să necesite adaptări speciale în procesul instructiv-educativ.</w:t>
      </w:r>
    </w:p>
    <w:p w14:paraId="2F5321B7" w14:textId="77777777" w:rsidR="00A52ED8" w:rsidRDefault="00A52ED8" w:rsidP="00A52ED8">
      <w:pPr>
        <w:tabs>
          <w:tab w:val="left" w:pos="1155"/>
        </w:tabs>
        <w:ind w:left="720" w:right="544"/>
        <w:jc w:val="both"/>
      </w:pPr>
    </w:p>
    <w:p w14:paraId="185362E3" w14:textId="77777777" w:rsidR="00A52ED8" w:rsidRDefault="00A52ED8" w:rsidP="00A52ED8">
      <w:pPr>
        <w:tabs>
          <w:tab w:val="left" w:pos="1155"/>
        </w:tabs>
        <w:ind w:left="720" w:right="544"/>
        <w:jc w:val="both"/>
      </w:pPr>
    </w:p>
    <w:p w14:paraId="34C5D274" w14:textId="77777777" w:rsidR="00A52ED8" w:rsidRDefault="00A52ED8" w:rsidP="00A52ED8">
      <w:pPr>
        <w:tabs>
          <w:tab w:val="left" w:pos="1155"/>
        </w:tabs>
        <w:ind w:left="360" w:right="544"/>
        <w:jc w:val="both"/>
      </w:pPr>
    </w:p>
    <w:p w14:paraId="24276AC8" w14:textId="77777777" w:rsidR="00B16BDF" w:rsidRPr="00B26911" w:rsidRDefault="00B16BDF" w:rsidP="00F20EA1">
      <w:pPr>
        <w:tabs>
          <w:tab w:val="left" w:pos="1155"/>
        </w:tabs>
        <w:ind w:right="544" w:firstLine="708"/>
        <w:jc w:val="both"/>
        <w:rPr>
          <w:b/>
        </w:rPr>
      </w:pPr>
      <w:r w:rsidRPr="00B26911">
        <w:rPr>
          <w:b/>
        </w:rPr>
        <w:t>III. Date asupra mediului familial</w:t>
      </w:r>
      <w:r w:rsidR="00B26911">
        <w:rPr>
          <w:b/>
        </w:rPr>
        <w:t>:</w:t>
      </w:r>
    </w:p>
    <w:p w14:paraId="17384ECE" w14:textId="77777777" w:rsidR="00B16BDF" w:rsidRDefault="00B16BDF" w:rsidP="00B26911">
      <w:pPr>
        <w:tabs>
          <w:tab w:val="left" w:pos="720"/>
          <w:tab w:val="left" w:pos="1155"/>
        </w:tabs>
        <w:ind w:right="544" w:firstLine="708"/>
        <w:jc w:val="both"/>
      </w:pPr>
      <w:r>
        <w:tab/>
        <w:t>1. Familia</w:t>
      </w:r>
      <w:r w:rsidR="00B26911">
        <w:t xml:space="preserve"> (este compusă din):</w:t>
      </w:r>
    </w:p>
    <w:p w14:paraId="6961427F" w14:textId="77777777" w:rsidR="00ED6186" w:rsidRDefault="00ED6186" w:rsidP="00B26911">
      <w:pPr>
        <w:tabs>
          <w:tab w:val="left" w:pos="720"/>
          <w:tab w:val="left" w:pos="1155"/>
        </w:tabs>
        <w:ind w:right="544" w:firstLine="708"/>
        <w:jc w:val="both"/>
      </w:pPr>
    </w:p>
    <w:p w14:paraId="6633E7A3" w14:textId="0E4776FC" w:rsidR="00B26911" w:rsidRDefault="00BA37EA" w:rsidP="00B26911">
      <w:pPr>
        <w:tabs>
          <w:tab w:val="left" w:pos="1155"/>
        </w:tabs>
        <w:ind w:left="720" w:right="544"/>
        <w:jc w:val="both"/>
      </w:pPr>
      <w:r>
        <w:t>Cei doi părinți</w:t>
      </w:r>
      <w:r w:rsidR="00B23B7A">
        <w:t xml:space="preserve"> și o soră</w:t>
      </w:r>
      <w:r w:rsidR="00ED6186">
        <w:t>.</w:t>
      </w:r>
    </w:p>
    <w:p w14:paraId="7C801643" w14:textId="77777777" w:rsidR="00ED6186" w:rsidRDefault="00ED6186" w:rsidP="00B26911">
      <w:pPr>
        <w:tabs>
          <w:tab w:val="left" w:pos="1155"/>
        </w:tabs>
        <w:ind w:left="720" w:right="544"/>
        <w:jc w:val="both"/>
      </w:pPr>
    </w:p>
    <w:p w14:paraId="39B07955" w14:textId="77777777" w:rsidR="00ED6186" w:rsidRDefault="00ED6186" w:rsidP="00B26911">
      <w:pPr>
        <w:tabs>
          <w:tab w:val="left" w:pos="1155"/>
        </w:tabs>
        <w:ind w:left="720" w:right="544"/>
        <w:jc w:val="both"/>
      </w:pPr>
    </w:p>
    <w:p w14:paraId="71E2AB70" w14:textId="77777777" w:rsidR="00B26911" w:rsidRDefault="00B26911" w:rsidP="00FB5015">
      <w:pPr>
        <w:tabs>
          <w:tab w:val="left" w:pos="1155"/>
        </w:tabs>
        <w:ind w:right="544"/>
        <w:jc w:val="both"/>
      </w:pPr>
    </w:p>
    <w:p w14:paraId="1FD7EB0A" w14:textId="77777777" w:rsidR="00B16BDF" w:rsidRDefault="00B16BDF" w:rsidP="00F20EA1">
      <w:pPr>
        <w:tabs>
          <w:tab w:val="left" w:pos="1155"/>
        </w:tabs>
        <w:ind w:right="544" w:firstLine="708"/>
        <w:jc w:val="both"/>
      </w:pPr>
      <w:r>
        <w:t>2. Caracteristicile vieţii de familie</w:t>
      </w:r>
      <w:r w:rsidR="00B26911">
        <w:t>:</w:t>
      </w:r>
    </w:p>
    <w:p w14:paraId="4B39322B" w14:textId="77777777" w:rsidR="00B26911" w:rsidRDefault="00B26911" w:rsidP="00B26911">
      <w:pPr>
        <w:tabs>
          <w:tab w:val="left" w:pos="1155"/>
        </w:tabs>
        <w:ind w:left="720" w:right="544"/>
        <w:jc w:val="both"/>
      </w:pPr>
    </w:p>
    <w:p w14:paraId="579976A5" w14:textId="77777777" w:rsidR="00B26911" w:rsidRDefault="00B26911" w:rsidP="006C4FC9">
      <w:pPr>
        <w:tabs>
          <w:tab w:val="left" w:pos="1155"/>
        </w:tabs>
        <w:ind w:right="544"/>
        <w:jc w:val="both"/>
      </w:pPr>
    </w:p>
    <w:p w14:paraId="2BA5FBA7" w14:textId="114B0B29" w:rsidR="00B26911" w:rsidRDefault="006C4FC9" w:rsidP="00B26911">
      <w:pPr>
        <w:tabs>
          <w:tab w:val="left" w:pos="1155"/>
        </w:tabs>
        <w:ind w:left="360" w:right="544"/>
        <w:jc w:val="both"/>
      </w:pPr>
      <w:r w:rsidRPr="006C4FC9">
        <w:t>Viața de familie este caracterizată prin comunicare, interes pentru educație și susținerea elevului în activitatea de învățare.</w:t>
      </w:r>
    </w:p>
    <w:p w14:paraId="077A287F" w14:textId="77777777" w:rsidR="006C4FC9" w:rsidRDefault="006C4FC9" w:rsidP="00B26911">
      <w:pPr>
        <w:tabs>
          <w:tab w:val="left" w:pos="1155"/>
        </w:tabs>
        <w:ind w:left="360" w:right="544"/>
        <w:jc w:val="both"/>
      </w:pPr>
    </w:p>
    <w:p w14:paraId="13B33AA1" w14:textId="77777777" w:rsidR="006C4FC9" w:rsidRDefault="006C4FC9" w:rsidP="00B26911">
      <w:pPr>
        <w:tabs>
          <w:tab w:val="left" w:pos="1155"/>
        </w:tabs>
        <w:ind w:left="360" w:right="544"/>
        <w:jc w:val="both"/>
      </w:pPr>
    </w:p>
    <w:p w14:paraId="19B40F82" w14:textId="77777777" w:rsidR="00B16BDF" w:rsidRDefault="00B16BDF" w:rsidP="00F20EA1">
      <w:pPr>
        <w:tabs>
          <w:tab w:val="left" w:pos="1155"/>
        </w:tabs>
        <w:ind w:right="544" w:firstLine="708"/>
        <w:jc w:val="both"/>
      </w:pPr>
      <w:r>
        <w:tab/>
        <w:t>3. Gradul de integrare a elevului în familie</w:t>
      </w:r>
      <w:r w:rsidR="00B26911">
        <w:t>:</w:t>
      </w:r>
    </w:p>
    <w:p w14:paraId="2BC3BFE6" w14:textId="157CD6E4" w:rsidR="00B26911" w:rsidRDefault="00B26911" w:rsidP="00B26911">
      <w:pPr>
        <w:tabs>
          <w:tab w:val="left" w:pos="1155"/>
        </w:tabs>
        <w:ind w:left="720" w:right="544"/>
        <w:jc w:val="both"/>
      </w:pPr>
    </w:p>
    <w:p w14:paraId="245CDF44" w14:textId="09EDFAC8" w:rsidR="00AE47B4" w:rsidRDefault="00AE47B4" w:rsidP="00B26911">
      <w:pPr>
        <w:tabs>
          <w:tab w:val="left" w:pos="1155"/>
        </w:tabs>
        <w:ind w:left="720" w:right="544"/>
        <w:jc w:val="both"/>
      </w:pPr>
      <w:r w:rsidRPr="00AE47B4">
        <w:t>Elevul este bine integrat în familie, comunică eficient cu părinții și beneficiază de sprijin moral</w:t>
      </w:r>
      <w:r>
        <w:t>.</w:t>
      </w:r>
    </w:p>
    <w:p w14:paraId="0FA5B3F3" w14:textId="77777777" w:rsidR="00B26911" w:rsidRDefault="00B26911" w:rsidP="00B26911">
      <w:pPr>
        <w:tabs>
          <w:tab w:val="left" w:pos="1155"/>
        </w:tabs>
        <w:ind w:left="720" w:right="544"/>
        <w:jc w:val="both"/>
      </w:pPr>
    </w:p>
    <w:p w14:paraId="6FD245D4" w14:textId="77777777" w:rsidR="00B26911" w:rsidRDefault="00B26911" w:rsidP="00B26911">
      <w:pPr>
        <w:tabs>
          <w:tab w:val="left" w:pos="1155"/>
        </w:tabs>
        <w:ind w:left="720" w:right="544"/>
        <w:jc w:val="both"/>
      </w:pPr>
    </w:p>
    <w:p w14:paraId="218C2C18" w14:textId="77777777" w:rsidR="00B26911" w:rsidRDefault="00B26911" w:rsidP="00B26911">
      <w:pPr>
        <w:tabs>
          <w:tab w:val="left" w:pos="1155"/>
        </w:tabs>
        <w:ind w:left="720" w:right="544"/>
        <w:jc w:val="both"/>
      </w:pPr>
    </w:p>
    <w:p w14:paraId="041FE8D7" w14:textId="77777777" w:rsidR="00B26911" w:rsidRDefault="00B26911" w:rsidP="00B26911">
      <w:pPr>
        <w:tabs>
          <w:tab w:val="left" w:pos="1155"/>
        </w:tabs>
        <w:ind w:left="360" w:right="544"/>
        <w:jc w:val="both"/>
      </w:pPr>
    </w:p>
    <w:p w14:paraId="57342173" w14:textId="77777777" w:rsidR="00B16BDF" w:rsidRDefault="00B16BDF" w:rsidP="00F20EA1">
      <w:pPr>
        <w:tabs>
          <w:tab w:val="left" w:pos="1155"/>
        </w:tabs>
        <w:ind w:right="544" w:firstLine="708"/>
        <w:jc w:val="both"/>
      </w:pPr>
      <w:r>
        <w:tab/>
        <w:t>4. Atenţia acordată formării copilului</w:t>
      </w:r>
      <w:r w:rsidR="00B26911">
        <w:t>:</w:t>
      </w:r>
    </w:p>
    <w:p w14:paraId="05F40C1A" w14:textId="441B917F" w:rsidR="00B26911" w:rsidRDefault="00B26911" w:rsidP="00B26911">
      <w:pPr>
        <w:tabs>
          <w:tab w:val="left" w:pos="1155"/>
        </w:tabs>
        <w:ind w:left="720" w:right="544"/>
        <w:jc w:val="both"/>
      </w:pPr>
    </w:p>
    <w:p w14:paraId="7E80F451" w14:textId="77777777" w:rsidR="00B26911" w:rsidRDefault="00B26911" w:rsidP="00B26911">
      <w:pPr>
        <w:tabs>
          <w:tab w:val="left" w:pos="1155"/>
        </w:tabs>
        <w:ind w:left="720" w:right="544"/>
        <w:jc w:val="both"/>
      </w:pPr>
    </w:p>
    <w:p w14:paraId="43C7C732" w14:textId="29C8294B" w:rsidR="00B26911" w:rsidRDefault="00AE47B4" w:rsidP="00B26911">
      <w:pPr>
        <w:tabs>
          <w:tab w:val="left" w:pos="1155"/>
        </w:tabs>
        <w:ind w:left="720" w:right="544"/>
        <w:jc w:val="both"/>
      </w:pPr>
      <w:r w:rsidRPr="00AE47B4">
        <w:t>Părinții manifestă interes față de parcursul școlar al elevului, urmărind rezultatele acestuia și încurajându-l să își dezvolte capacitățile intelectuale.</w:t>
      </w:r>
    </w:p>
    <w:p w14:paraId="252D5033" w14:textId="77777777" w:rsidR="00B26911" w:rsidRDefault="00B26911" w:rsidP="00B26911">
      <w:pPr>
        <w:tabs>
          <w:tab w:val="left" w:pos="1155"/>
        </w:tabs>
        <w:ind w:left="720" w:right="544"/>
        <w:jc w:val="both"/>
      </w:pPr>
    </w:p>
    <w:p w14:paraId="50A260CB" w14:textId="77777777" w:rsidR="00B26911" w:rsidRDefault="00B26911" w:rsidP="00B26911">
      <w:pPr>
        <w:tabs>
          <w:tab w:val="left" w:pos="1155"/>
        </w:tabs>
        <w:ind w:left="360" w:right="544"/>
        <w:jc w:val="both"/>
      </w:pPr>
    </w:p>
    <w:p w14:paraId="00683733" w14:textId="77777777" w:rsidR="00B16BDF" w:rsidRDefault="00B16BDF" w:rsidP="00F20EA1">
      <w:pPr>
        <w:tabs>
          <w:tab w:val="left" w:pos="1155"/>
        </w:tabs>
        <w:ind w:right="544" w:firstLine="708"/>
        <w:jc w:val="both"/>
      </w:pPr>
      <w:r>
        <w:tab/>
        <w:t>5. Influenţe extrafamiliale</w:t>
      </w:r>
      <w:r w:rsidR="00B26911">
        <w:t>:</w:t>
      </w:r>
    </w:p>
    <w:p w14:paraId="391A3EC6" w14:textId="7297C1A1" w:rsidR="00B26911" w:rsidRDefault="00B26911" w:rsidP="00B26911">
      <w:pPr>
        <w:tabs>
          <w:tab w:val="left" w:pos="1155"/>
        </w:tabs>
        <w:ind w:left="720" w:right="544"/>
        <w:jc w:val="both"/>
      </w:pPr>
    </w:p>
    <w:p w14:paraId="3EE701F4" w14:textId="77777777" w:rsidR="00B26911" w:rsidRDefault="00B26911" w:rsidP="00B26911">
      <w:pPr>
        <w:tabs>
          <w:tab w:val="left" w:pos="1155"/>
        </w:tabs>
        <w:ind w:left="720" w:right="544"/>
        <w:jc w:val="both"/>
      </w:pPr>
    </w:p>
    <w:p w14:paraId="0207F30C" w14:textId="7BE04386" w:rsidR="00B26911" w:rsidRDefault="00512C80" w:rsidP="00B26911">
      <w:pPr>
        <w:tabs>
          <w:tab w:val="left" w:pos="1155"/>
        </w:tabs>
        <w:ind w:left="720" w:right="544"/>
        <w:jc w:val="both"/>
      </w:pPr>
      <w:r w:rsidRPr="00512C80">
        <w:t xml:space="preserve">Elevul </w:t>
      </w:r>
      <w:r>
        <w:t>pare a fi</w:t>
      </w:r>
      <w:r w:rsidRPr="00512C80">
        <w:t xml:space="preserve"> influențat </w:t>
      </w:r>
      <w:r w:rsidR="0007705F">
        <w:t xml:space="preserve">în mare parte în mod </w:t>
      </w:r>
      <w:r w:rsidRPr="00512C80">
        <w:t xml:space="preserve">pozitiv de grupul de </w:t>
      </w:r>
      <w:r w:rsidR="0046608E">
        <w:t>prieteni din cadrul clasei</w:t>
      </w:r>
      <w:r w:rsidRPr="00512C80">
        <w:t>. Nu au fost observate influențe negative semnificative</w:t>
      </w:r>
      <w:r w:rsidR="0007705F">
        <w:t xml:space="preserve">, cu excepția unor rare situații în care </w:t>
      </w:r>
      <w:r w:rsidR="0046608E">
        <w:t>se distrăgeau reciproc de la ora.</w:t>
      </w:r>
    </w:p>
    <w:p w14:paraId="58BF1F20" w14:textId="77777777" w:rsidR="00B26911" w:rsidRDefault="00B26911" w:rsidP="00B26911">
      <w:pPr>
        <w:tabs>
          <w:tab w:val="left" w:pos="1155"/>
        </w:tabs>
        <w:ind w:left="720" w:right="544"/>
        <w:jc w:val="both"/>
      </w:pPr>
    </w:p>
    <w:p w14:paraId="77D23492" w14:textId="77777777" w:rsidR="00D16FEB" w:rsidRDefault="00D16FEB" w:rsidP="00B26911">
      <w:pPr>
        <w:tabs>
          <w:tab w:val="left" w:pos="1155"/>
        </w:tabs>
        <w:ind w:left="708" w:right="544"/>
        <w:jc w:val="both"/>
      </w:pPr>
    </w:p>
    <w:p w14:paraId="5637AB8A" w14:textId="77777777" w:rsidR="00B16BDF" w:rsidRDefault="00B16BDF" w:rsidP="00B26911">
      <w:pPr>
        <w:tabs>
          <w:tab w:val="left" w:pos="1155"/>
        </w:tabs>
        <w:ind w:right="544"/>
        <w:jc w:val="both"/>
      </w:pPr>
    </w:p>
    <w:p w14:paraId="30BCB98E" w14:textId="77777777" w:rsidR="00B16BDF" w:rsidRDefault="00B16BDF" w:rsidP="00F20EA1">
      <w:pPr>
        <w:tabs>
          <w:tab w:val="left" w:pos="1155"/>
        </w:tabs>
        <w:ind w:right="544" w:firstLine="708"/>
        <w:jc w:val="both"/>
      </w:pPr>
      <w:r>
        <w:tab/>
        <w:t>6. Acţiuni ale şcolii în colaborare cu familia</w:t>
      </w:r>
    </w:p>
    <w:p w14:paraId="5327500E" w14:textId="1D5DF226" w:rsidR="00B26911" w:rsidRDefault="00B26911" w:rsidP="00B26911">
      <w:pPr>
        <w:tabs>
          <w:tab w:val="left" w:pos="1155"/>
        </w:tabs>
        <w:ind w:left="720" w:right="544"/>
        <w:jc w:val="both"/>
      </w:pPr>
    </w:p>
    <w:p w14:paraId="26371044" w14:textId="77777777" w:rsidR="00B26911" w:rsidRDefault="00B26911" w:rsidP="00B26911">
      <w:pPr>
        <w:tabs>
          <w:tab w:val="left" w:pos="1155"/>
        </w:tabs>
        <w:ind w:left="720" w:right="544"/>
        <w:jc w:val="both"/>
      </w:pPr>
    </w:p>
    <w:p w14:paraId="70F7727E" w14:textId="7A2ED5C7" w:rsidR="00B26911" w:rsidRDefault="00762B9F" w:rsidP="00B26911">
      <w:pPr>
        <w:tabs>
          <w:tab w:val="left" w:pos="1155"/>
        </w:tabs>
        <w:ind w:left="720" w:right="544"/>
        <w:jc w:val="both"/>
      </w:pPr>
      <w:r w:rsidRPr="00762B9F">
        <w:t>Colaborarea școlii cu familia se realizează prin comunicarea periodică a rezultatelor școlare și prin implicarea dirigintelui în monitorizarea evoluției elevului.</w:t>
      </w:r>
    </w:p>
    <w:p w14:paraId="1D60CD05" w14:textId="77777777" w:rsidR="00B26911" w:rsidRDefault="00B26911" w:rsidP="00B26911">
      <w:pPr>
        <w:tabs>
          <w:tab w:val="left" w:pos="1155"/>
        </w:tabs>
        <w:ind w:left="720" w:right="544"/>
        <w:jc w:val="both"/>
      </w:pPr>
    </w:p>
    <w:p w14:paraId="6BAE50AA" w14:textId="77777777" w:rsidR="00B26911" w:rsidRDefault="00B26911" w:rsidP="00B26911">
      <w:pPr>
        <w:tabs>
          <w:tab w:val="left" w:pos="1155"/>
        </w:tabs>
        <w:ind w:left="360" w:right="544"/>
        <w:jc w:val="both"/>
      </w:pPr>
    </w:p>
    <w:p w14:paraId="19596A91" w14:textId="77777777" w:rsidR="00B16BDF" w:rsidRPr="00B26911" w:rsidRDefault="008F1A61" w:rsidP="00F20EA1">
      <w:pPr>
        <w:tabs>
          <w:tab w:val="left" w:pos="1155"/>
        </w:tabs>
        <w:ind w:right="544" w:firstLine="708"/>
        <w:jc w:val="both"/>
        <w:rPr>
          <w:b/>
        </w:rPr>
      </w:pPr>
      <w:r>
        <w:rPr>
          <w:b/>
        </w:rPr>
        <w:tab/>
      </w:r>
      <w:r w:rsidR="00B16BDF" w:rsidRPr="00B26911">
        <w:rPr>
          <w:b/>
        </w:rPr>
        <w:t>IV. Date asupra şcolarităţii</w:t>
      </w:r>
    </w:p>
    <w:p w14:paraId="165A0A3B" w14:textId="77777777" w:rsidR="00B16BDF" w:rsidRDefault="008F1A61" w:rsidP="008F1A61">
      <w:pPr>
        <w:tabs>
          <w:tab w:val="left" w:pos="1155"/>
        </w:tabs>
        <w:ind w:left="1170" w:right="544"/>
        <w:jc w:val="both"/>
      </w:pPr>
      <w:r>
        <w:t xml:space="preserve">1. </w:t>
      </w:r>
      <w:proofErr w:type="spellStart"/>
      <w:r w:rsidR="00B16BDF">
        <w:t>Situaţia</w:t>
      </w:r>
      <w:proofErr w:type="spellEnd"/>
      <w:r w:rsidR="00B16BDF">
        <w:t xml:space="preserve"> </w:t>
      </w:r>
      <w:proofErr w:type="spellStart"/>
      <w:r w:rsidR="00B16BDF">
        <w:t>şcolară</w:t>
      </w:r>
      <w:proofErr w:type="spellEnd"/>
      <w:r>
        <w:t>:</w:t>
      </w:r>
    </w:p>
    <w:p w14:paraId="594B4665" w14:textId="5278039C" w:rsidR="0007105E" w:rsidRDefault="0007105E" w:rsidP="008F1A61">
      <w:pPr>
        <w:tabs>
          <w:tab w:val="left" w:pos="1155"/>
        </w:tabs>
        <w:ind w:left="1170" w:right="544"/>
        <w:jc w:val="both"/>
      </w:pPr>
      <w:r w:rsidRPr="0007105E">
        <w:lastRenderedPageBreak/>
        <w:t>Elevul are o situație școlară bună, cu rezultate constante la majoritatea disciplinelor. La Informatică manifestă interes, participă la activități și răspunde atunci când este solicitat</w:t>
      </w:r>
      <w:r>
        <w:t xml:space="preserve">, chiar dacă nu este în totalitate </w:t>
      </w:r>
    </w:p>
    <w:p w14:paraId="17472CD6" w14:textId="5A13DFED" w:rsidR="008F1A61" w:rsidRDefault="00B16BDF" w:rsidP="008F1A61">
      <w:pPr>
        <w:tabs>
          <w:tab w:val="left" w:pos="1155"/>
        </w:tabs>
        <w:ind w:left="720" w:right="544"/>
        <w:jc w:val="both"/>
      </w:pPr>
      <w:r>
        <w:t xml:space="preserve"> </w:t>
      </w:r>
    </w:p>
    <w:p w14:paraId="208FD873" w14:textId="77777777" w:rsidR="008F1A61" w:rsidRDefault="008F1A61" w:rsidP="008F1A61">
      <w:pPr>
        <w:tabs>
          <w:tab w:val="left" w:pos="1155"/>
        </w:tabs>
        <w:ind w:left="720" w:right="544"/>
        <w:jc w:val="both"/>
      </w:pPr>
    </w:p>
    <w:p w14:paraId="34131699" w14:textId="77777777" w:rsidR="00B16BDF" w:rsidRDefault="00B16BDF" w:rsidP="008F1A61">
      <w:pPr>
        <w:tabs>
          <w:tab w:val="left" w:pos="1155"/>
        </w:tabs>
        <w:ind w:right="544"/>
        <w:jc w:val="both"/>
      </w:pPr>
    </w:p>
    <w:p w14:paraId="5B56B529" w14:textId="77777777" w:rsidR="00B16BDF" w:rsidRDefault="008F1A61" w:rsidP="008F1A61">
      <w:pPr>
        <w:tabs>
          <w:tab w:val="left" w:pos="1155"/>
        </w:tabs>
        <w:ind w:left="708" w:right="544"/>
        <w:jc w:val="both"/>
      </w:pPr>
      <w:r>
        <w:tab/>
        <w:t xml:space="preserve">2. </w:t>
      </w:r>
      <w:r w:rsidR="00B16BDF">
        <w:t xml:space="preserve">Gradul de integrare a copilului în şcoală </w:t>
      </w:r>
    </w:p>
    <w:p w14:paraId="0A9A8866" w14:textId="77777777" w:rsidR="008F1A61" w:rsidRDefault="008F1A61" w:rsidP="008F1A61">
      <w:pPr>
        <w:tabs>
          <w:tab w:val="left" w:pos="1155"/>
        </w:tabs>
        <w:ind w:left="720" w:right="544"/>
        <w:jc w:val="both"/>
      </w:pPr>
    </w:p>
    <w:p w14:paraId="32369159" w14:textId="51565750" w:rsidR="00FE0EF6" w:rsidRDefault="00FE0EF6" w:rsidP="008F1A61">
      <w:pPr>
        <w:tabs>
          <w:tab w:val="left" w:pos="1155"/>
        </w:tabs>
        <w:ind w:left="720" w:right="544"/>
        <w:jc w:val="both"/>
      </w:pPr>
      <w:r w:rsidRPr="00FE0EF6">
        <w:t>Elevul este bine integrat în colectivul clasei. Are relații bune cu colegii și cu profesorii,</w:t>
      </w:r>
    </w:p>
    <w:p w14:paraId="00C360CD" w14:textId="77777777" w:rsidR="008F1A61" w:rsidRDefault="008F1A61" w:rsidP="008F1A61">
      <w:pPr>
        <w:tabs>
          <w:tab w:val="left" w:pos="1155"/>
        </w:tabs>
        <w:ind w:left="720" w:right="544"/>
        <w:jc w:val="both"/>
      </w:pPr>
    </w:p>
    <w:p w14:paraId="64392E46" w14:textId="77777777" w:rsidR="008F1A61" w:rsidRDefault="008F1A61" w:rsidP="008F1A61">
      <w:pPr>
        <w:tabs>
          <w:tab w:val="left" w:pos="1155"/>
        </w:tabs>
        <w:ind w:left="720" w:right="544"/>
        <w:jc w:val="both"/>
      </w:pPr>
    </w:p>
    <w:p w14:paraId="27B50F6F" w14:textId="77777777" w:rsidR="00B16BDF" w:rsidRDefault="008F1A61" w:rsidP="008F1A61">
      <w:pPr>
        <w:tabs>
          <w:tab w:val="left" w:pos="1155"/>
        </w:tabs>
        <w:ind w:left="708" w:right="544"/>
        <w:jc w:val="both"/>
      </w:pPr>
      <w:r>
        <w:t xml:space="preserve">3. </w:t>
      </w:r>
      <w:r w:rsidR="00B16BDF">
        <w:t>Rezultate deosebite la concursuri, olimpiade, competiţii</w:t>
      </w:r>
      <w:r>
        <w:t>:</w:t>
      </w:r>
    </w:p>
    <w:p w14:paraId="681DD084" w14:textId="77777777" w:rsidR="0003596A" w:rsidRDefault="0003596A" w:rsidP="008F1A61">
      <w:pPr>
        <w:tabs>
          <w:tab w:val="left" w:pos="1155"/>
        </w:tabs>
        <w:ind w:left="708" w:right="544"/>
        <w:jc w:val="both"/>
      </w:pPr>
    </w:p>
    <w:p w14:paraId="5AD55053" w14:textId="5CFD9DBF" w:rsidR="008F1A61" w:rsidRDefault="00314910" w:rsidP="008F1A61">
      <w:pPr>
        <w:tabs>
          <w:tab w:val="left" w:pos="1155"/>
        </w:tabs>
        <w:ind w:left="720" w:right="544"/>
        <w:jc w:val="both"/>
      </w:pPr>
      <w:r w:rsidRPr="00314910">
        <w:t>Nu au fost identificate rezultate deosebite la olimpiade sau concursuri școlare. Elevul manifestă însă potențial de dezvoltare în domeniul informaticii prin implicarea la ore și interesul pentru rezolvarea problemelor.</w:t>
      </w:r>
    </w:p>
    <w:p w14:paraId="447765C1" w14:textId="77777777" w:rsidR="008F1A61" w:rsidRDefault="008F1A61" w:rsidP="008F1A61">
      <w:pPr>
        <w:tabs>
          <w:tab w:val="left" w:pos="1155"/>
        </w:tabs>
        <w:ind w:left="720" w:right="544"/>
        <w:jc w:val="both"/>
      </w:pPr>
    </w:p>
    <w:p w14:paraId="70ABAC23" w14:textId="77777777" w:rsidR="008F1A61" w:rsidRDefault="008F1A61" w:rsidP="008F1A61">
      <w:pPr>
        <w:tabs>
          <w:tab w:val="left" w:pos="1155"/>
        </w:tabs>
        <w:ind w:left="720" w:right="544"/>
        <w:jc w:val="both"/>
      </w:pPr>
    </w:p>
    <w:p w14:paraId="2A5E0E13" w14:textId="77777777" w:rsidR="008F1A61" w:rsidRDefault="008F1A61" w:rsidP="008F1A61">
      <w:pPr>
        <w:tabs>
          <w:tab w:val="left" w:pos="1155"/>
        </w:tabs>
        <w:ind w:left="720" w:right="544"/>
        <w:jc w:val="both"/>
      </w:pPr>
    </w:p>
    <w:p w14:paraId="678F7430" w14:textId="77777777" w:rsidR="0003596A" w:rsidRDefault="00B16BDF" w:rsidP="0003596A">
      <w:pPr>
        <w:numPr>
          <w:ilvl w:val="0"/>
          <w:numId w:val="29"/>
        </w:numPr>
        <w:tabs>
          <w:tab w:val="left" w:pos="1155"/>
        </w:tabs>
        <w:ind w:left="720" w:right="544" w:firstLine="0"/>
        <w:jc w:val="both"/>
      </w:pPr>
      <w:r>
        <w:t>Activitatea în cercurile de elevi</w:t>
      </w:r>
      <w:r w:rsidR="0003596A">
        <w:t>:</w:t>
      </w:r>
    </w:p>
    <w:p w14:paraId="05694E73" w14:textId="77777777" w:rsidR="0003596A" w:rsidRDefault="0003596A" w:rsidP="0003596A">
      <w:pPr>
        <w:tabs>
          <w:tab w:val="left" w:pos="1155"/>
        </w:tabs>
        <w:ind w:right="544"/>
        <w:jc w:val="both"/>
      </w:pPr>
    </w:p>
    <w:p w14:paraId="56F7722A" w14:textId="77777777" w:rsidR="0003596A" w:rsidRDefault="0003596A" w:rsidP="0012606D">
      <w:pPr>
        <w:tabs>
          <w:tab w:val="left" w:pos="1155"/>
        </w:tabs>
        <w:ind w:right="544"/>
        <w:jc w:val="both"/>
      </w:pPr>
    </w:p>
    <w:p w14:paraId="4F1D966F" w14:textId="0F16E9D7" w:rsidR="0003596A" w:rsidRDefault="0012606D" w:rsidP="0003596A">
      <w:pPr>
        <w:tabs>
          <w:tab w:val="left" w:pos="1155"/>
        </w:tabs>
        <w:ind w:left="720" w:right="544"/>
        <w:jc w:val="both"/>
      </w:pPr>
      <w:r w:rsidRPr="0012606D">
        <w:t>Elevul nu este înscris î într-un cerc școlar</w:t>
      </w:r>
      <w:r w:rsidR="00C57AE9">
        <w:t>.</w:t>
      </w:r>
    </w:p>
    <w:p w14:paraId="3D20F751" w14:textId="6E4380F9" w:rsidR="008F1A61" w:rsidRDefault="008F1A61" w:rsidP="0003596A">
      <w:pPr>
        <w:tabs>
          <w:tab w:val="left" w:pos="1155"/>
        </w:tabs>
        <w:ind w:left="708" w:right="544"/>
        <w:jc w:val="both"/>
      </w:pPr>
    </w:p>
    <w:p w14:paraId="34BCB3D8" w14:textId="77777777" w:rsidR="00B16BDF" w:rsidRDefault="00B16BDF" w:rsidP="0003596A">
      <w:pPr>
        <w:numPr>
          <w:ilvl w:val="0"/>
          <w:numId w:val="29"/>
        </w:numPr>
        <w:tabs>
          <w:tab w:val="left" w:pos="1155"/>
        </w:tabs>
        <w:ind w:left="720" w:right="544" w:firstLine="0"/>
        <w:jc w:val="both"/>
      </w:pPr>
      <w:r>
        <w:t>Preocupări în afara şcolii</w:t>
      </w:r>
      <w:r w:rsidR="0003596A">
        <w:t>:</w:t>
      </w:r>
    </w:p>
    <w:p w14:paraId="464C4201" w14:textId="77777777" w:rsidR="0003596A" w:rsidRDefault="0003596A" w:rsidP="0003596A">
      <w:pPr>
        <w:tabs>
          <w:tab w:val="left" w:pos="1155"/>
        </w:tabs>
        <w:ind w:right="544"/>
        <w:jc w:val="both"/>
      </w:pPr>
    </w:p>
    <w:p w14:paraId="076E3737" w14:textId="77777777" w:rsidR="00C57AE9" w:rsidRPr="00C57AE9" w:rsidRDefault="00C57AE9" w:rsidP="00C57AE9">
      <w:pPr>
        <w:tabs>
          <w:tab w:val="left" w:pos="1155"/>
        </w:tabs>
        <w:ind w:left="720" w:right="544"/>
        <w:jc w:val="both"/>
        <w:rPr>
          <w:lang w:val="en-GB"/>
        </w:rPr>
      </w:pPr>
      <w:proofErr w:type="spellStart"/>
      <w:r w:rsidRPr="00C57AE9">
        <w:rPr>
          <w:lang w:val="en-GB"/>
        </w:rPr>
        <w:t>Elevul</w:t>
      </w:r>
      <w:proofErr w:type="spellEnd"/>
      <w:r w:rsidRPr="00C57AE9">
        <w:rPr>
          <w:lang w:val="en-GB"/>
        </w:rPr>
        <w:t xml:space="preserve"> </w:t>
      </w:r>
      <w:proofErr w:type="spellStart"/>
      <w:r w:rsidRPr="00C57AE9">
        <w:rPr>
          <w:lang w:val="en-GB"/>
        </w:rPr>
        <w:t>este</w:t>
      </w:r>
      <w:proofErr w:type="spellEnd"/>
      <w:r w:rsidRPr="00C57AE9">
        <w:rPr>
          <w:lang w:val="en-GB"/>
        </w:rPr>
        <w:t xml:space="preserve"> </w:t>
      </w:r>
      <w:proofErr w:type="spellStart"/>
      <w:r w:rsidRPr="00C57AE9">
        <w:rPr>
          <w:lang w:val="en-GB"/>
        </w:rPr>
        <w:t>interesat</w:t>
      </w:r>
      <w:proofErr w:type="spellEnd"/>
      <w:r w:rsidRPr="00C57AE9">
        <w:rPr>
          <w:lang w:val="en-GB"/>
        </w:rPr>
        <w:t xml:space="preserve"> de </w:t>
      </w:r>
      <w:proofErr w:type="spellStart"/>
      <w:r w:rsidRPr="00C57AE9">
        <w:rPr>
          <w:lang w:val="en-GB"/>
        </w:rPr>
        <w:t>tehnologie</w:t>
      </w:r>
      <w:proofErr w:type="spellEnd"/>
      <w:r w:rsidRPr="00C57AE9">
        <w:rPr>
          <w:lang w:val="en-GB"/>
        </w:rPr>
        <w:t xml:space="preserve">, </w:t>
      </w:r>
      <w:proofErr w:type="spellStart"/>
      <w:r w:rsidRPr="00C57AE9">
        <w:rPr>
          <w:lang w:val="en-GB"/>
        </w:rPr>
        <w:t>utilizarea</w:t>
      </w:r>
      <w:proofErr w:type="spellEnd"/>
      <w:r w:rsidRPr="00C57AE9">
        <w:rPr>
          <w:lang w:val="en-GB"/>
        </w:rPr>
        <w:t xml:space="preserve"> </w:t>
      </w:r>
      <w:proofErr w:type="spellStart"/>
      <w:r w:rsidRPr="00C57AE9">
        <w:rPr>
          <w:lang w:val="en-GB"/>
        </w:rPr>
        <w:t>calculatorului</w:t>
      </w:r>
      <w:proofErr w:type="spellEnd"/>
      <w:r w:rsidRPr="00C57AE9">
        <w:rPr>
          <w:lang w:val="en-GB"/>
        </w:rPr>
        <w:t xml:space="preserve">, </w:t>
      </w:r>
      <w:proofErr w:type="spellStart"/>
      <w:r w:rsidRPr="00C57AE9">
        <w:rPr>
          <w:lang w:val="en-GB"/>
        </w:rPr>
        <w:t>programare</w:t>
      </w:r>
      <w:proofErr w:type="spellEnd"/>
      <w:r w:rsidRPr="00C57AE9">
        <w:rPr>
          <w:lang w:val="en-GB"/>
        </w:rPr>
        <w:t xml:space="preserve"> </w:t>
      </w:r>
      <w:proofErr w:type="spellStart"/>
      <w:r w:rsidRPr="00C57AE9">
        <w:rPr>
          <w:lang w:val="en-GB"/>
        </w:rPr>
        <w:t>și</w:t>
      </w:r>
      <w:proofErr w:type="spellEnd"/>
      <w:r w:rsidRPr="00C57AE9">
        <w:rPr>
          <w:lang w:val="en-GB"/>
        </w:rPr>
        <w:t xml:space="preserve"> </w:t>
      </w:r>
      <w:proofErr w:type="spellStart"/>
      <w:r w:rsidRPr="00C57AE9">
        <w:rPr>
          <w:lang w:val="en-GB"/>
        </w:rPr>
        <w:t>activități</w:t>
      </w:r>
      <w:proofErr w:type="spellEnd"/>
      <w:r w:rsidRPr="00C57AE9">
        <w:rPr>
          <w:lang w:val="en-GB"/>
        </w:rPr>
        <w:t xml:space="preserve"> recreative </w:t>
      </w:r>
      <w:proofErr w:type="spellStart"/>
      <w:r w:rsidRPr="00C57AE9">
        <w:rPr>
          <w:lang w:val="en-GB"/>
        </w:rPr>
        <w:t>specifice</w:t>
      </w:r>
      <w:proofErr w:type="spellEnd"/>
      <w:r w:rsidRPr="00C57AE9">
        <w:rPr>
          <w:lang w:val="en-GB"/>
        </w:rPr>
        <w:t xml:space="preserve"> </w:t>
      </w:r>
      <w:proofErr w:type="spellStart"/>
      <w:r w:rsidRPr="00C57AE9">
        <w:rPr>
          <w:lang w:val="en-GB"/>
        </w:rPr>
        <w:t>vârstei</w:t>
      </w:r>
      <w:proofErr w:type="spellEnd"/>
      <w:r w:rsidRPr="00C57AE9">
        <w:rPr>
          <w:lang w:val="en-GB"/>
        </w:rPr>
        <w:t>.</w:t>
      </w:r>
    </w:p>
    <w:p w14:paraId="768D06B6" w14:textId="7D158C62" w:rsidR="0003596A" w:rsidRDefault="0003596A" w:rsidP="0003596A">
      <w:pPr>
        <w:tabs>
          <w:tab w:val="left" w:pos="1155"/>
        </w:tabs>
        <w:ind w:left="720" w:right="544"/>
        <w:jc w:val="both"/>
      </w:pPr>
    </w:p>
    <w:p w14:paraId="1B4778F8" w14:textId="77777777" w:rsidR="0003596A" w:rsidRDefault="0003596A" w:rsidP="0003596A">
      <w:pPr>
        <w:tabs>
          <w:tab w:val="left" w:pos="1155"/>
        </w:tabs>
        <w:ind w:left="720" w:right="544"/>
        <w:jc w:val="both"/>
      </w:pPr>
    </w:p>
    <w:p w14:paraId="1792A786" w14:textId="77777777" w:rsidR="0003596A" w:rsidRDefault="00B16BDF" w:rsidP="0003596A">
      <w:pPr>
        <w:numPr>
          <w:ilvl w:val="0"/>
          <w:numId w:val="29"/>
        </w:numPr>
        <w:tabs>
          <w:tab w:val="left" w:pos="1155"/>
        </w:tabs>
        <w:ind w:right="544"/>
        <w:jc w:val="both"/>
      </w:pPr>
      <w:r>
        <w:t xml:space="preserve">Factori explicativi ai </w:t>
      </w:r>
      <w:proofErr w:type="spellStart"/>
      <w:r>
        <w:t>reuşitei</w:t>
      </w:r>
      <w:proofErr w:type="spellEnd"/>
      <w:r>
        <w:t xml:space="preserve"> sau nereuşitei şcolare</w:t>
      </w:r>
      <w:r w:rsidR="0003596A">
        <w:t>:</w:t>
      </w:r>
    </w:p>
    <w:p w14:paraId="70317061" w14:textId="77777777" w:rsidR="0003596A" w:rsidRDefault="0003596A" w:rsidP="0003596A">
      <w:pPr>
        <w:tabs>
          <w:tab w:val="left" w:pos="1155"/>
        </w:tabs>
        <w:ind w:left="1428" w:right="544"/>
        <w:jc w:val="both"/>
      </w:pPr>
    </w:p>
    <w:p w14:paraId="33B13BFD" w14:textId="79E6544B" w:rsidR="0003596A" w:rsidRDefault="007D755B" w:rsidP="0003596A">
      <w:pPr>
        <w:tabs>
          <w:tab w:val="left" w:pos="1155"/>
        </w:tabs>
        <w:ind w:left="720" w:right="544"/>
        <w:jc w:val="both"/>
      </w:pPr>
      <w:r w:rsidRPr="007D755B">
        <w:t>Reușita școlară este favorizată de interesul pentru informatică, capacitatea de înțelegere și sprijinul familial. Nereușita ocazională poate fi explicată prin fluctuații ale atenției și prin dificultăți de concentrare pe sarcini mai lungi, aspecte care pot fi ameliorate prin exercițiu constant și implicare activă la lecție.</w:t>
      </w:r>
    </w:p>
    <w:p w14:paraId="31573167" w14:textId="77777777" w:rsidR="0003596A" w:rsidRDefault="0003596A" w:rsidP="0003596A">
      <w:pPr>
        <w:tabs>
          <w:tab w:val="left" w:pos="1155"/>
        </w:tabs>
        <w:ind w:left="720" w:right="544"/>
        <w:jc w:val="both"/>
      </w:pPr>
    </w:p>
    <w:p w14:paraId="500FB397" w14:textId="77777777" w:rsidR="0003596A" w:rsidRDefault="0003596A" w:rsidP="0003596A">
      <w:pPr>
        <w:tabs>
          <w:tab w:val="left" w:pos="1155"/>
        </w:tabs>
        <w:ind w:left="720" w:right="544"/>
        <w:jc w:val="both"/>
      </w:pPr>
    </w:p>
    <w:p w14:paraId="3EA3B8AD" w14:textId="77777777" w:rsidR="0003596A" w:rsidRDefault="0003596A" w:rsidP="0003596A">
      <w:pPr>
        <w:tabs>
          <w:tab w:val="left" w:pos="1155"/>
        </w:tabs>
        <w:ind w:left="720" w:right="544"/>
        <w:jc w:val="both"/>
      </w:pPr>
    </w:p>
    <w:p w14:paraId="1029CA6C" w14:textId="77777777" w:rsidR="0003596A" w:rsidRDefault="0003596A" w:rsidP="0003596A">
      <w:pPr>
        <w:tabs>
          <w:tab w:val="left" w:pos="1155"/>
        </w:tabs>
        <w:ind w:left="1428" w:right="544"/>
        <w:jc w:val="both"/>
      </w:pPr>
    </w:p>
    <w:p w14:paraId="2E4745E9" w14:textId="77777777" w:rsidR="00B16BDF" w:rsidRDefault="00B16BDF" w:rsidP="0003596A">
      <w:pPr>
        <w:numPr>
          <w:ilvl w:val="0"/>
          <w:numId w:val="29"/>
        </w:numPr>
        <w:tabs>
          <w:tab w:val="left" w:pos="1155"/>
        </w:tabs>
        <w:ind w:right="544"/>
        <w:jc w:val="both"/>
      </w:pPr>
      <w:r>
        <w:t>Recomandări pentru ameliorarea nivelului de pregătire şi educaţie</w:t>
      </w:r>
    </w:p>
    <w:p w14:paraId="7F51C9B7" w14:textId="77777777" w:rsidR="0003596A" w:rsidRDefault="0003596A" w:rsidP="00F20EA1">
      <w:pPr>
        <w:tabs>
          <w:tab w:val="left" w:pos="1155"/>
        </w:tabs>
        <w:ind w:right="544" w:firstLine="708"/>
        <w:jc w:val="both"/>
      </w:pPr>
    </w:p>
    <w:p w14:paraId="7FB47C05" w14:textId="1A275BBC" w:rsidR="0003596A" w:rsidRDefault="009F3E87" w:rsidP="0003596A">
      <w:pPr>
        <w:tabs>
          <w:tab w:val="left" w:pos="1155"/>
        </w:tabs>
        <w:ind w:left="720" w:right="544"/>
        <w:jc w:val="both"/>
      </w:pPr>
      <w:r w:rsidRPr="009F3E87">
        <w:t>Se recomandă implicarea mai activă la ore, menținerea unui ritm constant de pregătire, rezolvarea de exerciții suplimentare și dezvoltarea capacității de concentrare pe sarcini mai lungi.</w:t>
      </w:r>
    </w:p>
    <w:p w14:paraId="4A06C679" w14:textId="77777777" w:rsidR="0003596A" w:rsidRDefault="0003596A" w:rsidP="0003596A">
      <w:pPr>
        <w:tabs>
          <w:tab w:val="left" w:pos="1155"/>
        </w:tabs>
        <w:ind w:left="720" w:right="544"/>
        <w:jc w:val="both"/>
      </w:pPr>
    </w:p>
    <w:p w14:paraId="6A2DB1C2" w14:textId="77777777" w:rsidR="0003596A" w:rsidRDefault="0003596A" w:rsidP="0003596A">
      <w:pPr>
        <w:tabs>
          <w:tab w:val="left" w:pos="1155"/>
        </w:tabs>
        <w:ind w:left="720" w:right="544"/>
        <w:jc w:val="both"/>
      </w:pPr>
    </w:p>
    <w:p w14:paraId="5FE4FC24" w14:textId="77777777" w:rsidR="0003596A" w:rsidRDefault="0003596A" w:rsidP="0003596A">
      <w:pPr>
        <w:tabs>
          <w:tab w:val="left" w:pos="1155"/>
        </w:tabs>
        <w:ind w:left="720" w:right="544"/>
        <w:jc w:val="both"/>
      </w:pPr>
    </w:p>
    <w:p w14:paraId="0358E55B" w14:textId="77777777" w:rsidR="0003596A" w:rsidRDefault="0003596A" w:rsidP="00F20EA1">
      <w:pPr>
        <w:tabs>
          <w:tab w:val="left" w:pos="1155"/>
        </w:tabs>
        <w:ind w:right="544" w:firstLine="708"/>
        <w:jc w:val="both"/>
      </w:pPr>
    </w:p>
    <w:p w14:paraId="046391BB" w14:textId="77777777" w:rsidR="00B16BDF" w:rsidRPr="0003596A" w:rsidRDefault="00B16BDF" w:rsidP="00F20EA1">
      <w:pPr>
        <w:tabs>
          <w:tab w:val="left" w:pos="1155"/>
        </w:tabs>
        <w:ind w:right="544" w:firstLine="708"/>
        <w:jc w:val="both"/>
        <w:rPr>
          <w:b/>
        </w:rPr>
      </w:pPr>
      <w:r w:rsidRPr="0003596A">
        <w:rPr>
          <w:b/>
        </w:rPr>
        <w:t>V. Date asupra structurii psihologice</w:t>
      </w:r>
    </w:p>
    <w:p w14:paraId="7ADA52DA" w14:textId="77777777" w:rsidR="00B16BDF" w:rsidRDefault="00B16BDF" w:rsidP="00F20EA1">
      <w:pPr>
        <w:tabs>
          <w:tab w:val="left" w:pos="1155"/>
        </w:tabs>
        <w:ind w:right="544" w:firstLine="708"/>
        <w:jc w:val="both"/>
      </w:pPr>
      <w:r>
        <w:tab/>
        <w:t>1. Caracteristicile proceselor intelectuale</w:t>
      </w:r>
      <w:r w:rsidR="0061518C">
        <w:t>:</w:t>
      </w:r>
    </w:p>
    <w:p w14:paraId="24A95D93" w14:textId="77777777" w:rsidR="00B16BDF" w:rsidRPr="0061518C" w:rsidRDefault="00B16BDF" w:rsidP="00F20EA1">
      <w:pPr>
        <w:tabs>
          <w:tab w:val="left" w:pos="1155"/>
        </w:tabs>
        <w:ind w:right="544" w:firstLine="708"/>
        <w:jc w:val="both"/>
        <w:rPr>
          <w:i/>
        </w:rPr>
      </w:pPr>
      <w:r>
        <w:tab/>
      </w:r>
      <w:r w:rsidRPr="0061518C">
        <w:rPr>
          <w:i/>
        </w:rPr>
        <w:tab/>
        <w:t>a. Memoria</w:t>
      </w:r>
      <w:r w:rsidR="0061518C" w:rsidRPr="0061518C">
        <w:rPr>
          <w:i/>
        </w:rPr>
        <w:t>:</w:t>
      </w:r>
    </w:p>
    <w:p w14:paraId="107784EE" w14:textId="31BA7431" w:rsidR="00B16BDF" w:rsidRDefault="00B16BDF" w:rsidP="0003596A">
      <w:pPr>
        <w:tabs>
          <w:tab w:val="left" w:pos="1155"/>
        </w:tabs>
        <w:ind w:right="544" w:firstLine="708"/>
        <w:jc w:val="both"/>
      </w:pPr>
      <w:r>
        <w:tab/>
      </w:r>
      <w:r>
        <w:tab/>
      </w:r>
      <w:r>
        <w:tab/>
        <w:t>- viteza de memorare a cunoştinţelor (rapidă, medie, lentă)</w:t>
      </w:r>
      <w:r w:rsidR="0003596A">
        <w:t xml:space="preserve">: </w:t>
      </w:r>
      <w:r w:rsidR="002852EE" w:rsidRPr="002852EE">
        <w:t>medie spre rapidă</w:t>
      </w:r>
    </w:p>
    <w:p w14:paraId="54335E99" w14:textId="77777777" w:rsidR="0003596A" w:rsidRDefault="0003596A" w:rsidP="0003596A">
      <w:pPr>
        <w:tabs>
          <w:tab w:val="left" w:pos="1155"/>
        </w:tabs>
        <w:ind w:right="544" w:firstLine="708"/>
        <w:jc w:val="both"/>
      </w:pPr>
    </w:p>
    <w:p w14:paraId="51C10001" w14:textId="2987E99D" w:rsidR="00B16BDF" w:rsidRDefault="00B16BDF" w:rsidP="0003596A">
      <w:pPr>
        <w:tabs>
          <w:tab w:val="left" w:pos="1155"/>
        </w:tabs>
        <w:ind w:right="544" w:firstLine="708"/>
        <w:jc w:val="both"/>
      </w:pPr>
      <w:r>
        <w:tab/>
      </w:r>
      <w:r>
        <w:tab/>
      </w:r>
      <w:r>
        <w:tab/>
        <w:t>- durata păstrării cunoştinţelor (de lungă d</w:t>
      </w:r>
      <w:r w:rsidR="0003596A">
        <w:t xml:space="preserve">urată, medie, de scurtă durată): </w:t>
      </w:r>
      <w:r w:rsidR="00604F7D" w:rsidRPr="00604F7D">
        <w:t>medie</w:t>
      </w:r>
    </w:p>
    <w:p w14:paraId="7429F9D5" w14:textId="77777777" w:rsidR="0003596A" w:rsidRDefault="0003596A" w:rsidP="0003596A">
      <w:pPr>
        <w:tabs>
          <w:tab w:val="left" w:pos="1155"/>
        </w:tabs>
        <w:ind w:right="544" w:firstLine="708"/>
        <w:jc w:val="both"/>
      </w:pPr>
    </w:p>
    <w:p w14:paraId="0962478F" w14:textId="495F4548" w:rsidR="00B16BDF" w:rsidRDefault="00B16BDF" w:rsidP="0003596A">
      <w:pPr>
        <w:tabs>
          <w:tab w:val="left" w:pos="1155"/>
        </w:tabs>
        <w:ind w:right="544" w:firstLine="708"/>
        <w:jc w:val="both"/>
      </w:pPr>
      <w:r>
        <w:tab/>
      </w:r>
      <w:r>
        <w:tab/>
      </w:r>
      <w:r>
        <w:tab/>
        <w:t>-</w:t>
      </w:r>
      <w:r w:rsidR="0061518C">
        <w:t xml:space="preserve"> </w:t>
      </w:r>
      <w:r>
        <w:t xml:space="preserve">reproducerea cunoştinţelor (fidelă, creatoare, cu </w:t>
      </w:r>
      <w:proofErr w:type="spellStart"/>
      <w:r>
        <w:t>dificultăţi</w:t>
      </w:r>
      <w:proofErr w:type="spellEnd"/>
      <w:r>
        <w:t>)</w:t>
      </w:r>
      <w:r w:rsidR="0003596A">
        <w:t xml:space="preserve">: </w:t>
      </w:r>
      <w:r w:rsidR="00214451">
        <w:t>fidelă</w:t>
      </w:r>
    </w:p>
    <w:p w14:paraId="1A5FF113" w14:textId="77777777" w:rsidR="00B16BDF" w:rsidRPr="0061518C" w:rsidRDefault="00B16BDF" w:rsidP="00F20EA1">
      <w:pPr>
        <w:tabs>
          <w:tab w:val="left" w:pos="1155"/>
        </w:tabs>
        <w:ind w:right="544" w:firstLine="708"/>
        <w:jc w:val="both"/>
        <w:rPr>
          <w:i/>
        </w:rPr>
      </w:pPr>
      <w:r>
        <w:tab/>
      </w:r>
      <w:r w:rsidRPr="0061518C">
        <w:rPr>
          <w:i/>
        </w:rPr>
        <w:t xml:space="preserve">    b. Imaginaţia</w:t>
      </w:r>
      <w:r w:rsidR="0061518C" w:rsidRPr="0061518C">
        <w:rPr>
          <w:i/>
        </w:rPr>
        <w:t>:</w:t>
      </w:r>
    </w:p>
    <w:p w14:paraId="6DB01B40" w14:textId="57404EBF" w:rsidR="00B16BDF" w:rsidRPr="00983832" w:rsidRDefault="00B16BDF" w:rsidP="00F20EA1">
      <w:pPr>
        <w:tabs>
          <w:tab w:val="left" w:pos="1155"/>
        </w:tabs>
        <w:ind w:right="544" w:firstLine="708"/>
        <w:jc w:val="both"/>
        <w:rPr>
          <w:lang w:val="en-US"/>
        </w:rPr>
      </w:pPr>
      <w:r>
        <w:tab/>
      </w:r>
      <w:r>
        <w:tab/>
      </w:r>
      <w:r>
        <w:tab/>
        <w:t xml:space="preserve">- formele </w:t>
      </w:r>
      <w:proofErr w:type="spellStart"/>
      <w:r>
        <w:t>imaginaţiei</w:t>
      </w:r>
      <w:proofErr w:type="spellEnd"/>
      <w:r>
        <w:t xml:space="preserve"> (reproductivă sau creatoare)</w:t>
      </w:r>
      <w:r w:rsidR="0061518C">
        <w:t xml:space="preserve">: </w:t>
      </w:r>
      <w:r w:rsidR="00983832">
        <w:t xml:space="preserve">un echilibru </w:t>
      </w:r>
      <w:proofErr w:type="spellStart"/>
      <w:r w:rsidR="00983832">
        <w:rPr>
          <w:lang w:val="en-US"/>
        </w:rPr>
        <w:t>între</w:t>
      </w:r>
      <w:proofErr w:type="spellEnd"/>
      <w:r w:rsidR="00983832">
        <w:rPr>
          <w:lang w:val="en-US"/>
        </w:rPr>
        <w:t xml:space="preserve"> </w:t>
      </w:r>
      <w:proofErr w:type="spellStart"/>
      <w:r w:rsidR="00983832">
        <w:rPr>
          <w:lang w:val="en-US"/>
        </w:rPr>
        <w:t>reproductivă</w:t>
      </w:r>
      <w:proofErr w:type="spellEnd"/>
      <w:r w:rsidR="00983832">
        <w:rPr>
          <w:lang w:val="en-US"/>
        </w:rPr>
        <w:t xml:space="preserve"> </w:t>
      </w:r>
      <w:proofErr w:type="spellStart"/>
      <w:r w:rsidR="00983832">
        <w:rPr>
          <w:lang w:val="en-US"/>
        </w:rPr>
        <w:t>și</w:t>
      </w:r>
      <w:proofErr w:type="spellEnd"/>
      <w:r w:rsidR="00983832">
        <w:rPr>
          <w:lang w:val="en-US"/>
        </w:rPr>
        <w:t xml:space="preserve"> </w:t>
      </w:r>
      <w:proofErr w:type="spellStart"/>
      <w:r w:rsidR="00983832">
        <w:rPr>
          <w:lang w:val="en-US"/>
        </w:rPr>
        <w:t>creatoare</w:t>
      </w:r>
      <w:proofErr w:type="spellEnd"/>
    </w:p>
    <w:p w14:paraId="18124CAE" w14:textId="77777777" w:rsidR="000104BD" w:rsidRDefault="00B16BDF" w:rsidP="00F20EA1">
      <w:pPr>
        <w:tabs>
          <w:tab w:val="left" w:pos="1155"/>
        </w:tabs>
        <w:ind w:right="544" w:firstLine="708"/>
        <w:jc w:val="both"/>
      </w:pPr>
      <w:r>
        <w:tab/>
      </w:r>
    </w:p>
    <w:p w14:paraId="11146E61" w14:textId="77777777" w:rsidR="00B16BDF" w:rsidRPr="0061518C" w:rsidRDefault="00B16BDF" w:rsidP="00FD14DF">
      <w:pPr>
        <w:tabs>
          <w:tab w:val="left" w:pos="1350"/>
        </w:tabs>
        <w:ind w:right="544" w:firstLine="1170"/>
        <w:jc w:val="both"/>
        <w:rPr>
          <w:i/>
        </w:rPr>
      </w:pPr>
      <w:r w:rsidRPr="0061518C">
        <w:rPr>
          <w:i/>
        </w:rPr>
        <w:t xml:space="preserve">    c. Gândirea</w:t>
      </w:r>
      <w:r w:rsidR="00067C54">
        <w:rPr>
          <w:i/>
        </w:rPr>
        <w:t>:</w:t>
      </w:r>
    </w:p>
    <w:p w14:paraId="323D88AC" w14:textId="4AF4E845" w:rsidR="00B16BDF" w:rsidRDefault="00B16BDF" w:rsidP="00281B64">
      <w:pPr>
        <w:tabs>
          <w:tab w:val="left" w:pos="1980"/>
        </w:tabs>
        <w:ind w:left="720" w:right="544" w:hanging="12"/>
        <w:jc w:val="both"/>
      </w:pPr>
      <w:r>
        <w:tab/>
      </w:r>
      <w:r>
        <w:tab/>
      </w:r>
      <w:r>
        <w:tab/>
        <w:t xml:space="preserve">- capacitatea de a utiliza operaţiile gândirii (analiza, sinteza, </w:t>
      </w:r>
      <w:proofErr w:type="spellStart"/>
      <w:r>
        <w:t>comparaţia</w:t>
      </w:r>
      <w:proofErr w:type="spellEnd"/>
      <w:r>
        <w:t>, abstractizarea, generalizarea, concretizarea)</w:t>
      </w:r>
      <w:r w:rsidR="0061518C">
        <w:t>:</w:t>
      </w:r>
      <w:r w:rsidR="00214451">
        <w:t xml:space="preserve"> </w:t>
      </w:r>
      <w:r w:rsidR="00214451" w:rsidRPr="00214451">
        <w:t>În rezolvarea problemelor algoritmice, dovedește capacitate de identificare a pașilor necesari și de aplicare a unor metode cunoscute. Predomină gândirea convergentă, orientată spre găsirea unei soluții corecte, dar există și potențial de dezvoltare a gândirii divergente.</w:t>
      </w:r>
      <w:r w:rsidR="000104BD">
        <w:t xml:space="preserve"> </w:t>
      </w:r>
      <w:r w:rsidR="00281B64">
        <w:t xml:space="preserve"> </w:t>
      </w:r>
    </w:p>
    <w:p w14:paraId="7DB0EDF2" w14:textId="77777777" w:rsidR="00067C54" w:rsidRDefault="00067C54" w:rsidP="000104BD">
      <w:pPr>
        <w:tabs>
          <w:tab w:val="left" w:pos="1155"/>
        </w:tabs>
        <w:ind w:left="720" w:right="544" w:hanging="12"/>
        <w:jc w:val="both"/>
      </w:pPr>
    </w:p>
    <w:p w14:paraId="07A5575A" w14:textId="7A1B14BA" w:rsidR="00B16BDF" w:rsidRDefault="00B16BDF" w:rsidP="00F20EA1">
      <w:pPr>
        <w:tabs>
          <w:tab w:val="left" w:pos="1155"/>
        </w:tabs>
        <w:ind w:right="544" w:firstLine="708"/>
        <w:jc w:val="both"/>
      </w:pPr>
      <w:r>
        <w:tab/>
      </w:r>
      <w:r>
        <w:tab/>
      </w:r>
      <w:r>
        <w:tab/>
        <w:t>- operaţiile instrumentale (algoritmica şi euristica)</w:t>
      </w:r>
      <w:r w:rsidR="00067C54">
        <w:t xml:space="preserve">: </w:t>
      </w:r>
      <w:r w:rsidR="00247B55" w:rsidRPr="00247B55">
        <w:t>Elevul utilizează algoritmica în rezolvarea sarcinilor de lucru și poate aplica metode euristice atunci când este ghidat de profesor</w:t>
      </w:r>
    </w:p>
    <w:p w14:paraId="6D14C3AD" w14:textId="77777777" w:rsidR="00067C54" w:rsidRDefault="00067C54" w:rsidP="00F20EA1">
      <w:pPr>
        <w:tabs>
          <w:tab w:val="left" w:pos="1155"/>
        </w:tabs>
        <w:ind w:right="544" w:firstLine="708"/>
        <w:jc w:val="both"/>
      </w:pPr>
    </w:p>
    <w:p w14:paraId="50A3B597" w14:textId="3DBDFDBD" w:rsidR="00B16BDF" w:rsidRDefault="00B16BDF" w:rsidP="00F20EA1">
      <w:pPr>
        <w:tabs>
          <w:tab w:val="left" w:pos="1155"/>
        </w:tabs>
        <w:ind w:right="544" w:firstLine="708"/>
        <w:jc w:val="both"/>
      </w:pPr>
      <w:r>
        <w:tab/>
      </w:r>
      <w:r>
        <w:tab/>
      </w:r>
      <w:r>
        <w:tab/>
        <w:t>- predominanta gândirii (</w:t>
      </w:r>
      <w:proofErr w:type="spellStart"/>
      <w:r>
        <w:t>convergenţa</w:t>
      </w:r>
      <w:proofErr w:type="spellEnd"/>
      <w:r>
        <w:t xml:space="preserve"> sau </w:t>
      </w:r>
      <w:proofErr w:type="spellStart"/>
      <w:r>
        <w:t>divergenţa</w:t>
      </w:r>
      <w:proofErr w:type="spellEnd"/>
      <w:r w:rsidR="00247B55">
        <w:t xml:space="preserve">): </w:t>
      </w:r>
      <w:r w:rsidR="00780E9D">
        <w:t>divergentă</w:t>
      </w:r>
    </w:p>
    <w:p w14:paraId="337A3181" w14:textId="77777777" w:rsidR="00FD14DF" w:rsidRDefault="00FD14DF" w:rsidP="00FD14DF">
      <w:pPr>
        <w:tabs>
          <w:tab w:val="left" w:pos="1155"/>
        </w:tabs>
        <w:ind w:right="544" w:firstLine="1440"/>
        <w:jc w:val="both"/>
        <w:rPr>
          <w:i/>
        </w:rPr>
      </w:pPr>
    </w:p>
    <w:p w14:paraId="71C9FEEC" w14:textId="77777777" w:rsidR="00B16BDF" w:rsidRPr="00067C54" w:rsidRDefault="00B16BDF" w:rsidP="00FD14DF">
      <w:pPr>
        <w:tabs>
          <w:tab w:val="left" w:pos="1155"/>
        </w:tabs>
        <w:ind w:right="544" w:firstLine="1440"/>
        <w:jc w:val="both"/>
        <w:rPr>
          <w:i/>
        </w:rPr>
      </w:pPr>
      <w:r w:rsidRPr="00067C54">
        <w:rPr>
          <w:i/>
        </w:rPr>
        <w:t>d. Limbajul</w:t>
      </w:r>
    </w:p>
    <w:p w14:paraId="6D459480" w14:textId="66B6856D" w:rsidR="00B16BDF" w:rsidRDefault="00B16BDF" w:rsidP="00067C54">
      <w:pPr>
        <w:tabs>
          <w:tab w:val="left" w:pos="1155"/>
        </w:tabs>
        <w:ind w:right="544" w:firstLine="708"/>
        <w:jc w:val="both"/>
      </w:pPr>
      <w:r>
        <w:tab/>
      </w:r>
      <w:r>
        <w:tab/>
      </w:r>
      <w:r>
        <w:tab/>
        <w:t>- volumul vocabularului (bogat, sărac, mediu)</w:t>
      </w:r>
      <w:r w:rsidR="00067C54">
        <w:t xml:space="preserve">: </w:t>
      </w:r>
      <w:r>
        <w:t xml:space="preserve"> </w:t>
      </w:r>
      <w:r w:rsidR="00780E9D">
        <w:t>mediu</w:t>
      </w:r>
    </w:p>
    <w:p w14:paraId="215EDA94" w14:textId="77777777" w:rsidR="00067C54" w:rsidRDefault="00067C54" w:rsidP="00067C54">
      <w:pPr>
        <w:tabs>
          <w:tab w:val="left" w:pos="1155"/>
        </w:tabs>
        <w:ind w:right="544" w:firstLine="708"/>
        <w:jc w:val="both"/>
      </w:pPr>
    </w:p>
    <w:p w14:paraId="4EF41EC8" w14:textId="21281D57" w:rsidR="00B16BDF" w:rsidRDefault="00B16BDF" w:rsidP="00067C54">
      <w:pPr>
        <w:tabs>
          <w:tab w:val="left" w:pos="1155"/>
        </w:tabs>
        <w:ind w:right="544" w:firstLine="708"/>
        <w:jc w:val="both"/>
      </w:pPr>
      <w:r>
        <w:tab/>
      </w:r>
      <w:r>
        <w:tab/>
      </w:r>
      <w:r>
        <w:tab/>
        <w:t>- forma de limbaj (concret, contextual, monologat, dialogat)</w:t>
      </w:r>
      <w:r w:rsidR="00067C54">
        <w:t xml:space="preserve">: </w:t>
      </w:r>
      <w:r w:rsidR="00403558" w:rsidRPr="00403558">
        <w:t>contextual și dialogat</w:t>
      </w:r>
    </w:p>
    <w:p w14:paraId="064DAF48" w14:textId="77777777" w:rsidR="00067C54" w:rsidRDefault="00067C54" w:rsidP="00067C54">
      <w:pPr>
        <w:tabs>
          <w:tab w:val="left" w:pos="1155"/>
        </w:tabs>
        <w:ind w:right="544" w:firstLine="708"/>
        <w:jc w:val="both"/>
      </w:pPr>
    </w:p>
    <w:p w14:paraId="6D4A21B7" w14:textId="35C04CDE" w:rsidR="00067C54" w:rsidRDefault="00374A88" w:rsidP="00374A88">
      <w:pPr>
        <w:tabs>
          <w:tab w:val="left" w:pos="2160"/>
        </w:tabs>
        <w:ind w:left="720" w:right="544" w:hanging="12"/>
        <w:jc w:val="both"/>
      </w:pPr>
      <w:r>
        <w:tab/>
      </w:r>
      <w:r>
        <w:tab/>
      </w:r>
      <w:r w:rsidR="00B16BDF">
        <w:t>- construcţia ideilor în cadrul comunicării cu adulţii şi între copii (exprimare bogată în idei, săracă)</w:t>
      </w:r>
      <w:r w:rsidR="00067C54">
        <w:t xml:space="preserve">: </w:t>
      </w:r>
      <w:r w:rsidR="00403558">
        <w:t>e</w:t>
      </w:r>
      <w:r w:rsidR="00403558" w:rsidRPr="00403558">
        <w:t>xprimare clară, coerentă, cu idei formulate corect</w:t>
      </w:r>
    </w:p>
    <w:p w14:paraId="4FFC4B09" w14:textId="77777777" w:rsidR="00067C54" w:rsidRDefault="00067C54" w:rsidP="00067C54">
      <w:pPr>
        <w:tabs>
          <w:tab w:val="left" w:pos="1155"/>
        </w:tabs>
        <w:ind w:left="720" w:right="544" w:hanging="12"/>
        <w:jc w:val="both"/>
      </w:pPr>
    </w:p>
    <w:p w14:paraId="13214CBD" w14:textId="77777777" w:rsidR="00374A88" w:rsidRDefault="00B16BDF" w:rsidP="00F20EA1">
      <w:pPr>
        <w:tabs>
          <w:tab w:val="left" w:pos="1155"/>
        </w:tabs>
        <w:ind w:right="544" w:firstLine="708"/>
        <w:jc w:val="both"/>
      </w:pPr>
      <w:r>
        <w:tab/>
      </w:r>
    </w:p>
    <w:p w14:paraId="7F89B4DD" w14:textId="77777777" w:rsidR="00B16BDF" w:rsidRPr="00374A88" w:rsidRDefault="00B16BDF" w:rsidP="00F20EA1">
      <w:pPr>
        <w:tabs>
          <w:tab w:val="left" w:pos="1155"/>
        </w:tabs>
        <w:ind w:right="544" w:firstLine="708"/>
        <w:jc w:val="both"/>
        <w:rPr>
          <w:i/>
        </w:rPr>
      </w:pPr>
      <w:r w:rsidRPr="00374A88">
        <w:rPr>
          <w:i/>
        </w:rPr>
        <w:t>2. Caracteristici de personalitate</w:t>
      </w:r>
    </w:p>
    <w:p w14:paraId="60EC8A0E" w14:textId="77777777" w:rsidR="00B16BDF" w:rsidRPr="00AD56D1" w:rsidRDefault="00B16BDF" w:rsidP="00F20EA1">
      <w:pPr>
        <w:tabs>
          <w:tab w:val="left" w:pos="1155"/>
        </w:tabs>
        <w:ind w:right="544" w:firstLine="708"/>
        <w:jc w:val="both"/>
        <w:rPr>
          <w:i/>
        </w:rPr>
      </w:pPr>
      <w:r>
        <w:tab/>
      </w:r>
      <w:r w:rsidRPr="00AD56D1">
        <w:rPr>
          <w:i/>
        </w:rPr>
        <w:tab/>
        <w:t>a. trăsături temperamentele</w:t>
      </w:r>
      <w:r w:rsidR="00374A88" w:rsidRPr="00AD56D1">
        <w:rPr>
          <w:i/>
        </w:rPr>
        <w:t>:</w:t>
      </w:r>
    </w:p>
    <w:p w14:paraId="6D791A05" w14:textId="3FE360A0" w:rsidR="00B16BDF" w:rsidRDefault="00B16BDF" w:rsidP="00F20EA1">
      <w:pPr>
        <w:tabs>
          <w:tab w:val="left" w:pos="1155"/>
        </w:tabs>
        <w:ind w:right="544" w:firstLine="708"/>
        <w:jc w:val="both"/>
      </w:pPr>
      <w:r>
        <w:tab/>
      </w:r>
      <w:r>
        <w:tab/>
      </w:r>
      <w:r>
        <w:tab/>
        <w:t>- mobilitate (rapidă, medie, lentă)</w:t>
      </w:r>
      <w:r w:rsidR="00374A88">
        <w:t xml:space="preserve">: </w:t>
      </w:r>
      <w:r w:rsidR="00DD5D9B">
        <w:t>rapidă</w:t>
      </w:r>
    </w:p>
    <w:p w14:paraId="59E810F9" w14:textId="77777777" w:rsidR="00374A88" w:rsidRDefault="00374A88" w:rsidP="00F20EA1">
      <w:pPr>
        <w:tabs>
          <w:tab w:val="left" w:pos="1155"/>
        </w:tabs>
        <w:ind w:right="544" w:firstLine="708"/>
        <w:jc w:val="both"/>
      </w:pPr>
    </w:p>
    <w:p w14:paraId="36E014AC" w14:textId="0B6D9E8D" w:rsidR="00B16BDF" w:rsidRDefault="00B16BDF" w:rsidP="00F20EA1">
      <w:pPr>
        <w:tabs>
          <w:tab w:val="left" w:pos="1155"/>
        </w:tabs>
        <w:ind w:right="544" w:firstLine="708"/>
        <w:jc w:val="both"/>
      </w:pPr>
      <w:r>
        <w:tab/>
      </w:r>
      <w:r>
        <w:tab/>
      </w:r>
      <w:r>
        <w:tab/>
        <w:t>- stabilitatea conduitei (stabil, instabil)</w:t>
      </w:r>
      <w:r w:rsidR="00374A88">
        <w:t xml:space="preserve">: </w:t>
      </w:r>
      <w:r w:rsidR="00E95A11">
        <w:t>stabil</w:t>
      </w:r>
    </w:p>
    <w:p w14:paraId="4D85D9C2" w14:textId="77777777" w:rsidR="00AD56D1" w:rsidRDefault="00AD56D1" w:rsidP="00F20EA1">
      <w:pPr>
        <w:tabs>
          <w:tab w:val="left" w:pos="1155"/>
        </w:tabs>
        <w:ind w:right="544" w:firstLine="708"/>
        <w:jc w:val="both"/>
      </w:pPr>
    </w:p>
    <w:p w14:paraId="22FFC810" w14:textId="6CCA29C3" w:rsidR="00B16BDF" w:rsidRDefault="00B16BDF" w:rsidP="00F20EA1">
      <w:pPr>
        <w:tabs>
          <w:tab w:val="left" w:pos="1155"/>
        </w:tabs>
        <w:ind w:right="544" w:firstLine="708"/>
        <w:jc w:val="both"/>
      </w:pPr>
      <w:r>
        <w:tab/>
      </w:r>
      <w:r>
        <w:tab/>
      </w:r>
      <w:r>
        <w:tab/>
        <w:t xml:space="preserve">- intensitatea </w:t>
      </w:r>
      <w:proofErr w:type="spellStart"/>
      <w:r>
        <w:t>reacţiilor</w:t>
      </w:r>
      <w:proofErr w:type="spellEnd"/>
      <w:r>
        <w:t xml:space="preserve"> (</w:t>
      </w:r>
      <w:proofErr w:type="spellStart"/>
      <w:r>
        <w:t>reţinut</w:t>
      </w:r>
      <w:proofErr w:type="spellEnd"/>
      <w:r>
        <w:t>, exploziv)</w:t>
      </w:r>
      <w:r w:rsidR="00AD56D1">
        <w:t xml:space="preserve">: </w:t>
      </w:r>
      <w:r w:rsidR="00E95A11">
        <w:t>reț</w:t>
      </w:r>
      <w:r w:rsidR="00952970">
        <w:t>inut</w:t>
      </w:r>
    </w:p>
    <w:p w14:paraId="49AAC675" w14:textId="77777777" w:rsidR="00AD56D1" w:rsidRDefault="00AD56D1" w:rsidP="00F20EA1">
      <w:pPr>
        <w:tabs>
          <w:tab w:val="left" w:pos="1155"/>
        </w:tabs>
        <w:ind w:right="544" w:firstLine="708"/>
        <w:jc w:val="both"/>
      </w:pPr>
    </w:p>
    <w:p w14:paraId="378C5CA2" w14:textId="6E45A41C" w:rsidR="00AD56D1" w:rsidRDefault="00B16BDF" w:rsidP="008300DD">
      <w:pPr>
        <w:tabs>
          <w:tab w:val="left" w:pos="1155"/>
        </w:tabs>
        <w:ind w:right="544" w:firstLine="708"/>
        <w:jc w:val="both"/>
      </w:pPr>
      <w:r>
        <w:tab/>
      </w:r>
      <w:r>
        <w:tab/>
      </w:r>
      <w:r>
        <w:tab/>
        <w:t xml:space="preserve">- rezistenţă la efort (rezistent, </w:t>
      </w:r>
      <w:proofErr w:type="spellStart"/>
      <w:r>
        <w:t>oboseşte</w:t>
      </w:r>
      <w:proofErr w:type="spellEnd"/>
      <w:r>
        <w:t xml:space="preserve"> </w:t>
      </w:r>
      <w:proofErr w:type="spellStart"/>
      <w:r>
        <w:t>uşor</w:t>
      </w:r>
      <w:proofErr w:type="spellEnd"/>
      <w:r>
        <w:t>)</w:t>
      </w:r>
      <w:r w:rsidR="00AD56D1">
        <w:t>:</w:t>
      </w:r>
      <w:r w:rsidR="00FA7852">
        <w:t xml:space="preserve"> normală</w:t>
      </w:r>
      <w:r w:rsidR="00952970" w:rsidRPr="00952970">
        <w:t>, cu capacitate de concentrare pe sarcini de durată medie</w:t>
      </w:r>
    </w:p>
    <w:p w14:paraId="1ECA7C6F" w14:textId="77777777" w:rsidR="00B16BDF" w:rsidRPr="00AD56D1" w:rsidRDefault="00B16BDF" w:rsidP="00F20EA1">
      <w:pPr>
        <w:tabs>
          <w:tab w:val="left" w:pos="1155"/>
        </w:tabs>
        <w:ind w:right="544" w:firstLine="708"/>
        <w:jc w:val="both"/>
        <w:rPr>
          <w:i/>
        </w:rPr>
      </w:pPr>
      <w:r>
        <w:tab/>
      </w:r>
      <w:r>
        <w:tab/>
      </w:r>
      <w:r w:rsidRPr="00AD56D1">
        <w:rPr>
          <w:i/>
        </w:rPr>
        <w:t>b. trăsături de caracter</w:t>
      </w:r>
      <w:r w:rsidR="00AD56D1">
        <w:rPr>
          <w:i/>
        </w:rPr>
        <w:t>:</w:t>
      </w:r>
    </w:p>
    <w:p w14:paraId="59147009" w14:textId="21C8658B" w:rsidR="00B16BDF" w:rsidRDefault="00B16BDF" w:rsidP="00F20EA1">
      <w:pPr>
        <w:tabs>
          <w:tab w:val="left" w:pos="1155"/>
        </w:tabs>
        <w:ind w:right="544" w:firstLine="708"/>
        <w:jc w:val="both"/>
      </w:pPr>
      <w:r>
        <w:tab/>
      </w:r>
      <w:r>
        <w:tab/>
      </w:r>
      <w:r>
        <w:tab/>
        <w:t>- sociabilitate</w:t>
      </w:r>
      <w:r w:rsidR="00AD56D1">
        <w:t>:</w:t>
      </w:r>
      <w:r>
        <w:t xml:space="preserve"> </w:t>
      </w:r>
      <w:r w:rsidR="006A5728">
        <w:t>bună</w:t>
      </w:r>
    </w:p>
    <w:p w14:paraId="001AEE94" w14:textId="77777777" w:rsidR="00AD56D1" w:rsidRDefault="00AD56D1" w:rsidP="00F20EA1">
      <w:pPr>
        <w:tabs>
          <w:tab w:val="left" w:pos="1155"/>
        </w:tabs>
        <w:ind w:right="544" w:firstLine="708"/>
        <w:jc w:val="both"/>
      </w:pPr>
    </w:p>
    <w:p w14:paraId="243F470F" w14:textId="75525485" w:rsidR="00B16BDF" w:rsidRDefault="00B16BDF" w:rsidP="00F20EA1">
      <w:pPr>
        <w:tabs>
          <w:tab w:val="left" w:pos="1155"/>
        </w:tabs>
        <w:ind w:right="544" w:firstLine="708"/>
        <w:jc w:val="both"/>
      </w:pPr>
      <w:r>
        <w:tab/>
      </w:r>
      <w:r>
        <w:tab/>
      </w:r>
      <w:r>
        <w:tab/>
        <w:t>- capacitatea de comunicare</w:t>
      </w:r>
      <w:r w:rsidR="00AD56D1">
        <w:t xml:space="preserve">: </w:t>
      </w:r>
      <w:r w:rsidR="006A5728">
        <w:t>bună, mai ales în contexte familiare</w:t>
      </w:r>
    </w:p>
    <w:p w14:paraId="2A95D322" w14:textId="77777777" w:rsidR="008300DD" w:rsidRDefault="008300DD" w:rsidP="00F20EA1">
      <w:pPr>
        <w:tabs>
          <w:tab w:val="left" w:pos="1155"/>
        </w:tabs>
        <w:ind w:right="544" w:firstLine="708"/>
        <w:jc w:val="both"/>
      </w:pPr>
    </w:p>
    <w:p w14:paraId="50D1888E" w14:textId="1169F778" w:rsidR="00B16BDF" w:rsidRDefault="00B16BDF" w:rsidP="00F20EA1">
      <w:pPr>
        <w:tabs>
          <w:tab w:val="left" w:pos="1155"/>
        </w:tabs>
        <w:ind w:right="544" w:firstLine="708"/>
        <w:jc w:val="both"/>
      </w:pPr>
      <w:r>
        <w:tab/>
      </w:r>
      <w:r>
        <w:tab/>
      </w:r>
      <w:r>
        <w:tab/>
        <w:t>- spirit de prietenie</w:t>
      </w:r>
      <w:r w:rsidR="00AD56D1">
        <w:t xml:space="preserve">: </w:t>
      </w:r>
      <w:r w:rsidR="005E6A32">
        <w:t>dezvoltat</w:t>
      </w:r>
    </w:p>
    <w:p w14:paraId="11709B30" w14:textId="77777777" w:rsidR="00AD56D1" w:rsidRDefault="00AD56D1" w:rsidP="00F20EA1">
      <w:pPr>
        <w:tabs>
          <w:tab w:val="left" w:pos="1155"/>
        </w:tabs>
        <w:ind w:right="544" w:firstLine="708"/>
        <w:jc w:val="both"/>
      </w:pPr>
    </w:p>
    <w:p w14:paraId="27FE2D9F" w14:textId="6C84B794" w:rsidR="00B16BDF" w:rsidRDefault="00B16BDF" w:rsidP="00F20EA1">
      <w:pPr>
        <w:tabs>
          <w:tab w:val="left" w:pos="1155"/>
        </w:tabs>
        <w:ind w:right="544" w:firstLine="708"/>
        <w:jc w:val="both"/>
      </w:pPr>
      <w:r>
        <w:tab/>
      </w:r>
      <w:r>
        <w:tab/>
      </w:r>
      <w:r>
        <w:tab/>
        <w:t>- sinceritate</w:t>
      </w:r>
      <w:r w:rsidR="00AD56D1">
        <w:t xml:space="preserve">: </w:t>
      </w:r>
      <w:r w:rsidR="005E6A32">
        <w:t>prezentă</w:t>
      </w:r>
    </w:p>
    <w:p w14:paraId="5D28F48B" w14:textId="77777777" w:rsidR="00AD56D1" w:rsidRDefault="00AD56D1" w:rsidP="00F20EA1">
      <w:pPr>
        <w:tabs>
          <w:tab w:val="left" w:pos="1155"/>
        </w:tabs>
        <w:ind w:right="544" w:firstLine="708"/>
        <w:jc w:val="both"/>
      </w:pPr>
    </w:p>
    <w:p w14:paraId="073A52CA" w14:textId="5B3505F9" w:rsidR="00B16BDF" w:rsidRDefault="00B16BDF" w:rsidP="00F20EA1">
      <w:pPr>
        <w:tabs>
          <w:tab w:val="left" w:pos="1155"/>
        </w:tabs>
        <w:ind w:right="544" w:firstLine="708"/>
        <w:jc w:val="both"/>
      </w:pPr>
      <w:r>
        <w:tab/>
      </w:r>
      <w:r>
        <w:tab/>
      </w:r>
      <w:r>
        <w:tab/>
        <w:t xml:space="preserve">- respect </w:t>
      </w:r>
      <w:proofErr w:type="spellStart"/>
      <w:r>
        <w:t>faţă</w:t>
      </w:r>
      <w:proofErr w:type="spellEnd"/>
      <w:r>
        <w:t xml:space="preserve"> de </w:t>
      </w:r>
      <w:proofErr w:type="spellStart"/>
      <w:r>
        <w:t>adult</w:t>
      </w:r>
      <w:r w:rsidR="00AD56D1">
        <w:t>i</w:t>
      </w:r>
      <w:proofErr w:type="spellEnd"/>
      <w:r w:rsidR="00AD56D1">
        <w:t xml:space="preserve">: </w:t>
      </w:r>
      <w:r w:rsidR="005E6A32">
        <w:t>manifestă respecți față de cadrul didactic</w:t>
      </w:r>
    </w:p>
    <w:p w14:paraId="6386BE23" w14:textId="77777777" w:rsidR="00AD56D1" w:rsidRDefault="00AD56D1" w:rsidP="00F20EA1">
      <w:pPr>
        <w:tabs>
          <w:tab w:val="left" w:pos="1155"/>
        </w:tabs>
        <w:ind w:right="544" w:firstLine="708"/>
        <w:jc w:val="both"/>
      </w:pPr>
    </w:p>
    <w:p w14:paraId="43392BBE" w14:textId="5EFFCD93" w:rsidR="00B16BDF" w:rsidRPr="00B15FDC" w:rsidRDefault="00B16BDF" w:rsidP="00F20EA1">
      <w:pPr>
        <w:tabs>
          <w:tab w:val="left" w:pos="1155"/>
        </w:tabs>
        <w:ind w:right="544" w:firstLine="708"/>
        <w:jc w:val="both"/>
      </w:pPr>
      <w:r>
        <w:tab/>
      </w:r>
      <w:r>
        <w:tab/>
      </w:r>
      <w:r>
        <w:tab/>
        <w:t xml:space="preserve">- </w:t>
      </w:r>
      <w:proofErr w:type="spellStart"/>
      <w:r>
        <w:t>politeţe</w:t>
      </w:r>
      <w:proofErr w:type="spellEnd"/>
      <w:r w:rsidR="00AD56D1">
        <w:t xml:space="preserve">: </w:t>
      </w:r>
      <w:proofErr w:type="spellStart"/>
      <w:r w:rsidR="00B15FDC" w:rsidRPr="00B15FDC">
        <w:t>omportament</w:t>
      </w:r>
      <w:proofErr w:type="spellEnd"/>
      <w:r w:rsidR="00B15FDC" w:rsidRPr="00B15FDC">
        <w:t xml:space="preserve"> politicos</w:t>
      </w:r>
    </w:p>
    <w:p w14:paraId="034FE880" w14:textId="77777777" w:rsidR="00AD56D1" w:rsidRDefault="00AD56D1" w:rsidP="00F20EA1">
      <w:pPr>
        <w:tabs>
          <w:tab w:val="left" w:pos="1155"/>
        </w:tabs>
        <w:ind w:right="544" w:firstLine="708"/>
        <w:jc w:val="both"/>
      </w:pPr>
    </w:p>
    <w:p w14:paraId="2B972D20" w14:textId="37B2838F" w:rsidR="00B16BDF" w:rsidRDefault="00B16BDF" w:rsidP="00F20EA1">
      <w:pPr>
        <w:tabs>
          <w:tab w:val="left" w:pos="1155"/>
        </w:tabs>
        <w:ind w:right="544" w:firstLine="708"/>
        <w:jc w:val="both"/>
      </w:pPr>
      <w:r>
        <w:lastRenderedPageBreak/>
        <w:tab/>
      </w:r>
      <w:r>
        <w:tab/>
      </w:r>
      <w:r>
        <w:tab/>
        <w:t xml:space="preserve">- </w:t>
      </w:r>
      <w:proofErr w:type="spellStart"/>
      <w:r>
        <w:t>simţ</w:t>
      </w:r>
      <w:proofErr w:type="spellEnd"/>
      <w:r>
        <w:t xml:space="preserve"> de ordine</w:t>
      </w:r>
      <w:r w:rsidR="00B15FDC">
        <w:t xml:space="preserve">: </w:t>
      </w:r>
      <w:r w:rsidR="00D20A4B" w:rsidRPr="00D20A4B">
        <w:t>neconcludent</w:t>
      </w:r>
    </w:p>
    <w:p w14:paraId="61AAE810" w14:textId="77777777" w:rsidR="00AD56D1" w:rsidRDefault="00AD56D1" w:rsidP="00F20EA1">
      <w:pPr>
        <w:tabs>
          <w:tab w:val="left" w:pos="1155"/>
        </w:tabs>
        <w:ind w:right="544" w:firstLine="708"/>
        <w:jc w:val="both"/>
      </w:pPr>
    </w:p>
    <w:p w14:paraId="74958A92" w14:textId="7880EAA8" w:rsidR="00B16BDF" w:rsidRDefault="00B16BDF" w:rsidP="00F20EA1">
      <w:pPr>
        <w:tabs>
          <w:tab w:val="left" w:pos="1155"/>
        </w:tabs>
        <w:ind w:right="544" w:firstLine="708"/>
        <w:jc w:val="both"/>
      </w:pPr>
      <w:r>
        <w:tab/>
      </w:r>
      <w:r>
        <w:tab/>
      </w:r>
      <w:r>
        <w:tab/>
        <w:t>- hărnicie</w:t>
      </w:r>
      <w:r w:rsidR="00AD56D1">
        <w:t xml:space="preserve">: </w:t>
      </w:r>
      <w:r w:rsidR="00D20A4B">
        <w:t>la un nivel mediu</w:t>
      </w:r>
    </w:p>
    <w:p w14:paraId="27F1FE4C" w14:textId="77777777" w:rsidR="00AD56D1" w:rsidRDefault="00AD56D1" w:rsidP="00F20EA1">
      <w:pPr>
        <w:tabs>
          <w:tab w:val="left" w:pos="1155"/>
        </w:tabs>
        <w:ind w:right="544" w:firstLine="708"/>
        <w:jc w:val="both"/>
      </w:pPr>
    </w:p>
    <w:p w14:paraId="09B57BCF" w14:textId="73D0D66B" w:rsidR="00B16BDF" w:rsidRDefault="00B16BDF" w:rsidP="00F20EA1">
      <w:pPr>
        <w:tabs>
          <w:tab w:val="left" w:pos="1155"/>
        </w:tabs>
        <w:ind w:right="544" w:firstLine="708"/>
        <w:jc w:val="both"/>
      </w:pPr>
      <w:r>
        <w:tab/>
      </w:r>
      <w:r>
        <w:tab/>
      </w:r>
      <w:r>
        <w:tab/>
        <w:t>- respect pentru muncă</w:t>
      </w:r>
      <w:r w:rsidR="00AD56D1">
        <w:t xml:space="preserve">: </w:t>
      </w:r>
      <w:r w:rsidR="00924695">
        <w:t>la un nivel mediu</w:t>
      </w:r>
    </w:p>
    <w:p w14:paraId="125B71A5" w14:textId="77777777" w:rsidR="00B16BDF" w:rsidRPr="00AD56D1" w:rsidRDefault="00B16BDF" w:rsidP="00F20EA1">
      <w:pPr>
        <w:tabs>
          <w:tab w:val="left" w:pos="1155"/>
        </w:tabs>
        <w:ind w:right="544" w:firstLine="708"/>
        <w:jc w:val="both"/>
        <w:rPr>
          <w:i/>
        </w:rPr>
      </w:pPr>
      <w:r>
        <w:tab/>
      </w:r>
      <w:r>
        <w:tab/>
      </w:r>
      <w:r w:rsidRPr="00AD56D1">
        <w:rPr>
          <w:i/>
        </w:rPr>
        <w:t>c. aptitudini</w:t>
      </w:r>
      <w:r w:rsidR="008300DD">
        <w:rPr>
          <w:i/>
        </w:rPr>
        <w:t>:</w:t>
      </w:r>
    </w:p>
    <w:p w14:paraId="59237851" w14:textId="1A94737B" w:rsidR="00B16BDF" w:rsidRDefault="00B16BDF" w:rsidP="00F20EA1">
      <w:pPr>
        <w:tabs>
          <w:tab w:val="left" w:pos="1155"/>
        </w:tabs>
        <w:ind w:right="544" w:firstLine="708"/>
        <w:jc w:val="both"/>
      </w:pPr>
      <w:r>
        <w:tab/>
      </w:r>
      <w:r>
        <w:tab/>
      </w:r>
      <w:r>
        <w:tab/>
        <w:t>- interese</w:t>
      </w:r>
      <w:r w:rsidR="00AD56D1">
        <w:t xml:space="preserve">: </w:t>
      </w:r>
      <w:r w:rsidR="00924695">
        <w:t xml:space="preserve">jocuri video, seriale de animație japoneze, </w:t>
      </w:r>
      <w:r w:rsidR="000C743C">
        <w:t>tehnologie</w:t>
      </w:r>
    </w:p>
    <w:p w14:paraId="40CBB02A" w14:textId="77777777" w:rsidR="008300DD" w:rsidRDefault="008300DD" w:rsidP="008300DD">
      <w:pPr>
        <w:tabs>
          <w:tab w:val="left" w:pos="1155"/>
        </w:tabs>
        <w:ind w:left="720" w:right="544" w:hanging="12"/>
        <w:jc w:val="both"/>
      </w:pPr>
    </w:p>
    <w:p w14:paraId="613214F2" w14:textId="3848F3C7" w:rsidR="008300DD" w:rsidRDefault="00FD14DF" w:rsidP="008300DD">
      <w:pPr>
        <w:tabs>
          <w:tab w:val="left" w:pos="1155"/>
        </w:tabs>
        <w:ind w:left="720" w:right="544" w:hanging="12"/>
        <w:jc w:val="both"/>
      </w:pPr>
      <w:r>
        <w:t xml:space="preserve">                         </w:t>
      </w:r>
    </w:p>
    <w:p w14:paraId="595A7203" w14:textId="77777777" w:rsidR="00AD56D1" w:rsidRDefault="00AD56D1" w:rsidP="008300DD">
      <w:pPr>
        <w:tabs>
          <w:tab w:val="left" w:pos="1155"/>
        </w:tabs>
        <w:ind w:right="544"/>
        <w:jc w:val="both"/>
      </w:pPr>
    </w:p>
    <w:p w14:paraId="7DD4BEB8" w14:textId="7B5B93D3" w:rsidR="00B16BDF" w:rsidRDefault="00B16BDF" w:rsidP="00F20EA1">
      <w:pPr>
        <w:tabs>
          <w:tab w:val="left" w:pos="1155"/>
        </w:tabs>
        <w:ind w:right="544" w:firstLine="708"/>
        <w:jc w:val="both"/>
      </w:pPr>
      <w:r>
        <w:tab/>
      </w:r>
      <w:r>
        <w:tab/>
      </w:r>
      <w:r>
        <w:tab/>
        <w:t xml:space="preserve">- </w:t>
      </w:r>
      <w:proofErr w:type="spellStart"/>
      <w:r>
        <w:t>înclinaţii</w:t>
      </w:r>
      <w:proofErr w:type="spellEnd"/>
      <w:r w:rsidR="00AD56D1">
        <w:t xml:space="preserve">: </w:t>
      </w:r>
      <w:r w:rsidR="000C743C">
        <w:t xml:space="preserve">domeniu real, activități </w:t>
      </w:r>
      <w:proofErr w:type="spellStart"/>
      <w:r w:rsidR="004861FE" w:rsidRPr="004861FE">
        <w:t>logico</w:t>
      </w:r>
      <w:proofErr w:type="spellEnd"/>
      <w:r w:rsidR="004861FE" w:rsidRPr="004861FE">
        <w:t>-matematice și tehnic</w:t>
      </w:r>
      <w:r w:rsidR="004861FE">
        <w:t>e</w:t>
      </w:r>
    </w:p>
    <w:p w14:paraId="65A58CAE" w14:textId="77777777" w:rsidR="008300DD" w:rsidRDefault="008300DD" w:rsidP="008300DD">
      <w:pPr>
        <w:tabs>
          <w:tab w:val="left" w:pos="1155"/>
        </w:tabs>
        <w:ind w:left="720" w:right="544" w:hanging="12"/>
        <w:jc w:val="both"/>
      </w:pPr>
    </w:p>
    <w:p w14:paraId="1B12E886" w14:textId="03431080" w:rsidR="008300DD" w:rsidRDefault="00FD14DF" w:rsidP="008300DD">
      <w:pPr>
        <w:tabs>
          <w:tab w:val="left" w:pos="1155"/>
        </w:tabs>
        <w:ind w:left="720" w:right="544" w:hanging="12"/>
        <w:jc w:val="both"/>
      </w:pPr>
      <w:r>
        <w:t xml:space="preserve">                         </w:t>
      </w:r>
    </w:p>
    <w:p w14:paraId="3F6F1314" w14:textId="77777777" w:rsidR="00AD56D1" w:rsidRDefault="00AD56D1" w:rsidP="008300DD">
      <w:pPr>
        <w:tabs>
          <w:tab w:val="left" w:pos="1155"/>
        </w:tabs>
        <w:ind w:right="544"/>
        <w:jc w:val="both"/>
      </w:pPr>
    </w:p>
    <w:p w14:paraId="233BBB29" w14:textId="6408A28E" w:rsidR="00B16BDF" w:rsidRDefault="00B16BDF" w:rsidP="00F20EA1">
      <w:pPr>
        <w:tabs>
          <w:tab w:val="left" w:pos="1155"/>
        </w:tabs>
        <w:ind w:right="544" w:firstLine="708"/>
        <w:jc w:val="both"/>
      </w:pPr>
      <w:r>
        <w:tab/>
      </w:r>
      <w:r>
        <w:tab/>
      </w:r>
      <w:r>
        <w:tab/>
        <w:t>- preocupări</w:t>
      </w:r>
      <w:r w:rsidR="00AD56D1">
        <w:t xml:space="preserve">: </w:t>
      </w:r>
      <w:r w:rsidR="00B434A5">
        <w:t xml:space="preserve">dezvoltarea </w:t>
      </w:r>
      <w:proofErr w:type="spellStart"/>
      <w:r w:rsidR="00B434A5">
        <w:t>competențlor</w:t>
      </w:r>
      <w:proofErr w:type="spellEnd"/>
      <w:r w:rsidR="00B434A5">
        <w:t xml:space="preserve"> digitale, </w:t>
      </w:r>
      <w:r w:rsidR="00E91562">
        <w:t>petrecerea timpului cu prietenii și familia</w:t>
      </w:r>
    </w:p>
    <w:p w14:paraId="4587E604" w14:textId="77777777" w:rsidR="008300DD" w:rsidRDefault="008300DD" w:rsidP="008300DD">
      <w:pPr>
        <w:tabs>
          <w:tab w:val="left" w:pos="1155"/>
        </w:tabs>
        <w:ind w:left="720" w:right="544" w:hanging="12"/>
        <w:jc w:val="both"/>
      </w:pPr>
    </w:p>
    <w:p w14:paraId="0990044B" w14:textId="43ABD547" w:rsidR="008300DD" w:rsidRDefault="00FD14DF" w:rsidP="008300DD">
      <w:pPr>
        <w:tabs>
          <w:tab w:val="left" w:pos="1155"/>
        </w:tabs>
        <w:ind w:left="720" w:right="544" w:hanging="12"/>
        <w:jc w:val="both"/>
      </w:pPr>
      <w:r>
        <w:t xml:space="preserve">                           </w:t>
      </w:r>
    </w:p>
    <w:p w14:paraId="750166BE" w14:textId="77777777" w:rsidR="00AD56D1" w:rsidRDefault="00AD56D1" w:rsidP="008300DD">
      <w:pPr>
        <w:tabs>
          <w:tab w:val="left" w:pos="1155"/>
        </w:tabs>
        <w:ind w:right="544"/>
        <w:jc w:val="both"/>
      </w:pPr>
    </w:p>
    <w:p w14:paraId="51CF7B63" w14:textId="3A073C36" w:rsidR="00B16BDF" w:rsidRDefault="00B16BDF" w:rsidP="00F20EA1">
      <w:pPr>
        <w:tabs>
          <w:tab w:val="left" w:pos="1155"/>
        </w:tabs>
        <w:ind w:right="544" w:firstLine="708"/>
        <w:jc w:val="both"/>
      </w:pPr>
      <w:r>
        <w:tab/>
      </w:r>
      <w:r>
        <w:tab/>
      </w:r>
      <w:r>
        <w:tab/>
        <w:t>- aptitudini</w:t>
      </w:r>
      <w:r w:rsidR="00EC341D">
        <w:t xml:space="preserve">: </w:t>
      </w:r>
      <w:r w:rsidR="00EC341D" w:rsidRPr="00EC341D">
        <w:t>gândire logică</w:t>
      </w:r>
      <w:r w:rsidR="00FB7A72">
        <w:t>, capacitatea de a formula idei rapid și sub presiune</w:t>
      </w:r>
    </w:p>
    <w:p w14:paraId="1FBD6241" w14:textId="77777777" w:rsidR="008300DD" w:rsidRDefault="008300DD" w:rsidP="008300DD">
      <w:pPr>
        <w:tabs>
          <w:tab w:val="left" w:pos="1155"/>
        </w:tabs>
        <w:ind w:left="720" w:right="544" w:hanging="12"/>
        <w:jc w:val="both"/>
      </w:pPr>
    </w:p>
    <w:p w14:paraId="3F6F108F" w14:textId="429DAD7F" w:rsidR="008300DD" w:rsidRDefault="00FD14DF" w:rsidP="008300DD">
      <w:pPr>
        <w:tabs>
          <w:tab w:val="left" w:pos="1155"/>
        </w:tabs>
        <w:ind w:left="720" w:right="544" w:hanging="12"/>
        <w:jc w:val="both"/>
      </w:pPr>
      <w:r>
        <w:t xml:space="preserve">                          </w:t>
      </w:r>
    </w:p>
    <w:p w14:paraId="22DB1997" w14:textId="77777777" w:rsidR="008300DD" w:rsidRDefault="008300DD" w:rsidP="00F20EA1">
      <w:pPr>
        <w:tabs>
          <w:tab w:val="left" w:pos="1155"/>
        </w:tabs>
        <w:ind w:right="544" w:firstLine="708"/>
        <w:jc w:val="both"/>
      </w:pPr>
    </w:p>
    <w:p w14:paraId="4A716EF3" w14:textId="77777777" w:rsidR="00AD56D1" w:rsidRDefault="00AD56D1" w:rsidP="00F20EA1">
      <w:pPr>
        <w:tabs>
          <w:tab w:val="left" w:pos="1155"/>
        </w:tabs>
        <w:ind w:right="544" w:firstLine="708"/>
        <w:jc w:val="both"/>
      </w:pPr>
    </w:p>
    <w:p w14:paraId="7CBA49D9" w14:textId="6762689C" w:rsidR="00B16BDF" w:rsidRDefault="00B16BDF" w:rsidP="00F20EA1">
      <w:pPr>
        <w:tabs>
          <w:tab w:val="left" w:pos="1155"/>
        </w:tabs>
        <w:ind w:right="544" w:firstLine="708"/>
        <w:jc w:val="both"/>
      </w:pPr>
      <w:r>
        <w:tab/>
      </w:r>
      <w:r>
        <w:tab/>
      </w:r>
      <w:r>
        <w:tab/>
        <w:t>- talent</w:t>
      </w:r>
      <w:r w:rsidR="00AD56D1">
        <w:t>e</w:t>
      </w:r>
      <w:r w:rsidR="00FB7A72">
        <w:t xml:space="preserve">: </w:t>
      </w:r>
      <w:r w:rsidR="000D10DD" w:rsidRPr="000D10DD">
        <w:t>potențial în domeniul informaticii</w:t>
      </w:r>
    </w:p>
    <w:p w14:paraId="11B0076A" w14:textId="77777777" w:rsidR="008300DD" w:rsidRDefault="008300DD" w:rsidP="008300DD">
      <w:pPr>
        <w:tabs>
          <w:tab w:val="left" w:pos="1155"/>
        </w:tabs>
        <w:ind w:left="720" w:right="544" w:hanging="12"/>
        <w:jc w:val="both"/>
      </w:pPr>
    </w:p>
    <w:p w14:paraId="29193178" w14:textId="0C0071A8" w:rsidR="008300DD" w:rsidRDefault="00FD14DF" w:rsidP="008300DD">
      <w:pPr>
        <w:tabs>
          <w:tab w:val="left" w:pos="1155"/>
        </w:tabs>
        <w:ind w:left="720" w:right="544" w:hanging="12"/>
        <w:jc w:val="both"/>
      </w:pPr>
      <w:r>
        <w:t xml:space="preserve">                         </w:t>
      </w:r>
    </w:p>
    <w:p w14:paraId="468B98C4" w14:textId="77777777" w:rsidR="008300DD" w:rsidRDefault="008300DD" w:rsidP="00F20EA1">
      <w:pPr>
        <w:tabs>
          <w:tab w:val="left" w:pos="1155"/>
        </w:tabs>
        <w:ind w:right="544" w:firstLine="708"/>
        <w:jc w:val="both"/>
      </w:pPr>
    </w:p>
    <w:p w14:paraId="74707EAD" w14:textId="77777777" w:rsidR="008300DD" w:rsidRDefault="008300DD" w:rsidP="00F20EA1">
      <w:pPr>
        <w:tabs>
          <w:tab w:val="left" w:pos="1155"/>
        </w:tabs>
        <w:ind w:right="544" w:firstLine="708"/>
        <w:jc w:val="both"/>
      </w:pPr>
      <w:r>
        <w:t xml:space="preserve">VI. </w:t>
      </w:r>
      <w:r w:rsidR="00B16BDF">
        <w:t>Recomandări</w:t>
      </w:r>
    </w:p>
    <w:p w14:paraId="39D6B59D" w14:textId="77777777" w:rsidR="008300DD" w:rsidRDefault="008300DD" w:rsidP="00911C7F">
      <w:pPr>
        <w:tabs>
          <w:tab w:val="left" w:pos="1155"/>
        </w:tabs>
        <w:ind w:right="544"/>
        <w:jc w:val="both"/>
      </w:pPr>
    </w:p>
    <w:p w14:paraId="7F4DD3BF" w14:textId="6F0723B3" w:rsidR="00B16BDF" w:rsidRDefault="00911C7F" w:rsidP="00911C7F">
      <w:pPr>
        <w:tabs>
          <w:tab w:val="left" w:pos="1155"/>
        </w:tabs>
        <w:ind w:left="720" w:right="544"/>
        <w:jc w:val="both"/>
      </w:pPr>
      <w:r w:rsidRPr="00911C7F">
        <w:t>Se recomandă utilizarea unor sarcini de lucru clare, scurte și etapizate, pentru a sprijini menținerea atenției pe parcursul activității. Elevul ar putea fi încurajat să participe mai activ la lecții, să noteze ideile principale și să verifice periodic dacă a înțeles cerințele. De asemenea, sunt utile exercițiile practice, întrebările de control și alternarea activităților, pentru a evita pierderea concentrării în cazul sarcinilor mai lungi.</w:t>
      </w:r>
    </w:p>
    <w:p w14:paraId="67C144F0" w14:textId="77777777" w:rsidR="008300DD" w:rsidRDefault="008300DD" w:rsidP="00F20EA1">
      <w:pPr>
        <w:tabs>
          <w:tab w:val="left" w:pos="1155"/>
        </w:tabs>
        <w:ind w:right="544" w:firstLine="708"/>
        <w:jc w:val="both"/>
      </w:pPr>
    </w:p>
    <w:p w14:paraId="7C7EA372" w14:textId="77777777" w:rsidR="008300DD" w:rsidRDefault="008300DD" w:rsidP="00F20EA1">
      <w:pPr>
        <w:tabs>
          <w:tab w:val="left" w:pos="1155"/>
        </w:tabs>
        <w:ind w:right="544" w:firstLine="708"/>
        <w:jc w:val="both"/>
      </w:pPr>
    </w:p>
    <w:p w14:paraId="4D4C4C7E" w14:textId="610A67C8" w:rsidR="00B16BDF" w:rsidRDefault="00B16BDF" w:rsidP="000E1702">
      <w:pPr>
        <w:tabs>
          <w:tab w:val="left" w:pos="1155"/>
        </w:tabs>
        <w:ind w:right="544" w:firstLine="708"/>
        <w:jc w:val="both"/>
        <w:rPr>
          <w:b/>
          <w:bCs/>
        </w:rPr>
      </w:pPr>
      <w:r>
        <w:rPr>
          <w:b/>
          <w:bCs/>
        </w:rPr>
        <w:t>Semnătura studentului practicant,</w:t>
      </w:r>
      <w:r w:rsidR="008300DD">
        <w:rPr>
          <w:b/>
          <w:bCs/>
        </w:rPr>
        <w:t xml:space="preserve"> </w:t>
      </w:r>
    </w:p>
    <w:p w14:paraId="34162C9C" w14:textId="199DB24F" w:rsidR="00B06480" w:rsidRPr="0005160B" w:rsidRDefault="00A32021" w:rsidP="00AE70C6">
      <w:pPr>
        <w:tabs>
          <w:tab w:val="left" w:pos="1155"/>
        </w:tabs>
        <w:ind w:right="544" w:firstLine="708"/>
        <w:jc w:val="both"/>
        <w:rPr>
          <w:b/>
          <w:bCs/>
          <w:lang w:val="en-US"/>
        </w:rPr>
      </w:pPr>
      <w:r w:rsidRPr="00A32021">
        <w:rPr>
          <w:b/>
          <w:bCs/>
          <w:lang w:val="en-GB"/>
        </w:rPr>
        <w:drawing>
          <wp:inline distT="0" distB="0" distL="0" distR="0" wp14:anchorId="41023BAF" wp14:editId="57E980A4">
            <wp:extent cx="2115879" cy="1817987"/>
            <wp:effectExtent l="0" t="0" r="0" b="0"/>
            <wp:docPr id="1554457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4936" cy="1851545"/>
                    </a:xfrm>
                    <a:prstGeom prst="rect">
                      <a:avLst/>
                    </a:prstGeom>
                    <a:noFill/>
                    <a:ln>
                      <a:noFill/>
                    </a:ln>
                  </pic:spPr>
                </pic:pic>
              </a:graphicData>
            </a:graphic>
          </wp:inline>
        </w:drawing>
      </w:r>
    </w:p>
    <w:p w14:paraId="031F634E" w14:textId="1D9BBBF5" w:rsidR="00CD0979" w:rsidRPr="002E7242" w:rsidRDefault="00434060" w:rsidP="00CD0979">
      <w:pPr>
        <w:pageBreakBefore/>
        <w:tabs>
          <w:tab w:val="left" w:pos="720"/>
          <w:tab w:val="right" w:pos="14459"/>
        </w:tabs>
        <w:spacing w:line="264" w:lineRule="auto"/>
        <w:jc w:val="both"/>
        <w:rPr>
          <w:b/>
          <w:bCs/>
          <w:color w:val="000000"/>
        </w:rPr>
      </w:pPr>
      <w:r>
        <w:rPr>
          <w:b/>
          <w:bCs/>
          <w:color w:val="000000"/>
        </w:rPr>
        <w:lastRenderedPageBreak/>
        <w:t>8</w:t>
      </w:r>
      <w:r w:rsidR="005A7ABE" w:rsidRPr="002E7242">
        <w:rPr>
          <w:b/>
          <w:bCs/>
          <w:color w:val="000000"/>
        </w:rPr>
        <w:t xml:space="preserve">. Experienţa mea de practică pedagogică – jurnal de învăţare. </w:t>
      </w:r>
      <w:r w:rsidR="002900B8">
        <w:rPr>
          <w:b/>
          <w:bCs/>
          <w:color w:val="000000"/>
        </w:rPr>
        <w:t>Realizează</w:t>
      </w:r>
      <w:r w:rsidR="00CD0979" w:rsidRPr="002E7242">
        <w:rPr>
          <w:b/>
          <w:bCs/>
          <w:color w:val="000000"/>
        </w:rPr>
        <w:t xml:space="preserve"> o autoevaluare sin</w:t>
      </w:r>
      <w:r w:rsidR="002900B8">
        <w:rPr>
          <w:b/>
          <w:bCs/>
          <w:color w:val="000000"/>
        </w:rPr>
        <w:t>ceră a măsurii în care corespunz</w:t>
      </w:r>
      <w:r w:rsidR="00CD0979" w:rsidRPr="002E7242">
        <w:rPr>
          <w:b/>
          <w:bCs/>
          <w:color w:val="000000"/>
        </w:rPr>
        <w:t xml:space="preserve">i profilului de competenţă al unui profesor, după încheierea practicii pedagogice. </w:t>
      </w:r>
      <w:r w:rsidR="002900B8">
        <w:rPr>
          <w:b/>
          <w:bCs/>
          <w:color w:val="000000"/>
        </w:rPr>
        <w:t>Completează</w:t>
      </w:r>
      <w:r w:rsidR="00CD0979" w:rsidRPr="002E7242">
        <w:rPr>
          <w:b/>
          <w:bCs/>
          <w:color w:val="000000"/>
        </w:rPr>
        <w:t xml:space="preserve"> chestionarul de mai jos, bifând căsu</w:t>
      </w:r>
      <w:r w:rsidR="0007444D">
        <w:rPr>
          <w:b/>
          <w:bCs/>
          <w:color w:val="000000"/>
        </w:rPr>
        <w:t>ţ</w:t>
      </w:r>
      <w:r w:rsidR="002900B8">
        <w:rPr>
          <w:b/>
          <w:bCs/>
          <w:color w:val="000000"/>
        </w:rPr>
        <w:t>a care consideri că ț</w:t>
      </w:r>
      <w:r w:rsidR="00CD0979" w:rsidRPr="002E7242">
        <w:rPr>
          <w:b/>
          <w:bCs/>
          <w:color w:val="000000"/>
        </w:rPr>
        <w:t>i se potrive</w:t>
      </w:r>
      <w:r w:rsidR="00417F5A">
        <w:rPr>
          <w:b/>
          <w:bCs/>
          <w:color w:val="000000"/>
        </w:rPr>
        <w:t>ş</w:t>
      </w:r>
      <w:r w:rsidR="00CD0979" w:rsidRPr="002E7242">
        <w:rPr>
          <w:b/>
          <w:bCs/>
          <w:color w:val="000000"/>
        </w:rPr>
        <w:t>te</w:t>
      </w:r>
      <w:r w:rsidR="00CD0979" w:rsidRPr="002E7242">
        <w:rPr>
          <w:rStyle w:val="FootnoteReference"/>
          <w:rFonts w:eastAsia="Arial"/>
          <w:color w:val="000000"/>
        </w:rPr>
        <w:footnoteReference w:id="5"/>
      </w:r>
      <w:r w:rsidR="00CD0979" w:rsidRPr="002E7242">
        <w:rPr>
          <w:b/>
          <w:bCs/>
          <w:color w:val="000000"/>
        </w:rPr>
        <w:t>.</w:t>
      </w:r>
    </w:p>
    <w:p w14:paraId="66315F88" w14:textId="77777777" w:rsidR="00926338" w:rsidRPr="002E7242" w:rsidRDefault="00926338" w:rsidP="00926338">
      <w:pPr>
        <w:tabs>
          <w:tab w:val="left" w:pos="720"/>
          <w:tab w:val="right" w:pos="14459"/>
        </w:tabs>
        <w:spacing w:line="264" w:lineRule="auto"/>
        <w:ind w:right="544"/>
        <w:jc w:val="both"/>
        <w:rPr>
          <w:b/>
          <w:bCs/>
          <w:color w:val="000000"/>
        </w:rPr>
      </w:pPr>
    </w:p>
    <w:tbl>
      <w:tblPr>
        <w:tblW w:w="1448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590"/>
        <w:gridCol w:w="1439"/>
        <w:gridCol w:w="989"/>
        <w:gridCol w:w="1170"/>
        <w:gridCol w:w="1080"/>
        <w:gridCol w:w="1440"/>
      </w:tblGrid>
      <w:tr w:rsidR="00926338" w:rsidRPr="008E1E93" w14:paraId="40050CA8" w14:textId="77777777" w:rsidTr="008E1E93">
        <w:trPr>
          <w:trHeight w:val="20"/>
          <w:tblHeader/>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AC718" w14:textId="77777777" w:rsidR="00926338" w:rsidRPr="008E1E93" w:rsidRDefault="00926338" w:rsidP="00ED1A36">
            <w:pPr>
              <w:ind w:right="544"/>
              <w:jc w:val="center"/>
              <w:rPr>
                <w:color w:val="000000"/>
                <w:sz w:val="22"/>
                <w:szCs w:val="22"/>
              </w:rPr>
            </w:pPr>
            <w:r w:rsidRPr="008E1E93">
              <w:rPr>
                <w:b/>
                <w:bCs/>
                <w:color w:val="000000"/>
                <w:sz w:val="22"/>
                <w:szCs w:val="22"/>
              </w:rPr>
              <w:t>Unitatea de competenţă</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24904C" w14:textId="77777777" w:rsidR="00926338" w:rsidRPr="008E1E93" w:rsidRDefault="00926338" w:rsidP="00ED1A36">
            <w:pPr>
              <w:ind w:right="544"/>
              <w:jc w:val="center"/>
              <w:rPr>
                <w:color w:val="000000"/>
                <w:sz w:val="22"/>
                <w:szCs w:val="22"/>
              </w:rPr>
            </w:pPr>
            <w:r w:rsidRPr="008E1E93">
              <w:rPr>
                <w:b/>
                <w:bCs/>
                <w:color w:val="000000"/>
                <w:sz w:val="22"/>
                <w:szCs w:val="22"/>
              </w:rPr>
              <w:t>Indicatori</w:t>
            </w:r>
          </w:p>
        </w:tc>
        <w:tc>
          <w:tcPr>
            <w:tcW w:w="1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C0B6BC" w14:textId="77777777" w:rsidR="00926338" w:rsidRPr="008E1E93" w:rsidRDefault="00926338" w:rsidP="00ED1A36">
            <w:pPr>
              <w:jc w:val="center"/>
              <w:rPr>
                <w:color w:val="000000"/>
                <w:sz w:val="22"/>
                <w:szCs w:val="22"/>
              </w:rPr>
            </w:pPr>
            <w:r w:rsidRPr="008E1E93">
              <w:rPr>
                <w:b/>
                <w:bCs/>
                <w:color w:val="000000"/>
                <w:sz w:val="22"/>
                <w:szCs w:val="22"/>
              </w:rPr>
              <w:t>1 - În foarte mică măsură</w:t>
            </w:r>
          </w:p>
        </w:tc>
        <w:tc>
          <w:tcPr>
            <w:tcW w:w="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2F1F58" w14:textId="77777777" w:rsidR="00926338" w:rsidRPr="008E1E93" w:rsidRDefault="00926338" w:rsidP="00ED1A36">
            <w:pPr>
              <w:jc w:val="center"/>
              <w:rPr>
                <w:color w:val="000000"/>
                <w:sz w:val="22"/>
                <w:szCs w:val="22"/>
              </w:rPr>
            </w:pPr>
            <w:r w:rsidRPr="008E1E93">
              <w:rPr>
                <w:b/>
                <w:bCs/>
                <w:color w:val="000000"/>
                <w:sz w:val="22"/>
                <w:szCs w:val="22"/>
              </w:rPr>
              <w:t>2 - În mică măsură</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D22CAB" w14:textId="77777777" w:rsidR="00926338" w:rsidRPr="008E1E93" w:rsidRDefault="00926338" w:rsidP="00ED1A36">
            <w:pPr>
              <w:jc w:val="center"/>
              <w:rPr>
                <w:color w:val="000000"/>
                <w:sz w:val="22"/>
                <w:szCs w:val="22"/>
              </w:rPr>
            </w:pPr>
            <w:r w:rsidRPr="008E1E93">
              <w:rPr>
                <w:b/>
                <w:bCs/>
                <w:color w:val="000000"/>
                <w:sz w:val="22"/>
                <w:szCs w:val="22"/>
              </w:rPr>
              <w:t>3 - În măsură potrivită</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084A5A" w14:textId="77777777" w:rsidR="00926338" w:rsidRPr="008E1E93" w:rsidRDefault="00926338" w:rsidP="00ED1A36">
            <w:pPr>
              <w:jc w:val="center"/>
              <w:rPr>
                <w:color w:val="000000"/>
                <w:sz w:val="22"/>
                <w:szCs w:val="22"/>
              </w:rPr>
            </w:pPr>
            <w:r w:rsidRPr="008E1E93">
              <w:rPr>
                <w:b/>
                <w:bCs/>
                <w:color w:val="000000"/>
                <w:sz w:val="22"/>
                <w:szCs w:val="22"/>
              </w:rPr>
              <w:t>4 - În mare măsura</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193B50" w14:textId="77777777" w:rsidR="00926338" w:rsidRPr="008E1E93" w:rsidRDefault="00926338" w:rsidP="00ED1A36">
            <w:pPr>
              <w:jc w:val="center"/>
              <w:rPr>
                <w:color w:val="000000"/>
                <w:sz w:val="22"/>
                <w:szCs w:val="22"/>
              </w:rPr>
            </w:pPr>
            <w:r w:rsidRPr="008E1E93">
              <w:rPr>
                <w:b/>
                <w:bCs/>
                <w:color w:val="000000"/>
                <w:sz w:val="22"/>
                <w:szCs w:val="22"/>
              </w:rPr>
              <w:t>5 - În foarte mare măsură</w:t>
            </w:r>
          </w:p>
        </w:tc>
      </w:tr>
      <w:tr w:rsidR="00926338" w:rsidRPr="008E1E93" w14:paraId="331516AF" w14:textId="77777777" w:rsidTr="00ED1A36">
        <w:trPr>
          <w:trHeight w:val="20"/>
        </w:trPr>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36366" w14:textId="77777777" w:rsidR="00926338" w:rsidRPr="008E1E93" w:rsidRDefault="00926338" w:rsidP="002900B8">
            <w:pPr>
              <w:ind w:right="544"/>
              <w:rPr>
                <w:color w:val="000000"/>
                <w:sz w:val="22"/>
                <w:szCs w:val="22"/>
              </w:rPr>
            </w:pPr>
            <w:r w:rsidRPr="008E1E93">
              <w:rPr>
                <w:b/>
                <w:bCs/>
                <w:color w:val="000000"/>
                <w:sz w:val="22"/>
                <w:szCs w:val="22"/>
              </w:rPr>
              <w:t>Competenţe în domeniul specialităţii (ştiinţifice)</w:t>
            </w:r>
          </w:p>
        </w:tc>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9013F" w14:textId="77777777" w:rsidR="00926338" w:rsidRPr="008E1E93" w:rsidRDefault="00926338" w:rsidP="00ED1A36">
            <w:pPr>
              <w:ind w:right="544"/>
              <w:jc w:val="both"/>
              <w:rPr>
                <w:color w:val="000000"/>
                <w:sz w:val="22"/>
                <w:szCs w:val="22"/>
              </w:rPr>
            </w:pPr>
            <w:r w:rsidRPr="008E1E93">
              <w:rPr>
                <w:i/>
                <w:color w:val="000000"/>
                <w:sz w:val="22"/>
                <w:szCs w:val="22"/>
              </w:rPr>
              <w:t>Îmi sunt cunoscute</w:t>
            </w:r>
            <w:r w:rsidRPr="008E1E93">
              <w:rPr>
                <w:color w:val="000000"/>
                <w:sz w:val="22"/>
                <w:szCs w:val="22"/>
              </w:rPr>
              <w:t xml:space="preserve"> conceptele, principiile, teoriile.</w:t>
            </w:r>
          </w:p>
        </w:tc>
        <w:tc>
          <w:tcPr>
            <w:tcW w:w="1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18269"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9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4DCA5"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1925E" w14:textId="01CCE7EB"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CD55" w14:textId="2CE9D6AC" w:rsidR="00926338" w:rsidRPr="008E1E93" w:rsidRDefault="00926338" w:rsidP="00ED1A36">
            <w:pPr>
              <w:ind w:right="544"/>
              <w:jc w:val="both"/>
              <w:rPr>
                <w:color w:val="000000"/>
                <w:sz w:val="22"/>
                <w:szCs w:val="22"/>
              </w:rPr>
            </w:pPr>
            <w:r w:rsidRPr="008E1E93">
              <w:rPr>
                <w:color w:val="000000"/>
                <w:sz w:val="22"/>
                <w:szCs w:val="22"/>
              </w:rPr>
              <w:t xml:space="preserve"> </w:t>
            </w:r>
            <w:r w:rsidR="00B7254F">
              <w:rPr>
                <w:color w:val="000000"/>
                <w:sz w:val="22"/>
                <w:szCs w:val="22"/>
              </w:rPr>
              <w:t>x</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9FDA8"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r>
      <w:tr w:rsidR="00926338" w:rsidRPr="008E1E93" w14:paraId="7479D5E0" w14:textId="77777777" w:rsidTr="00ED1A36">
        <w:trPr>
          <w:trHeight w:val="343"/>
        </w:trPr>
        <w:tc>
          <w:tcPr>
            <w:tcW w:w="378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B140CC4" w14:textId="77777777" w:rsidR="00926338" w:rsidRPr="008E1E93" w:rsidRDefault="00926338" w:rsidP="00ED1A36">
            <w:pPr>
              <w:ind w:right="544"/>
              <w:jc w:val="both"/>
              <w:rPr>
                <w:b/>
                <w:bCs/>
                <w:color w:val="000000"/>
                <w:sz w:val="22"/>
                <w:szCs w:val="22"/>
              </w:rPr>
            </w:pPr>
            <w:r w:rsidRPr="008E1E93">
              <w:rPr>
                <w:b/>
                <w:bCs/>
                <w:color w:val="000000"/>
                <w:sz w:val="22"/>
                <w:szCs w:val="22"/>
              </w:rPr>
              <w:t>Competenţe metodologice</w:t>
            </w:r>
          </w:p>
        </w:tc>
        <w:tc>
          <w:tcPr>
            <w:tcW w:w="10708" w:type="dxa"/>
            <w:gridSpan w:val="6"/>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5B3AA932" w14:textId="77777777" w:rsidR="00926338" w:rsidRPr="008E1E93" w:rsidRDefault="00926338" w:rsidP="00ED1A36">
            <w:pPr>
              <w:ind w:right="544"/>
              <w:jc w:val="both"/>
              <w:rPr>
                <w:i/>
                <w:color w:val="000000"/>
                <w:sz w:val="22"/>
                <w:szCs w:val="22"/>
              </w:rPr>
            </w:pPr>
            <w:r w:rsidRPr="008E1E93">
              <w:rPr>
                <w:i/>
                <w:color w:val="000000"/>
                <w:sz w:val="22"/>
                <w:szCs w:val="22"/>
              </w:rPr>
              <w:t>Îmi sunt cunoscute :</w:t>
            </w:r>
          </w:p>
        </w:tc>
      </w:tr>
      <w:tr w:rsidR="00926338" w:rsidRPr="008E1E93" w14:paraId="3F30B6B3" w14:textId="77777777" w:rsidTr="00ED1A36">
        <w:trPr>
          <w:trHeight w:val="595"/>
        </w:trPr>
        <w:tc>
          <w:tcPr>
            <w:tcW w:w="3780" w:type="dxa"/>
            <w:vMerge/>
            <w:tcBorders>
              <w:left w:val="single" w:sz="8" w:space="0" w:color="000000"/>
              <w:right w:val="single" w:sz="8" w:space="0" w:color="000000"/>
            </w:tcBorders>
            <w:tcMar>
              <w:top w:w="100" w:type="dxa"/>
              <w:left w:w="100" w:type="dxa"/>
              <w:bottom w:w="100" w:type="dxa"/>
              <w:right w:w="100" w:type="dxa"/>
            </w:tcMar>
            <w:hideMark/>
          </w:tcPr>
          <w:p w14:paraId="010EF61A" w14:textId="77777777" w:rsidR="00926338" w:rsidRPr="008E1E93" w:rsidRDefault="00926338" w:rsidP="00ED1A36">
            <w:pPr>
              <w:ind w:right="544"/>
              <w:jc w:val="both"/>
              <w:rPr>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6040383" w14:textId="77777777" w:rsidR="00926338" w:rsidRPr="008E1E93" w:rsidRDefault="00926338" w:rsidP="00ED1A36">
            <w:pPr>
              <w:ind w:right="544"/>
              <w:jc w:val="both"/>
              <w:rPr>
                <w:color w:val="000000"/>
                <w:sz w:val="22"/>
                <w:szCs w:val="22"/>
              </w:rPr>
            </w:pPr>
            <w:r w:rsidRPr="008E1E93">
              <w:rPr>
                <w:color w:val="000000"/>
                <w:sz w:val="22"/>
                <w:szCs w:val="22"/>
              </w:rPr>
              <w:t>- finalită</w:t>
            </w:r>
            <w:r w:rsidR="0007444D" w:rsidRPr="008E1E93">
              <w:rPr>
                <w:color w:val="000000"/>
                <w:sz w:val="22"/>
                <w:szCs w:val="22"/>
              </w:rPr>
              <w:t>ţ</w:t>
            </w:r>
            <w:r w:rsidRPr="008E1E93">
              <w:rPr>
                <w:color w:val="000000"/>
                <w:sz w:val="22"/>
                <w:szCs w:val="22"/>
              </w:rPr>
              <w:t>ile educa</w:t>
            </w:r>
            <w:r w:rsidR="0007444D" w:rsidRPr="008E1E93">
              <w:rPr>
                <w:color w:val="000000"/>
                <w:sz w:val="22"/>
                <w:szCs w:val="22"/>
              </w:rPr>
              <w:t>ţ</w:t>
            </w:r>
            <w:r w:rsidRPr="008E1E93">
              <w:rPr>
                <w:color w:val="000000"/>
                <w:sz w:val="22"/>
                <w:szCs w:val="22"/>
              </w:rPr>
              <w:t>iei (scop, competen</w:t>
            </w:r>
            <w:r w:rsidR="0007444D" w:rsidRPr="008E1E93">
              <w:rPr>
                <w:color w:val="000000"/>
                <w:sz w:val="22"/>
                <w:szCs w:val="22"/>
              </w:rPr>
              <w:t>ţ</w:t>
            </w:r>
            <w:r w:rsidRPr="008E1E93">
              <w:rPr>
                <w:color w:val="000000"/>
                <w:sz w:val="22"/>
                <w:szCs w:val="22"/>
              </w:rPr>
              <w:t>e, obiective)</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530777AE"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0873144"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D79DC7D"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70C78A3" w14:textId="21DD5616" w:rsidR="00926338" w:rsidRPr="008E1E93" w:rsidRDefault="00926338" w:rsidP="00ED1A36">
            <w:pPr>
              <w:ind w:right="544"/>
              <w:jc w:val="both"/>
              <w:rPr>
                <w:color w:val="000000"/>
                <w:sz w:val="22"/>
                <w:szCs w:val="22"/>
              </w:rPr>
            </w:pPr>
            <w:r w:rsidRPr="008E1E93">
              <w:rPr>
                <w:color w:val="000000"/>
                <w:sz w:val="22"/>
                <w:szCs w:val="22"/>
              </w:rPr>
              <w:t xml:space="preserve"> </w:t>
            </w:r>
            <w:r w:rsidR="00B7254F">
              <w:rPr>
                <w:color w:val="000000"/>
                <w:sz w:val="22"/>
                <w:szCs w:val="22"/>
              </w:rPr>
              <w:t>x</w:t>
            </w: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47CB4CC"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r>
      <w:tr w:rsidR="00926338" w:rsidRPr="008E1E93" w14:paraId="01631262" w14:textId="77777777" w:rsidTr="00ED1A36">
        <w:trPr>
          <w:trHeight w:val="20"/>
        </w:trPr>
        <w:tc>
          <w:tcPr>
            <w:tcW w:w="3780" w:type="dxa"/>
            <w:vMerge/>
            <w:tcBorders>
              <w:left w:val="single" w:sz="8" w:space="0" w:color="000000"/>
              <w:right w:val="single" w:sz="8" w:space="0" w:color="000000"/>
            </w:tcBorders>
            <w:tcMar>
              <w:top w:w="100" w:type="dxa"/>
              <w:left w:w="100" w:type="dxa"/>
              <w:bottom w:w="100" w:type="dxa"/>
              <w:right w:w="100" w:type="dxa"/>
            </w:tcMar>
            <w:hideMark/>
          </w:tcPr>
          <w:p w14:paraId="4ADDBA88" w14:textId="77777777" w:rsidR="00926338" w:rsidRPr="008E1E93" w:rsidRDefault="00926338" w:rsidP="00ED1A36">
            <w:pPr>
              <w:ind w:right="544"/>
              <w:jc w:val="both"/>
              <w:rPr>
                <w:b/>
                <w:bCs/>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749D484" w14:textId="77777777" w:rsidR="00926338" w:rsidRPr="008E1E93" w:rsidRDefault="00926338" w:rsidP="00ED1A36">
            <w:pPr>
              <w:ind w:right="544"/>
              <w:jc w:val="both"/>
              <w:rPr>
                <w:color w:val="000000"/>
                <w:sz w:val="22"/>
                <w:szCs w:val="22"/>
              </w:rPr>
            </w:pPr>
            <w:r w:rsidRPr="008E1E93">
              <w:rPr>
                <w:color w:val="000000"/>
                <w:sz w:val="22"/>
                <w:szCs w:val="22"/>
              </w:rPr>
              <w:t xml:space="preserve">- strategiile de predare (metode </w:t>
            </w:r>
            <w:r w:rsidR="00417F5A" w:rsidRPr="008E1E93">
              <w:rPr>
                <w:color w:val="000000"/>
                <w:sz w:val="22"/>
                <w:szCs w:val="22"/>
              </w:rPr>
              <w:t>ş</w:t>
            </w:r>
            <w:r w:rsidRPr="008E1E93">
              <w:rPr>
                <w:color w:val="000000"/>
                <w:sz w:val="22"/>
                <w:szCs w:val="22"/>
              </w:rPr>
              <w:t>i mijloace</w:t>
            </w:r>
            <w:r w:rsidR="008E1E93" w:rsidRPr="008E1E93">
              <w:rPr>
                <w:color w:val="000000"/>
                <w:sz w:val="22"/>
                <w:szCs w:val="22"/>
              </w:rPr>
              <w:t>, forme de organizare a activității</w:t>
            </w:r>
            <w:r w:rsidRPr="008E1E93">
              <w:rPr>
                <w:color w:val="000000"/>
                <w:sz w:val="22"/>
                <w:szCs w:val="22"/>
              </w:rPr>
              <w:t>)</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66A8F04" w14:textId="77777777" w:rsidR="00926338" w:rsidRPr="008E1E93" w:rsidRDefault="00926338" w:rsidP="00ED1A36">
            <w:pPr>
              <w:ind w:right="544"/>
              <w:jc w:val="both"/>
              <w:rPr>
                <w:color w:val="000000"/>
                <w:sz w:val="22"/>
                <w:szCs w:val="22"/>
              </w:rPr>
            </w:pP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0FD55BB" w14:textId="77777777" w:rsidR="00926338" w:rsidRPr="008E1E93" w:rsidRDefault="00926338" w:rsidP="00ED1A36">
            <w:pPr>
              <w:ind w:right="544"/>
              <w:jc w:val="both"/>
              <w:rPr>
                <w:color w:val="000000"/>
                <w:sz w:val="22"/>
                <w:szCs w:val="22"/>
              </w:rPr>
            </w:pP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1CED97F" w14:textId="77777777" w:rsidR="00926338" w:rsidRPr="008E1E93" w:rsidRDefault="00926338" w:rsidP="00ED1A36">
            <w:pPr>
              <w:ind w:right="544"/>
              <w:jc w:val="both"/>
              <w:rPr>
                <w:color w:val="000000"/>
                <w:sz w:val="22"/>
                <w:szCs w:val="22"/>
              </w:rPr>
            </w:pP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77AD2ED" w14:textId="433C4D0E" w:rsidR="00926338" w:rsidRPr="008E1E93" w:rsidRDefault="00B7254F" w:rsidP="00ED1A36">
            <w:pPr>
              <w:ind w:right="544"/>
              <w:jc w:val="both"/>
              <w:rPr>
                <w:color w:val="000000"/>
                <w:sz w:val="22"/>
                <w:szCs w:val="22"/>
              </w:rPr>
            </w:pPr>
            <w:r>
              <w:rPr>
                <w:color w:val="000000"/>
                <w:sz w:val="22"/>
                <w:szCs w:val="22"/>
              </w:rPr>
              <w:t>x</w:t>
            </w: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DFA9641" w14:textId="77777777" w:rsidR="00926338" w:rsidRPr="008E1E93" w:rsidRDefault="00926338" w:rsidP="00ED1A36">
            <w:pPr>
              <w:ind w:right="544"/>
              <w:jc w:val="both"/>
              <w:rPr>
                <w:color w:val="000000"/>
                <w:sz w:val="22"/>
                <w:szCs w:val="22"/>
              </w:rPr>
            </w:pPr>
          </w:p>
        </w:tc>
      </w:tr>
      <w:tr w:rsidR="00926338" w:rsidRPr="008E1E93" w14:paraId="4706515A" w14:textId="77777777" w:rsidTr="00ED1A36">
        <w:trPr>
          <w:trHeight w:val="20"/>
        </w:trPr>
        <w:tc>
          <w:tcPr>
            <w:tcW w:w="3780" w:type="dxa"/>
            <w:vMerge/>
            <w:tcBorders>
              <w:left w:val="single" w:sz="8" w:space="0" w:color="000000"/>
              <w:right w:val="single" w:sz="8" w:space="0" w:color="000000"/>
            </w:tcBorders>
            <w:vAlign w:val="center"/>
            <w:hideMark/>
          </w:tcPr>
          <w:p w14:paraId="50C4FA1D"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2FBC1370" w14:textId="77777777" w:rsidR="00926338" w:rsidRPr="008E1E93" w:rsidRDefault="00926338" w:rsidP="00ED1A36">
            <w:pPr>
              <w:ind w:right="544"/>
              <w:jc w:val="both"/>
              <w:rPr>
                <w:color w:val="000000"/>
                <w:sz w:val="22"/>
                <w:szCs w:val="22"/>
              </w:rPr>
            </w:pPr>
            <w:r w:rsidRPr="008E1E93">
              <w:rPr>
                <w:color w:val="000000"/>
                <w:sz w:val="22"/>
                <w:szCs w:val="22"/>
              </w:rPr>
              <w:t>- metodele şi mijloacele folosite pentru a stimula dezvoltarea capacităţilor cognitive (gândirea critică şi creativitate);</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D427A04"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A4FCC7C" w14:textId="2E495932" w:rsidR="00926338" w:rsidRPr="008E1E93" w:rsidRDefault="00B7254F" w:rsidP="00ED1A36">
            <w:pPr>
              <w:ind w:right="544"/>
              <w:jc w:val="both"/>
              <w:rPr>
                <w:color w:val="000000"/>
                <w:sz w:val="22"/>
                <w:szCs w:val="22"/>
              </w:rPr>
            </w:pPr>
            <w:r>
              <w:rPr>
                <w:color w:val="000000"/>
                <w:sz w:val="22"/>
                <w:szCs w:val="22"/>
              </w:rPr>
              <w:t>x</w:t>
            </w: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2649381"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77B8944" w14:textId="67407159"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94DC188" w14:textId="77777777" w:rsidR="00926338" w:rsidRPr="008E1E93" w:rsidRDefault="00926338" w:rsidP="00ED1A36">
            <w:pPr>
              <w:ind w:right="544"/>
              <w:jc w:val="both"/>
              <w:rPr>
                <w:color w:val="000000"/>
                <w:sz w:val="22"/>
                <w:szCs w:val="22"/>
              </w:rPr>
            </w:pPr>
          </w:p>
        </w:tc>
      </w:tr>
      <w:tr w:rsidR="00926338" w:rsidRPr="008E1E93" w14:paraId="0101D6A6" w14:textId="77777777" w:rsidTr="00ED1A36">
        <w:trPr>
          <w:trHeight w:val="20"/>
        </w:trPr>
        <w:tc>
          <w:tcPr>
            <w:tcW w:w="3780" w:type="dxa"/>
            <w:vMerge/>
            <w:tcBorders>
              <w:left w:val="single" w:sz="8" w:space="0" w:color="000000"/>
              <w:bottom w:val="single" w:sz="8" w:space="0" w:color="000000"/>
              <w:right w:val="single" w:sz="8" w:space="0" w:color="000000"/>
            </w:tcBorders>
            <w:vAlign w:val="center"/>
            <w:hideMark/>
          </w:tcPr>
          <w:p w14:paraId="586BC675"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39A94B66" w14:textId="77777777" w:rsidR="00926338" w:rsidRPr="008E1E93" w:rsidRDefault="00926338" w:rsidP="00ED1A36">
            <w:pPr>
              <w:ind w:right="544"/>
              <w:jc w:val="both"/>
              <w:rPr>
                <w:color w:val="000000"/>
                <w:sz w:val="22"/>
                <w:szCs w:val="22"/>
              </w:rPr>
            </w:pPr>
            <w:r w:rsidRPr="008E1E93">
              <w:rPr>
                <w:color w:val="000000"/>
                <w:sz w:val="22"/>
                <w:szCs w:val="22"/>
              </w:rPr>
              <w:t>- modalităţi de individualizare a instruirii.</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EBE5A2D"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7964D2F"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C1BDFF0" w14:textId="4EEFA24A" w:rsidR="00926338" w:rsidRPr="008E1E93" w:rsidRDefault="00B7254F" w:rsidP="00ED1A36">
            <w:pPr>
              <w:ind w:right="544"/>
              <w:jc w:val="both"/>
              <w:rPr>
                <w:color w:val="000000"/>
                <w:sz w:val="22"/>
                <w:szCs w:val="22"/>
              </w:rPr>
            </w:pPr>
            <w:r>
              <w:rPr>
                <w:color w:val="000000"/>
                <w:sz w:val="22"/>
                <w:szCs w:val="22"/>
              </w:rPr>
              <w:t>x</w:t>
            </w: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146AC831"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F8EB6A6" w14:textId="77777777" w:rsidR="00926338" w:rsidRPr="008E1E93" w:rsidRDefault="00926338" w:rsidP="00ED1A36">
            <w:pPr>
              <w:ind w:right="544"/>
              <w:jc w:val="both"/>
              <w:rPr>
                <w:color w:val="000000"/>
                <w:sz w:val="22"/>
                <w:szCs w:val="22"/>
              </w:rPr>
            </w:pPr>
          </w:p>
        </w:tc>
      </w:tr>
      <w:tr w:rsidR="00926338" w:rsidRPr="008E1E93" w14:paraId="6C9C23BB" w14:textId="77777777" w:rsidTr="00ED1A36">
        <w:trPr>
          <w:trHeight w:val="20"/>
        </w:trPr>
        <w:tc>
          <w:tcPr>
            <w:tcW w:w="37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457B3" w14:textId="77777777" w:rsidR="00926338" w:rsidRPr="008E1E93" w:rsidRDefault="00926338" w:rsidP="00ED1A36">
            <w:pPr>
              <w:ind w:right="544"/>
              <w:jc w:val="both"/>
              <w:rPr>
                <w:color w:val="000000"/>
                <w:sz w:val="22"/>
                <w:szCs w:val="22"/>
              </w:rPr>
            </w:pPr>
            <w:r w:rsidRPr="008E1E93">
              <w:rPr>
                <w:b/>
                <w:bCs/>
                <w:color w:val="000000"/>
                <w:sz w:val="22"/>
                <w:szCs w:val="22"/>
              </w:rPr>
              <w:t>Competenţe de comunicare</w:t>
            </w:r>
          </w:p>
        </w:tc>
        <w:tc>
          <w:tcPr>
            <w:tcW w:w="10708" w:type="dxa"/>
            <w:gridSpan w:val="6"/>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5BF54D1C" w14:textId="77777777" w:rsidR="00926338" w:rsidRPr="008E1E93" w:rsidRDefault="00926338" w:rsidP="00ED1A36">
            <w:pPr>
              <w:ind w:right="544"/>
              <w:jc w:val="both"/>
              <w:rPr>
                <w:i/>
                <w:color w:val="000000"/>
                <w:sz w:val="22"/>
                <w:szCs w:val="22"/>
              </w:rPr>
            </w:pPr>
            <w:r w:rsidRPr="008E1E93">
              <w:rPr>
                <w:i/>
                <w:color w:val="000000"/>
                <w:sz w:val="22"/>
                <w:szCs w:val="22"/>
              </w:rPr>
              <w:t>Sunt capabil:</w:t>
            </w:r>
          </w:p>
        </w:tc>
      </w:tr>
      <w:tr w:rsidR="00926338" w:rsidRPr="008E1E93" w14:paraId="00377C6D"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3A0BD" w14:textId="77777777" w:rsidR="00926338" w:rsidRPr="008E1E93" w:rsidRDefault="00926338" w:rsidP="00ED1A36">
            <w:pPr>
              <w:ind w:right="544"/>
              <w:jc w:val="both"/>
              <w:rPr>
                <w:b/>
                <w:bCs/>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50A4A67" w14:textId="77777777" w:rsidR="00926338" w:rsidRPr="008E1E93" w:rsidRDefault="00926338" w:rsidP="00ED1A36">
            <w:pPr>
              <w:ind w:right="544"/>
              <w:jc w:val="both"/>
              <w:rPr>
                <w:color w:val="000000"/>
                <w:sz w:val="22"/>
                <w:szCs w:val="22"/>
              </w:rPr>
            </w:pPr>
            <w:r w:rsidRPr="008E1E93">
              <w:rPr>
                <w:color w:val="000000"/>
                <w:sz w:val="22"/>
                <w:szCs w:val="22"/>
              </w:rPr>
              <w:t>- să comunic asertiv;</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6D51FCA" w14:textId="77777777" w:rsidR="00926338" w:rsidRPr="008E1E93" w:rsidRDefault="00926338" w:rsidP="00ED1A36">
            <w:pPr>
              <w:ind w:right="544"/>
              <w:jc w:val="both"/>
              <w:rPr>
                <w:color w:val="000000"/>
                <w:sz w:val="22"/>
                <w:szCs w:val="22"/>
              </w:rPr>
            </w:pP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19318870" w14:textId="77777777" w:rsidR="00926338" w:rsidRPr="008E1E93" w:rsidRDefault="00926338" w:rsidP="00ED1A36">
            <w:pPr>
              <w:ind w:right="544"/>
              <w:jc w:val="both"/>
              <w:rPr>
                <w:color w:val="000000"/>
                <w:sz w:val="22"/>
                <w:szCs w:val="22"/>
              </w:rPr>
            </w:pP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1C4BF46D" w14:textId="77777777" w:rsidR="00926338" w:rsidRPr="008E1E93" w:rsidRDefault="00926338" w:rsidP="00ED1A36">
            <w:pPr>
              <w:ind w:right="544"/>
              <w:jc w:val="both"/>
              <w:rPr>
                <w:color w:val="000000"/>
                <w:sz w:val="22"/>
                <w:szCs w:val="22"/>
              </w:rPr>
            </w:pP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8ECB4DE" w14:textId="5A31C387" w:rsidR="00926338" w:rsidRPr="008E1E93" w:rsidRDefault="00B7254F" w:rsidP="00ED1A36">
            <w:pPr>
              <w:ind w:right="544"/>
              <w:jc w:val="both"/>
              <w:rPr>
                <w:color w:val="000000"/>
                <w:sz w:val="22"/>
                <w:szCs w:val="22"/>
              </w:rPr>
            </w:pPr>
            <w:r>
              <w:rPr>
                <w:color w:val="000000"/>
                <w:sz w:val="22"/>
                <w:szCs w:val="22"/>
              </w:rPr>
              <w:t>x</w:t>
            </w: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1BE37620" w14:textId="77777777" w:rsidR="00926338" w:rsidRPr="008E1E93" w:rsidRDefault="00926338" w:rsidP="00ED1A36">
            <w:pPr>
              <w:ind w:right="544"/>
              <w:jc w:val="both"/>
              <w:rPr>
                <w:color w:val="000000"/>
                <w:sz w:val="22"/>
                <w:szCs w:val="22"/>
              </w:rPr>
            </w:pPr>
          </w:p>
        </w:tc>
      </w:tr>
      <w:tr w:rsidR="00926338" w:rsidRPr="008E1E93" w14:paraId="2EDA4A5C"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6BAD0A0E"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6867BE96" w14:textId="77777777" w:rsidR="00926338" w:rsidRPr="008E1E93" w:rsidRDefault="00926338" w:rsidP="00ED1A36">
            <w:pPr>
              <w:ind w:right="544"/>
              <w:jc w:val="both"/>
              <w:rPr>
                <w:color w:val="000000"/>
                <w:sz w:val="22"/>
                <w:szCs w:val="22"/>
              </w:rPr>
            </w:pPr>
            <w:r w:rsidRPr="008E1E93">
              <w:rPr>
                <w:color w:val="000000"/>
                <w:sz w:val="22"/>
                <w:szCs w:val="22"/>
              </w:rPr>
              <w:t>- să ascult activ;</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6F076053"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09073635"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4B75203"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7D23739"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169D628C" w14:textId="4226F94B" w:rsidR="00926338" w:rsidRPr="008E1E93" w:rsidRDefault="00B7254F" w:rsidP="00ED1A36">
            <w:pPr>
              <w:ind w:right="544"/>
              <w:jc w:val="both"/>
              <w:rPr>
                <w:color w:val="000000"/>
                <w:sz w:val="22"/>
                <w:szCs w:val="22"/>
              </w:rPr>
            </w:pPr>
            <w:r>
              <w:rPr>
                <w:color w:val="000000"/>
                <w:sz w:val="22"/>
                <w:szCs w:val="22"/>
              </w:rPr>
              <w:t>x</w:t>
            </w:r>
          </w:p>
        </w:tc>
      </w:tr>
      <w:tr w:rsidR="00926338" w:rsidRPr="008E1E93" w14:paraId="340D0F0D"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0763796D"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0E360173" w14:textId="77777777" w:rsidR="00926338" w:rsidRPr="008E1E93" w:rsidRDefault="00926338" w:rsidP="00ED1A36">
            <w:pPr>
              <w:ind w:right="544"/>
              <w:jc w:val="both"/>
              <w:rPr>
                <w:color w:val="000000"/>
                <w:sz w:val="22"/>
                <w:szCs w:val="22"/>
              </w:rPr>
            </w:pPr>
            <w:r w:rsidRPr="008E1E93">
              <w:rPr>
                <w:color w:val="000000"/>
                <w:sz w:val="22"/>
                <w:szCs w:val="22"/>
              </w:rPr>
              <w:t xml:space="preserve">- să pun întrebări pertinente; </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8E24AC1"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C5AADE0"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DCD2319"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1C83CD1"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69D1E362" w14:textId="6C36979F" w:rsidR="00926338" w:rsidRPr="008E1E93" w:rsidRDefault="00B7254F" w:rsidP="00ED1A36">
            <w:pPr>
              <w:ind w:right="544"/>
              <w:jc w:val="both"/>
              <w:rPr>
                <w:color w:val="000000"/>
                <w:sz w:val="22"/>
                <w:szCs w:val="22"/>
              </w:rPr>
            </w:pPr>
            <w:r>
              <w:rPr>
                <w:color w:val="000000"/>
                <w:sz w:val="22"/>
                <w:szCs w:val="22"/>
              </w:rPr>
              <w:t>x</w:t>
            </w:r>
          </w:p>
        </w:tc>
      </w:tr>
      <w:tr w:rsidR="00926338" w:rsidRPr="008E1E93" w14:paraId="07A36E12"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74074780"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564EFB46" w14:textId="77777777" w:rsidR="00926338" w:rsidRPr="008E1E93" w:rsidRDefault="00926338" w:rsidP="00ED1A36">
            <w:pPr>
              <w:ind w:right="544"/>
              <w:jc w:val="both"/>
              <w:rPr>
                <w:color w:val="000000"/>
                <w:sz w:val="22"/>
                <w:szCs w:val="22"/>
              </w:rPr>
            </w:pPr>
            <w:r w:rsidRPr="008E1E93">
              <w:rPr>
                <w:color w:val="000000"/>
                <w:sz w:val="22"/>
                <w:szCs w:val="22"/>
              </w:rPr>
              <w:t>- să captez auditoriul;</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F0A9D59"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5432EE8"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D6B5060" w14:textId="0563A5C0" w:rsidR="00926338" w:rsidRPr="008E1E93" w:rsidRDefault="00B7254F" w:rsidP="00ED1A36">
            <w:pPr>
              <w:ind w:right="544"/>
              <w:jc w:val="both"/>
              <w:rPr>
                <w:color w:val="000000"/>
                <w:sz w:val="22"/>
                <w:szCs w:val="22"/>
              </w:rPr>
            </w:pPr>
            <w:r>
              <w:rPr>
                <w:color w:val="000000"/>
                <w:sz w:val="22"/>
                <w:szCs w:val="22"/>
              </w:rPr>
              <w:t>x</w:t>
            </w: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8F74166"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094CDAF" w14:textId="77777777" w:rsidR="00926338" w:rsidRPr="008E1E93" w:rsidRDefault="00926338" w:rsidP="00ED1A36">
            <w:pPr>
              <w:ind w:right="544"/>
              <w:jc w:val="both"/>
              <w:rPr>
                <w:color w:val="000000"/>
                <w:sz w:val="22"/>
                <w:szCs w:val="22"/>
              </w:rPr>
            </w:pPr>
          </w:p>
        </w:tc>
      </w:tr>
      <w:tr w:rsidR="00926338" w:rsidRPr="008E1E93" w14:paraId="5CE2CE56"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23C2648F"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3988861" w14:textId="77777777" w:rsidR="00926338" w:rsidRPr="008E1E93" w:rsidRDefault="00926338" w:rsidP="00ED1A36">
            <w:pPr>
              <w:ind w:right="544"/>
              <w:jc w:val="both"/>
              <w:rPr>
                <w:color w:val="000000"/>
                <w:sz w:val="22"/>
                <w:szCs w:val="22"/>
              </w:rPr>
            </w:pPr>
            <w:r w:rsidRPr="008E1E93">
              <w:rPr>
                <w:color w:val="000000"/>
                <w:sz w:val="22"/>
                <w:szCs w:val="22"/>
              </w:rPr>
              <w:t>- să mă fac înţeles.</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DB4E78D"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023DEDE"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B29D1E6"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E6649EE" w14:textId="5ADA7B4F" w:rsidR="00926338" w:rsidRPr="008E1E93" w:rsidRDefault="00B7254F" w:rsidP="00ED1A36">
            <w:pPr>
              <w:ind w:right="544"/>
              <w:jc w:val="both"/>
              <w:rPr>
                <w:color w:val="000000"/>
                <w:sz w:val="22"/>
                <w:szCs w:val="22"/>
              </w:rPr>
            </w:pPr>
            <w:r>
              <w:rPr>
                <w:color w:val="000000"/>
                <w:sz w:val="22"/>
                <w:szCs w:val="22"/>
              </w:rPr>
              <w:t>x</w:t>
            </w: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52F2672" w14:textId="77777777" w:rsidR="00926338" w:rsidRPr="008E1E93" w:rsidRDefault="00926338" w:rsidP="00ED1A36">
            <w:pPr>
              <w:ind w:right="544"/>
              <w:jc w:val="both"/>
              <w:rPr>
                <w:color w:val="000000"/>
                <w:sz w:val="22"/>
                <w:szCs w:val="22"/>
              </w:rPr>
            </w:pPr>
          </w:p>
        </w:tc>
      </w:tr>
      <w:tr w:rsidR="00926338" w:rsidRPr="008E1E93" w14:paraId="4300241A" w14:textId="77777777" w:rsidTr="00ED1A36">
        <w:trPr>
          <w:trHeight w:val="20"/>
        </w:trPr>
        <w:tc>
          <w:tcPr>
            <w:tcW w:w="378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04129ACE" w14:textId="77777777" w:rsidR="00926338" w:rsidRPr="008E1E93" w:rsidRDefault="00926338" w:rsidP="00ED1A36">
            <w:pPr>
              <w:ind w:right="544"/>
              <w:jc w:val="both"/>
              <w:rPr>
                <w:b/>
                <w:bCs/>
                <w:color w:val="000000"/>
                <w:sz w:val="22"/>
                <w:szCs w:val="22"/>
              </w:rPr>
            </w:pPr>
            <w:r w:rsidRPr="008E1E93">
              <w:rPr>
                <w:b/>
                <w:bCs/>
                <w:color w:val="000000"/>
                <w:sz w:val="22"/>
                <w:szCs w:val="22"/>
              </w:rPr>
              <w:t>Competenţe de evaluare</w:t>
            </w:r>
          </w:p>
        </w:tc>
        <w:tc>
          <w:tcPr>
            <w:tcW w:w="10708" w:type="dxa"/>
            <w:gridSpan w:val="6"/>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58C970FB" w14:textId="77777777" w:rsidR="00926338" w:rsidRPr="008E1E93" w:rsidRDefault="00926338" w:rsidP="00ED1A36">
            <w:pPr>
              <w:ind w:right="544"/>
              <w:jc w:val="both"/>
              <w:rPr>
                <w:i/>
                <w:color w:val="000000"/>
                <w:sz w:val="22"/>
                <w:szCs w:val="22"/>
              </w:rPr>
            </w:pPr>
            <w:r w:rsidRPr="008E1E93">
              <w:rPr>
                <w:i/>
                <w:color w:val="000000"/>
                <w:sz w:val="22"/>
                <w:szCs w:val="22"/>
              </w:rPr>
              <w:t>Sunt capabil:</w:t>
            </w:r>
          </w:p>
        </w:tc>
      </w:tr>
      <w:tr w:rsidR="00926338" w:rsidRPr="008E1E93" w14:paraId="5E6CBA43" w14:textId="77777777" w:rsidTr="00ED1A36">
        <w:trPr>
          <w:trHeight w:val="20"/>
        </w:trPr>
        <w:tc>
          <w:tcPr>
            <w:tcW w:w="3780" w:type="dxa"/>
            <w:vMerge/>
            <w:tcBorders>
              <w:left w:val="single" w:sz="8" w:space="0" w:color="000000"/>
              <w:right w:val="single" w:sz="8" w:space="0" w:color="000000"/>
            </w:tcBorders>
            <w:tcMar>
              <w:top w:w="100" w:type="dxa"/>
              <w:left w:w="100" w:type="dxa"/>
              <w:bottom w:w="100" w:type="dxa"/>
              <w:right w:w="100" w:type="dxa"/>
            </w:tcMar>
            <w:hideMark/>
          </w:tcPr>
          <w:p w14:paraId="7775C7E4" w14:textId="77777777" w:rsidR="00926338" w:rsidRPr="008E1E93" w:rsidRDefault="00926338" w:rsidP="00ED1A36">
            <w:pPr>
              <w:ind w:right="544"/>
              <w:jc w:val="both"/>
              <w:rPr>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C827CD8" w14:textId="77777777" w:rsidR="00926338" w:rsidRPr="008E1E93" w:rsidRDefault="00926338" w:rsidP="00ED1A36">
            <w:pPr>
              <w:ind w:right="544"/>
              <w:jc w:val="both"/>
              <w:rPr>
                <w:color w:val="000000"/>
                <w:sz w:val="22"/>
                <w:szCs w:val="22"/>
              </w:rPr>
            </w:pPr>
            <w:r w:rsidRPr="008E1E93">
              <w:rPr>
                <w:color w:val="000000"/>
                <w:sz w:val="22"/>
                <w:szCs w:val="22"/>
              </w:rPr>
              <w:t>- să concep instrumente de evaluare;</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4FC76F6"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546C8505"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237FFDC"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195F7C1B" w14:textId="0AB96742" w:rsidR="00926338" w:rsidRPr="008E1E93" w:rsidRDefault="00926338" w:rsidP="00ED1A36">
            <w:pPr>
              <w:ind w:right="544"/>
              <w:jc w:val="both"/>
              <w:rPr>
                <w:color w:val="000000"/>
                <w:sz w:val="22"/>
                <w:szCs w:val="22"/>
              </w:rPr>
            </w:pPr>
            <w:r w:rsidRPr="008E1E93">
              <w:rPr>
                <w:color w:val="000000"/>
                <w:sz w:val="22"/>
                <w:szCs w:val="22"/>
              </w:rPr>
              <w:t xml:space="preserve"> </w:t>
            </w:r>
            <w:r w:rsidR="00B7254F">
              <w:rPr>
                <w:color w:val="000000"/>
                <w:sz w:val="22"/>
                <w:szCs w:val="22"/>
              </w:rPr>
              <w:t>x</w:t>
            </w: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F28E1D6"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r>
      <w:tr w:rsidR="00926338" w:rsidRPr="008E1E93" w14:paraId="661F0757" w14:textId="77777777" w:rsidTr="00ED1A36">
        <w:trPr>
          <w:trHeight w:val="20"/>
        </w:trPr>
        <w:tc>
          <w:tcPr>
            <w:tcW w:w="3780" w:type="dxa"/>
            <w:vMerge/>
            <w:tcBorders>
              <w:left w:val="single" w:sz="8" w:space="0" w:color="000000"/>
              <w:right w:val="single" w:sz="8" w:space="0" w:color="000000"/>
            </w:tcBorders>
            <w:tcMar>
              <w:top w:w="100" w:type="dxa"/>
              <w:left w:w="100" w:type="dxa"/>
              <w:bottom w:w="100" w:type="dxa"/>
              <w:right w:w="100" w:type="dxa"/>
            </w:tcMar>
            <w:hideMark/>
          </w:tcPr>
          <w:p w14:paraId="0C328F5C" w14:textId="77777777" w:rsidR="00926338" w:rsidRPr="008E1E93" w:rsidRDefault="00926338" w:rsidP="00ED1A36">
            <w:pPr>
              <w:ind w:right="544"/>
              <w:jc w:val="both"/>
              <w:rPr>
                <w:b/>
                <w:bCs/>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AB268EF" w14:textId="77777777" w:rsidR="00926338" w:rsidRPr="008E1E93" w:rsidRDefault="00926338" w:rsidP="00ED1A36">
            <w:pPr>
              <w:ind w:right="544"/>
              <w:jc w:val="both"/>
              <w:rPr>
                <w:color w:val="000000"/>
                <w:sz w:val="22"/>
                <w:szCs w:val="22"/>
              </w:rPr>
            </w:pPr>
            <w:r w:rsidRPr="008E1E93">
              <w:rPr>
                <w:color w:val="000000"/>
                <w:sz w:val="22"/>
                <w:szCs w:val="22"/>
              </w:rPr>
              <w:t>- să aplic instrumentele de evaluare concepute.</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9704840" w14:textId="77777777" w:rsidR="00926338" w:rsidRPr="008E1E93" w:rsidRDefault="00926338" w:rsidP="00ED1A36">
            <w:pPr>
              <w:ind w:right="544"/>
              <w:jc w:val="both"/>
              <w:rPr>
                <w:color w:val="000000"/>
                <w:sz w:val="22"/>
                <w:szCs w:val="22"/>
              </w:rPr>
            </w:pP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390BEA0" w14:textId="77777777" w:rsidR="00926338" w:rsidRPr="008E1E93" w:rsidRDefault="00926338" w:rsidP="00ED1A36">
            <w:pPr>
              <w:ind w:right="544"/>
              <w:jc w:val="both"/>
              <w:rPr>
                <w:color w:val="000000"/>
                <w:sz w:val="22"/>
                <w:szCs w:val="22"/>
              </w:rPr>
            </w:pP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2EDF83C" w14:textId="77777777" w:rsidR="00926338" w:rsidRPr="008E1E93" w:rsidRDefault="00926338" w:rsidP="00ED1A36">
            <w:pPr>
              <w:ind w:right="544"/>
              <w:jc w:val="both"/>
              <w:rPr>
                <w:color w:val="000000"/>
                <w:sz w:val="22"/>
                <w:szCs w:val="22"/>
              </w:rPr>
            </w:pP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E58F628" w14:textId="77777777" w:rsidR="00926338" w:rsidRPr="008E1E93" w:rsidRDefault="00926338" w:rsidP="00ED1A36">
            <w:pPr>
              <w:ind w:right="544"/>
              <w:jc w:val="both"/>
              <w:rPr>
                <w:color w:val="000000"/>
                <w:sz w:val="22"/>
                <w:szCs w:val="22"/>
              </w:rPr>
            </w:pP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5E826A2" w14:textId="05BB157D" w:rsidR="00926338" w:rsidRPr="008E1E93" w:rsidRDefault="00B7254F" w:rsidP="00ED1A36">
            <w:pPr>
              <w:ind w:right="544"/>
              <w:jc w:val="both"/>
              <w:rPr>
                <w:color w:val="000000"/>
                <w:sz w:val="22"/>
                <w:szCs w:val="22"/>
              </w:rPr>
            </w:pPr>
            <w:r>
              <w:rPr>
                <w:color w:val="000000"/>
                <w:sz w:val="22"/>
                <w:szCs w:val="22"/>
              </w:rPr>
              <w:t>x</w:t>
            </w:r>
          </w:p>
        </w:tc>
      </w:tr>
      <w:tr w:rsidR="00926338" w:rsidRPr="008E1E93" w14:paraId="7AD08D3A" w14:textId="77777777" w:rsidTr="00ED1A36">
        <w:trPr>
          <w:trHeight w:val="20"/>
        </w:trPr>
        <w:tc>
          <w:tcPr>
            <w:tcW w:w="3780" w:type="dxa"/>
            <w:vMerge/>
            <w:tcBorders>
              <w:left w:val="single" w:sz="8" w:space="0" w:color="000000"/>
              <w:right w:val="single" w:sz="8" w:space="0" w:color="000000"/>
            </w:tcBorders>
            <w:vAlign w:val="center"/>
            <w:hideMark/>
          </w:tcPr>
          <w:p w14:paraId="4F69836C"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DE3B8E1" w14:textId="77777777" w:rsidR="00926338" w:rsidRPr="008E1E93" w:rsidRDefault="00926338" w:rsidP="00ED1A36">
            <w:pPr>
              <w:ind w:right="544"/>
              <w:jc w:val="both"/>
              <w:rPr>
                <w:color w:val="000000"/>
                <w:sz w:val="22"/>
                <w:szCs w:val="22"/>
              </w:rPr>
            </w:pPr>
            <w:r w:rsidRPr="008E1E93">
              <w:rPr>
                <w:color w:val="000000"/>
                <w:sz w:val="22"/>
                <w:szCs w:val="22"/>
              </w:rPr>
              <w:t>- să folosesc strategii şi metode de evaluare diverse.</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44383FC4"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CF32C9A"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802E716"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02681A5A" w14:textId="75340CF6" w:rsidR="00926338" w:rsidRPr="008E1E93" w:rsidRDefault="00B7254F" w:rsidP="00ED1A36">
            <w:pPr>
              <w:ind w:right="544"/>
              <w:jc w:val="both"/>
              <w:rPr>
                <w:color w:val="000000"/>
                <w:sz w:val="22"/>
                <w:szCs w:val="22"/>
              </w:rPr>
            </w:pPr>
            <w:r>
              <w:rPr>
                <w:color w:val="000000"/>
                <w:sz w:val="22"/>
                <w:szCs w:val="22"/>
              </w:rPr>
              <w:t>x</w:t>
            </w: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EC79CA0" w14:textId="77777777" w:rsidR="00926338" w:rsidRPr="008E1E93" w:rsidRDefault="00926338" w:rsidP="00ED1A36">
            <w:pPr>
              <w:ind w:right="544"/>
              <w:jc w:val="both"/>
              <w:rPr>
                <w:color w:val="000000"/>
                <w:sz w:val="22"/>
                <w:szCs w:val="22"/>
              </w:rPr>
            </w:pPr>
          </w:p>
        </w:tc>
      </w:tr>
      <w:tr w:rsidR="00926338" w:rsidRPr="008E1E93" w14:paraId="1F2E5574" w14:textId="77777777" w:rsidTr="00ED1A36">
        <w:trPr>
          <w:trHeight w:val="20"/>
        </w:trPr>
        <w:tc>
          <w:tcPr>
            <w:tcW w:w="3780" w:type="dxa"/>
            <w:vMerge/>
            <w:tcBorders>
              <w:left w:val="single" w:sz="8" w:space="0" w:color="000000"/>
              <w:bottom w:val="single" w:sz="8" w:space="0" w:color="000000"/>
              <w:right w:val="single" w:sz="8" w:space="0" w:color="000000"/>
            </w:tcBorders>
            <w:vAlign w:val="center"/>
            <w:hideMark/>
          </w:tcPr>
          <w:p w14:paraId="2DC6D897"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406FEFB3" w14:textId="77777777" w:rsidR="00926338" w:rsidRPr="008E1E93" w:rsidRDefault="00926338" w:rsidP="00ED1A36">
            <w:pPr>
              <w:ind w:right="544"/>
              <w:jc w:val="both"/>
              <w:rPr>
                <w:color w:val="000000"/>
                <w:sz w:val="22"/>
                <w:szCs w:val="22"/>
              </w:rPr>
            </w:pPr>
            <w:r w:rsidRPr="008E1E93">
              <w:rPr>
                <w:color w:val="000000"/>
                <w:sz w:val="22"/>
                <w:szCs w:val="22"/>
              </w:rPr>
              <w:t xml:space="preserve">- să analizez rezultatele evaluărilor rezultate </w:t>
            </w:r>
            <w:r w:rsidR="00417F5A" w:rsidRPr="008E1E93">
              <w:rPr>
                <w:color w:val="000000"/>
                <w:sz w:val="22"/>
                <w:szCs w:val="22"/>
              </w:rPr>
              <w:t>ş</w:t>
            </w:r>
            <w:r w:rsidRPr="008E1E93">
              <w:rPr>
                <w:color w:val="000000"/>
                <w:sz w:val="22"/>
                <w:szCs w:val="22"/>
              </w:rPr>
              <w:t>i să apreciez performan</w:t>
            </w:r>
            <w:r w:rsidR="0007444D" w:rsidRPr="008E1E93">
              <w:rPr>
                <w:color w:val="000000"/>
                <w:sz w:val="22"/>
                <w:szCs w:val="22"/>
              </w:rPr>
              <w:t>ţ</w:t>
            </w:r>
            <w:r w:rsidRPr="008E1E93">
              <w:rPr>
                <w:color w:val="000000"/>
                <w:sz w:val="22"/>
                <w:szCs w:val="22"/>
              </w:rPr>
              <w:t xml:space="preserve">a </w:t>
            </w:r>
            <w:r w:rsidR="00417F5A" w:rsidRPr="008E1E93">
              <w:rPr>
                <w:color w:val="000000"/>
                <w:sz w:val="22"/>
                <w:szCs w:val="22"/>
              </w:rPr>
              <w:t>ş</w:t>
            </w:r>
            <w:r w:rsidRPr="008E1E93">
              <w:rPr>
                <w:color w:val="000000"/>
                <w:sz w:val="22"/>
                <w:szCs w:val="22"/>
              </w:rPr>
              <w:t>colară.</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14B6D83"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5B4F901"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AC180F7"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1C7D6943" w14:textId="68E22E2E" w:rsidR="00926338" w:rsidRPr="008E1E93" w:rsidRDefault="00B7254F" w:rsidP="00ED1A36">
            <w:pPr>
              <w:ind w:right="544"/>
              <w:jc w:val="both"/>
              <w:rPr>
                <w:color w:val="000000"/>
                <w:sz w:val="22"/>
                <w:szCs w:val="22"/>
              </w:rPr>
            </w:pPr>
            <w:r>
              <w:rPr>
                <w:color w:val="000000"/>
                <w:sz w:val="22"/>
                <w:szCs w:val="22"/>
              </w:rPr>
              <w:t>x</w:t>
            </w: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123BE78A" w14:textId="77777777" w:rsidR="00926338" w:rsidRPr="008E1E93" w:rsidRDefault="00926338" w:rsidP="00ED1A36">
            <w:pPr>
              <w:ind w:right="544"/>
              <w:jc w:val="both"/>
              <w:rPr>
                <w:color w:val="000000"/>
                <w:sz w:val="22"/>
                <w:szCs w:val="22"/>
              </w:rPr>
            </w:pPr>
          </w:p>
        </w:tc>
      </w:tr>
      <w:tr w:rsidR="00926338" w:rsidRPr="008E1E93" w14:paraId="17AF9294" w14:textId="77777777" w:rsidTr="00ED1A36">
        <w:trPr>
          <w:trHeight w:val="20"/>
        </w:trPr>
        <w:tc>
          <w:tcPr>
            <w:tcW w:w="378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F90FF15" w14:textId="77777777" w:rsidR="00926338" w:rsidRPr="008E1E93" w:rsidRDefault="00926338" w:rsidP="00ED1A36">
            <w:pPr>
              <w:ind w:right="544"/>
              <w:jc w:val="both"/>
              <w:rPr>
                <w:b/>
                <w:bCs/>
                <w:color w:val="000000"/>
                <w:sz w:val="22"/>
                <w:szCs w:val="22"/>
              </w:rPr>
            </w:pPr>
            <w:r w:rsidRPr="008E1E93">
              <w:rPr>
                <w:b/>
                <w:bCs/>
                <w:color w:val="000000"/>
                <w:sz w:val="22"/>
                <w:szCs w:val="22"/>
              </w:rPr>
              <w:t>Competenţe de consiliere şi orientare</w:t>
            </w:r>
          </w:p>
        </w:tc>
        <w:tc>
          <w:tcPr>
            <w:tcW w:w="10708" w:type="dxa"/>
            <w:gridSpan w:val="6"/>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896AE76" w14:textId="77777777" w:rsidR="00926338" w:rsidRPr="008E1E93" w:rsidRDefault="00926338" w:rsidP="00ED1A36">
            <w:pPr>
              <w:jc w:val="both"/>
              <w:rPr>
                <w:color w:val="000000"/>
                <w:sz w:val="22"/>
                <w:szCs w:val="22"/>
              </w:rPr>
            </w:pPr>
            <w:r w:rsidRPr="008E1E93">
              <w:rPr>
                <w:i/>
                <w:color w:val="000000"/>
                <w:sz w:val="22"/>
                <w:szCs w:val="22"/>
              </w:rPr>
              <w:t xml:space="preserve">Sunt capabil: </w:t>
            </w:r>
          </w:p>
        </w:tc>
      </w:tr>
      <w:tr w:rsidR="00926338" w:rsidRPr="008E1E93" w14:paraId="46AAB556" w14:textId="77777777" w:rsidTr="00ED1A36">
        <w:trPr>
          <w:trHeight w:val="505"/>
        </w:trPr>
        <w:tc>
          <w:tcPr>
            <w:tcW w:w="3780" w:type="dxa"/>
            <w:vMerge/>
            <w:tcBorders>
              <w:left w:val="single" w:sz="8" w:space="0" w:color="000000"/>
              <w:right w:val="single" w:sz="8" w:space="0" w:color="000000"/>
            </w:tcBorders>
            <w:tcMar>
              <w:top w:w="100" w:type="dxa"/>
              <w:left w:w="100" w:type="dxa"/>
              <w:bottom w:w="100" w:type="dxa"/>
              <w:right w:w="100" w:type="dxa"/>
            </w:tcMar>
            <w:hideMark/>
          </w:tcPr>
          <w:p w14:paraId="4596E399" w14:textId="77777777" w:rsidR="00926338" w:rsidRPr="008E1E93" w:rsidRDefault="00926338" w:rsidP="00ED1A36">
            <w:pPr>
              <w:ind w:right="544"/>
              <w:jc w:val="both"/>
              <w:rPr>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8A64863" w14:textId="77777777" w:rsidR="00926338" w:rsidRPr="008E1E93" w:rsidRDefault="00926338" w:rsidP="00ED1A36">
            <w:pPr>
              <w:ind w:right="544"/>
              <w:jc w:val="both"/>
              <w:rPr>
                <w:color w:val="000000"/>
                <w:sz w:val="22"/>
                <w:szCs w:val="22"/>
              </w:rPr>
            </w:pPr>
            <w:r w:rsidRPr="008E1E93">
              <w:rPr>
                <w:color w:val="000000"/>
                <w:sz w:val="22"/>
                <w:szCs w:val="22"/>
              </w:rPr>
              <w:t>- să identific nevoile individuale şi de grup;</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E33D5B5"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159A4F22"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5BDA7EAD" w14:textId="48127B71" w:rsidR="00926338" w:rsidRPr="008E1E93" w:rsidRDefault="00926338" w:rsidP="00ED1A36">
            <w:pPr>
              <w:ind w:right="544"/>
              <w:jc w:val="both"/>
              <w:rPr>
                <w:color w:val="000000"/>
                <w:sz w:val="22"/>
                <w:szCs w:val="22"/>
              </w:rPr>
            </w:pPr>
            <w:r w:rsidRPr="008E1E93">
              <w:rPr>
                <w:color w:val="000000"/>
                <w:sz w:val="22"/>
                <w:szCs w:val="22"/>
              </w:rPr>
              <w:t xml:space="preserve"> </w:t>
            </w:r>
            <w:r w:rsidR="00B7254F">
              <w:rPr>
                <w:color w:val="000000"/>
                <w:sz w:val="22"/>
                <w:szCs w:val="22"/>
              </w:rPr>
              <w:t>x</w:t>
            </w: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83A9CF2"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2BA3D18C"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r>
      <w:tr w:rsidR="00926338" w:rsidRPr="008E1E93" w14:paraId="4338815B" w14:textId="77777777" w:rsidTr="00ED1A36">
        <w:trPr>
          <w:trHeight w:val="20"/>
        </w:trPr>
        <w:tc>
          <w:tcPr>
            <w:tcW w:w="3780" w:type="dxa"/>
            <w:vMerge/>
            <w:tcBorders>
              <w:left w:val="single" w:sz="8" w:space="0" w:color="000000"/>
              <w:right w:val="single" w:sz="8" w:space="0" w:color="000000"/>
            </w:tcBorders>
            <w:vAlign w:val="center"/>
            <w:hideMark/>
          </w:tcPr>
          <w:p w14:paraId="1DFB770A"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53128975" w14:textId="77777777" w:rsidR="00926338" w:rsidRPr="008E1E93" w:rsidRDefault="00926338" w:rsidP="00ED1A36">
            <w:pPr>
              <w:ind w:right="544"/>
              <w:jc w:val="both"/>
              <w:rPr>
                <w:color w:val="000000"/>
                <w:sz w:val="22"/>
                <w:szCs w:val="22"/>
              </w:rPr>
            </w:pPr>
            <w:r w:rsidRPr="008E1E93">
              <w:rPr>
                <w:color w:val="000000"/>
                <w:sz w:val="22"/>
                <w:szCs w:val="22"/>
              </w:rPr>
              <w:t>- să fac sugestii privind orientarea şcolară şi profesională;</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09302AA5" w14:textId="2D9F72EF" w:rsidR="00926338" w:rsidRPr="008E1E93" w:rsidRDefault="00B7254F" w:rsidP="00ED1A36">
            <w:pPr>
              <w:ind w:right="544"/>
              <w:jc w:val="both"/>
              <w:rPr>
                <w:color w:val="000000"/>
                <w:sz w:val="22"/>
                <w:szCs w:val="22"/>
              </w:rPr>
            </w:pPr>
            <w:r>
              <w:rPr>
                <w:color w:val="000000"/>
                <w:sz w:val="22"/>
                <w:szCs w:val="22"/>
              </w:rPr>
              <w:t>x</w:t>
            </w: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17E0A6F4" w14:textId="563796C2"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0719C29" w14:textId="63DF3685"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180893E"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B1DD9C6" w14:textId="77777777" w:rsidR="00926338" w:rsidRPr="008E1E93" w:rsidRDefault="00926338" w:rsidP="00ED1A36">
            <w:pPr>
              <w:ind w:right="544"/>
              <w:jc w:val="both"/>
              <w:rPr>
                <w:color w:val="000000"/>
                <w:sz w:val="22"/>
                <w:szCs w:val="22"/>
              </w:rPr>
            </w:pPr>
          </w:p>
        </w:tc>
      </w:tr>
      <w:tr w:rsidR="00926338" w:rsidRPr="008E1E93" w14:paraId="4390B60C" w14:textId="77777777" w:rsidTr="00ED1A36">
        <w:trPr>
          <w:trHeight w:val="20"/>
        </w:trPr>
        <w:tc>
          <w:tcPr>
            <w:tcW w:w="3780" w:type="dxa"/>
            <w:vMerge/>
            <w:tcBorders>
              <w:left w:val="single" w:sz="8" w:space="0" w:color="000000"/>
              <w:right w:val="single" w:sz="8" w:space="0" w:color="000000"/>
            </w:tcBorders>
            <w:vAlign w:val="center"/>
            <w:hideMark/>
          </w:tcPr>
          <w:p w14:paraId="69C766C8"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21BF07FC" w14:textId="77777777" w:rsidR="00926338" w:rsidRPr="008E1E93" w:rsidRDefault="00926338" w:rsidP="00ED1A36">
            <w:pPr>
              <w:ind w:right="544"/>
              <w:jc w:val="both"/>
              <w:rPr>
                <w:color w:val="000000"/>
                <w:sz w:val="22"/>
                <w:szCs w:val="22"/>
              </w:rPr>
            </w:pPr>
            <w:r w:rsidRPr="008E1E93">
              <w:rPr>
                <w:color w:val="000000"/>
                <w:sz w:val="22"/>
                <w:szCs w:val="22"/>
              </w:rPr>
              <w:t>- să ofer suport elevilor/ studenţilor în probleme personale;</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8A215A8"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D258FF8" w14:textId="59090839" w:rsidR="00926338" w:rsidRPr="008E1E93" w:rsidRDefault="00B7254F" w:rsidP="00ED1A36">
            <w:pPr>
              <w:ind w:right="544"/>
              <w:jc w:val="both"/>
              <w:rPr>
                <w:color w:val="000000"/>
                <w:sz w:val="22"/>
                <w:szCs w:val="22"/>
              </w:rPr>
            </w:pPr>
            <w:r>
              <w:rPr>
                <w:color w:val="000000"/>
                <w:sz w:val="22"/>
                <w:szCs w:val="22"/>
              </w:rPr>
              <w:t>x</w:t>
            </w: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510F0F0"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5F80AD7"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7C4CA46" w14:textId="77777777" w:rsidR="00926338" w:rsidRPr="008E1E93" w:rsidRDefault="00926338" w:rsidP="00ED1A36">
            <w:pPr>
              <w:ind w:right="544"/>
              <w:jc w:val="both"/>
              <w:rPr>
                <w:color w:val="000000"/>
                <w:sz w:val="22"/>
                <w:szCs w:val="22"/>
              </w:rPr>
            </w:pPr>
          </w:p>
        </w:tc>
      </w:tr>
      <w:tr w:rsidR="00926338" w:rsidRPr="008E1E93" w14:paraId="34C9A754" w14:textId="77777777" w:rsidTr="00ED1A36">
        <w:trPr>
          <w:trHeight w:val="20"/>
        </w:trPr>
        <w:tc>
          <w:tcPr>
            <w:tcW w:w="3780" w:type="dxa"/>
            <w:vMerge/>
            <w:tcBorders>
              <w:left w:val="single" w:sz="8" w:space="0" w:color="000000"/>
              <w:bottom w:val="single" w:sz="8" w:space="0" w:color="000000"/>
              <w:right w:val="single" w:sz="8" w:space="0" w:color="000000"/>
            </w:tcBorders>
            <w:vAlign w:val="center"/>
            <w:hideMark/>
          </w:tcPr>
          <w:p w14:paraId="21A4C34D"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48E52BC0" w14:textId="77777777" w:rsidR="00926338" w:rsidRPr="008E1E93" w:rsidRDefault="00926338" w:rsidP="00ED1A36">
            <w:pPr>
              <w:ind w:right="544"/>
              <w:jc w:val="both"/>
              <w:rPr>
                <w:color w:val="000000"/>
                <w:sz w:val="22"/>
                <w:szCs w:val="22"/>
              </w:rPr>
            </w:pPr>
            <w:r w:rsidRPr="008E1E93">
              <w:rPr>
                <w:color w:val="000000"/>
                <w:sz w:val="22"/>
                <w:szCs w:val="22"/>
              </w:rPr>
              <w:t xml:space="preserve">- să informez </w:t>
            </w:r>
            <w:r w:rsidR="00417F5A" w:rsidRPr="008E1E93">
              <w:rPr>
                <w:color w:val="000000"/>
                <w:sz w:val="22"/>
                <w:szCs w:val="22"/>
              </w:rPr>
              <w:t>ş</w:t>
            </w:r>
            <w:r w:rsidRPr="008E1E93">
              <w:rPr>
                <w:color w:val="000000"/>
                <w:sz w:val="22"/>
                <w:szCs w:val="22"/>
              </w:rPr>
              <w:t>i să consiliez părin</w:t>
            </w:r>
            <w:r w:rsidR="0007444D" w:rsidRPr="008E1E93">
              <w:rPr>
                <w:color w:val="000000"/>
                <w:sz w:val="22"/>
                <w:szCs w:val="22"/>
              </w:rPr>
              <w:t>ţ</w:t>
            </w:r>
            <w:r w:rsidRPr="008E1E93">
              <w:rPr>
                <w:color w:val="000000"/>
                <w:sz w:val="22"/>
                <w:szCs w:val="22"/>
              </w:rPr>
              <w:t>ii elevilor;</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1ACC493B"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A22262A"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7B1EE8E7" w14:textId="4A8D64E6" w:rsidR="00926338" w:rsidRPr="008E1E93" w:rsidRDefault="00B7254F" w:rsidP="00ED1A36">
            <w:pPr>
              <w:ind w:right="544"/>
              <w:jc w:val="both"/>
              <w:rPr>
                <w:color w:val="000000"/>
                <w:sz w:val="22"/>
                <w:szCs w:val="22"/>
              </w:rPr>
            </w:pPr>
            <w:r>
              <w:rPr>
                <w:color w:val="000000"/>
                <w:sz w:val="22"/>
                <w:szCs w:val="22"/>
              </w:rPr>
              <w:t>x</w:t>
            </w: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BD9E957"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1D99F86" w14:textId="77777777" w:rsidR="00926338" w:rsidRPr="008E1E93" w:rsidRDefault="00926338" w:rsidP="00ED1A36">
            <w:pPr>
              <w:ind w:right="544"/>
              <w:jc w:val="both"/>
              <w:rPr>
                <w:color w:val="000000"/>
                <w:sz w:val="22"/>
                <w:szCs w:val="22"/>
              </w:rPr>
            </w:pPr>
          </w:p>
        </w:tc>
      </w:tr>
      <w:tr w:rsidR="00926338" w:rsidRPr="008E1E93" w14:paraId="147AD76E" w14:textId="77777777" w:rsidTr="00ED1A36">
        <w:trPr>
          <w:trHeight w:val="280"/>
        </w:trPr>
        <w:tc>
          <w:tcPr>
            <w:tcW w:w="378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37251E94" w14:textId="77777777" w:rsidR="00926338" w:rsidRPr="008E1E93" w:rsidRDefault="00926338" w:rsidP="00ED1A36">
            <w:pPr>
              <w:ind w:right="544"/>
              <w:jc w:val="both"/>
              <w:rPr>
                <w:b/>
                <w:bCs/>
                <w:color w:val="000000"/>
                <w:sz w:val="22"/>
                <w:szCs w:val="22"/>
              </w:rPr>
            </w:pPr>
            <w:r w:rsidRPr="008E1E93">
              <w:rPr>
                <w:b/>
                <w:bCs/>
                <w:color w:val="000000"/>
                <w:sz w:val="22"/>
                <w:szCs w:val="22"/>
              </w:rPr>
              <w:t>Competenţe de management al clasei de elevi</w:t>
            </w:r>
          </w:p>
          <w:p w14:paraId="2612DE2C" w14:textId="77777777" w:rsidR="00926338" w:rsidRPr="008E1E93" w:rsidRDefault="00926338" w:rsidP="00ED1A36">
            <w:pPr>
              <w:ind w:right="544"/>
              <w:jc w:val="both"/>
              <w:rPr>
                <w:b/>
                <w:bCs/>
                <w:color w:val="000000"/>
                <w:sz w:val="22"/>
                <w:szCs w:val="22"/>
              </w:rPr>
            </w:pPr>
          </w:p>
          <w:p w14:paraId="3CE1FF9F" w14:textId="77777777" w:rsidR="00926338" w:rsidRPr="008E1E93" w:rsidRDefault="00926338" w:rsidP="00ED1A36">
            <w:pPr>
              <w:ind w:right="544"/>
              <w:jc w:val="both"/>
              <w:rPr>
                <w:b/>
                <w:bCs/>
                <w:color w:val="000000"/>
                <w:sz w:val="22"/>
                <w:szCs w:val="22"/>
              </w:rPr>
            </w:pPr>
          </w:p>
          <w:p w14:paraId="45185519" w14:textId="77777777" w:rsidR="00926338" w:rsidRPr="008E1E93" w:rsidRDefault="00926338" w:rsidP="00ED1A36">
            <w:pPr>
              <w:ind w:right="544"/>
              <w:jc w:val="both"/>
              <w:rPr>
                <w:b/>
                <w:bCs/>
                <w:color w:val="000000"/>
                <w:sz w:val="22"/>
                <w:szCs w:val="22"/>
              </w:rPr>
            </w:pPr>
          </w:p>
          <w:p w14:paraId="51856DDB" w14:textId="77777777" w:rsidR="00926338" w:rsidRPr="008E1E93" w:rsidRDefault="00926338" w:rsidP="00ED1A36">
            <w:pPr>
              <w:ind w:right="544"/>
              <w:jc w:val="both"/>
              <w:rPr>
                <w:b/>
                <w:bCs/>
                <w:color w:val="000000"/>
                <w:sz w:val="22"/>
                <w:szCs w:val="22"/>
              </w:rPr>
            </w:pPr>
          </w:p>
          <w:p w14:paraId="06D4593B" w14:textId="77777777" w:rsidR="00926338" w:rsidRPr="008E1E93" w:rsidRDefault="00926338" w:rsidP="00ED1A36">
            <w:pPr>
              <w:ind w:right="544"/>
              <w:jc w:val="both"/>
              <w:rPr>
                <w:b/>
                <w:bCs/>
                <w:color w:val="000000"/>
                <w:sz w:val="22"/>
                <w:szCs w:val="22"/>
              </w:rPr>
            </w:pPr>
          </w:p>
          <w:p w14:paraId="1B6FEAC7" w14:textId="77777777" w:rsidR="00926338" w:rsidRPr="008E1E93" w:rsidRDefault="00926338" w:rsidP="00ED1A36">
            <w:pPr>
              <w:ind w:right="544"/>
              <w:jc w:val="both"/>
              <w:rPr>
                <w:b/>
                <w:bCs/>
                <w:color w:val="000000"/>
                <w:sz w:val="22"/>
                <w:szCs w:val="22"/>
              </w:rPr>
            </w:pPr>
          </w:p>
          <w:p w14:paraId="2F8E8C91" w14:textId="77777777" w:rsidR="00926338" w:rsidRPr="008E1E93" w:rsidRDefault="00926338" w:rsidP="00ED1A36">
            <w:pPr>
              <w:ind w:right="544"/>
              <w:jc w:val="both"/>
              <w:rPr>
                <w:b/>
                <w:bCs/>
                <w:color w:val="000000"/>
                <w:sz w:val="22"/>
                <w:szCs w:val="22"/>
              </w:rPr>
            </w:pPr>
          </w:p>
          <w:p w14:paraId="0AB359F7" w14:textId="77777777" w:rsidR="00926338" w:rsidRPr="008E1E93" w:rsidRDefault="00926338" w:rsidP="00ED1A36">
            <w:pPr>
              <w:ind w:right="544"/>
              <w:jc w:val="both"/>
              <w:rPr>
                <w:b/>
                <w:bCs/>
                <w:color w:val="000000"/>
                <w:sz w:val="22"/>
                <w:szCs w:val="22"/>
              </w:rPr>
            </w:pPr>
          </w:p>
        </w:tc>
        <w:tc>
          <w:tcPr>
            <w:tcW w:w="10708" w:type="dxa"/>
            <w:gridSpan w:val="6"/>
            <w:tcBorders>
              <w:top w:val="single" w:sz="8" w:space="0" w:color="000000"/>
              <w:left w:val="single" w:sz="8" w:space="0" w:color="000000"/>
              <w:bottom w:val="single" w:sz="4" w:space="0" w:color="auto"/>
              <w:right w:val="single" w:sz="4" w:space="0" w:color="auto"/>
            </w:tcBorders>
            <w:tcMar>
              <w:top w:w="100" w:type="dxa"/>
              <w:left w:w="100" w:type="dxa"/>
              <w:bottom w:w="100" w:type="dxa"/>
              <w:right w:w="100" w:type="dxa"/>
            </w:tcMar>
            <w:hideMark/>
          </w:tcPr>
          <w:p w14:paraId="1D8F108E" w14:textId="77777777" w:rsidR="00926338" w:rsidRPr="008E1E93" w:rsidRDefault="00926338" w:rsidP="00ED1A36">
            <w:pPr>
              <w:jc w:val="both"/>
              <w:rPr>
                <w:color w:val="000000"/>
                <w:sz w:val="22"/>
                <w:szCs w:val="22"/>
              </w:rPr>
            </w:pPr>
            <w:r w:rsidRPr="008E1E93">
              <w:rPr>
                <w:i/>
                <w:color w:val="000000"/>
                <w:sz w:val="22"/>
                <w:szCs w:val="22"/>
              </w:rPr>
              <w:t>Sunt capabil:</w:t>
            </w:r>
          </w:p>
        </w:tc>
      </w:tr>
      <w:tr w:rsidR="00926338" w:rsidRPr="008E1E93" w14:paraId="2DAAEDA6" w14:textId="77777777" w:rsidTr="00ED1A36">
        <w:trPr>
          <w:trHeight w:val="20"/>
        </w:trPr>
        <w:tc>
          <w:tcPr>
            <w:tcW w:w="3780" w:type="dxa"/>
            <w:vMerge/>
            <w:tcBorders>
              <w:left w:val="single" w:sz="8" w:space="0" w:color="000000"/>
              <w:right w:val="single" w:sz="8" w:space="0" w:color="000000"/>
            </w:tcBorders>
            <w:tcMar>
              <w:top w:w="100" w:type="dxa"/>
              <w:left w:w="100" w:type="dxa"/>
              <w:bottom w:w="100" w:type="dxa"/>
              <w:right w:w="100" w:type="dxa"/>
            </w:tcMar>
            <w:hideMark/>
          </w:tcPr>
          <w:p w14:paraId="47A74125" w14:textId="77777777" w:rsidR="00926338" w:rsidRPr="008E1E93" w:rsidRDefault="00926338" w:rsidP="00ED1A36">
            <w:pPr>
              <w:ind w:right="544"/>
              <w:jc w:val="both"/>
              <w:rPr>
                <w:color w:val="000000"/>
                <w:sz w:val="22"/>
                <w:szCs w:val="22"/>
              </w:rPr>
            </w:pP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67B0C65" w14:textId="77777777" w:rsidR="00926338" w:rsidRPr="008E1E93" w:rsidRDefault="00926338" w:rsidP="00ED1A36">
            <w:pPr>
              <w:ind w:right="544"/>
              <w:jc w:val="both"/>
              <w:rPr>
                <w:color w:val="000000"/>
                <w:sz w:val="22"/>
                <w:szCs w:val="22"/>
              </w:rPr>
            </w:pPr>
            <w:r w:rsidRPr="008E1E93">
              <w:rPr>
                <w:color w:val="000000"/>
                <w:sz w:val="22"/>
                <w:szCs w:val="22"/>
              </w:rPr>
              <w:t>- să organizez eficace spaţiul clasei;</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997645E"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FF256B8"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EF5B240" w14:textId="6CAAD843" w:rsidR="00926338" w:rsidRPr="008E1E93" w:rsidRDefault="00926338" w:rsidP="00ED1A36">
            <w:pPr>
              <w:ind w:right="544"/>
              <w:jc w:val="both"/>
              <w:rPr>
                <w:color w:val="000000"/>
                <w:sz w:val="22"/>
                <w:szCs w:val="22"/>
              </w:rPr>
            </w:pPr>
            <w:r w:rsidRPr="008E1E93">
              <w:rPr>
                <w:color w:val="000000"/>
                <w:sz w:val="22"/>
                <w:szCs w:val="22"/>
              </w:rPr>
              <w:t xml:space="preserve"> </w:t>
            </w:r>
            <w:r w:rsidR="000E49E4">
              <w:rPr>
                <w:color w:val="000000"/>
                <w:sz w:val="22"/>
                <w:szCs w:val="22"/>
              </w:rPr>
              <w:t>x</w:t>
            </w: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2C4202E"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440" w:type="dxa"/>
            <w:tcBorders>
              <w:top w:val="single" w:sz="8" w:space="0" w:color="000000"/>
              <w:left w:val="single" w:sz="8" w:space="0" w:color="000000"/>
              <w:bottom w:val="single" w:sz="4" w:space="0" w:color="auto"/>
              <w:right w:val="single" w:sz="4" w:space="0" w:color="auto"/>
            </w:tcBorders>
            <w:tcMar>
              <w:top w:w="100" w:type="dxa"/>
              <w:left w:w="100" w:type="dxa"/>
              <w:bottom w:w="100" w:type="dxa"/>
              <w:right w:w="100" w:type="dxa"/>
            </w:tcMar>
            <w:hideMark/>
          </w:tcPr>
          <w:p w14:paraId="69138A3B"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r>
      <w:tr w:rsidR="00926338" w:rsidRPr="008E1E93" w14:paraId="35CEAC49" w14:textId="77777777" w:rsidTr="00ED1A36">
        <w:trPr>
          <w:trHeight w:val="20"/>
        </w:trPr>
        <w:tc>
          <w:tcPr>
            <w:tcW w:w="3780" w:type="dxa"/>
            <w:vMerge/>
            <w:tcBorders>
              <w:left w:val="single" w:sz="8" w:space="0" w:color="000000"/>
              <w:right w:val="single" w:sz="8" w:space="0" w:color="000000"/>
            </w:tcBorders>
            <w:vAlign w:val="center"/>
            <w:hideMark/>
          </w:tcPr>
          <w:p w14:paraId="116BC895"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6EFAB658" w14:textId="77777777" w:rsidR="00926338" w:rsidRPr="008E1E93" w:rsidRDefault="00926338" w:rsidP="00ED1A36">
            <w:pPr>
              <w:ind w:right="544"/>
              <w:jc w:val="both"/>
              <w:rPr>
                <w:color w:val="000000"/>
                <w:sz w:val="22"/>
                <w:szCs w:val="22"/>
              </w:rPr>
            </w:pPr>
            <w:r w:rsidRPr="008E1E93">
              <w:rPr>
                <w:color w:val="000000"/>
                <w:sz w:val="22"/>
                <w:szCs w:val="22"/>
              </w:rPr>
              <w:t>- să gestionez situaţii conflictuale;</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3325358"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CB416BB"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03D8F3E1"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510C074" w14:textId="71378576" w:rsidR="00926338" w:rsidRPr="008E1E93" w:rsidRDefault="000E49E4" w:rsidP="00ED1A36">
            <w:pPr>
              <w:ind w:right="544"/>
              <w:jc w:val="both"/>
              <w:rPr>
                <w:color w:val="000000"/>
                <w:sz w:val="22"/>
                <w:szCs w:val="22"/>
              </w:rPr>
            </w:pPr>
            <w:r>
              <w:rPr>
                <w:color w:val="000000"/>
                <w:sz w:val="22"/>
                <w:szCs w:val="22"/>
              </w:rPr>
              <w:t>x</w:t>
            </w:r>
          </w:p>
        </w:tc>
        <w:tc>
          <w:tcPr>
            <w:tcW w:w="1440" w:type="dxa"/>
            <w:tcBorders>
              <w:top w:val="single" w:sz="4" w:space="0" w:color="auto"/>
              <w:left w:val="single" w:sz="8" w:space="0" w:color="000000"/>
              <w:bottom w:val="single" w:sz="4" w:space="0" w:color="auto"/>
              <w:right w:val="single" w:sz="4" w:space="0" w:color="auto"/>
            </w:tcBorders>
            <w:tcMar>
              <w:top w:w="100" w:type="dxa"/>
              <w:left w:w="100" w:type="dxa"/>
              <w:bottom w:w="100" w:type="dxa"/>
              <w:right w:w="100" w:type="dxa"/>
            </w:tcMar>
          </w:tcPr>
          <w:p w14:paraId="5EB3E114" w14:textId="77777777" w:rsidR="00926338" w:rsidRPr="008E1E93" w:rsidRDefault="00926338" w:rsidP="00ED1A36">
            <w:pPr>
              <w:ind w:right="544"/>
              <w:jc w:val="both"/>
              <w:rPr>
                <w:color w:val="000000"/>
                <w:sz w:val="22"/>
                <w:szCs w:val="22"/>
              </w:rPr>
            </w:pPr>
          </w:p>
        </w:tc>
      </w:tr>
      <w:tr w:rsidR="00926338" w:rsidRPr="008E1E93" w14:paraId="336D876F" w14:textId="77777777" w:rsidTr="00ED1A36">
        <w:trPr>
          <w:trHeight w:val="20"/>
        </w:trPr>
        <w:tc>
          <w:tcPr>
            <w:tcW w:w="3780" w:type="dxa"/>
            <w:vMerge/>
            <w:tcBorders>
              <w:left w:val="single" w:sz="8" w:space="0" w:color="000000"/>
              <w:right w:val="single" w:sz="8" w:space="0" w:color="000000"/>
            </w:tcBorders>
            <w:vAlign w:val="center"/>
            <w:hideMark/>
          </w:tcPr>
          <w:p w14:paraId="54B43533"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2069C6B6" w14:textId="77777777" w:rsidR="00926338" w:rsidRPr="008E1E93" w:rsidRDefault="00926338" w:rsidP="00ED1A36">
            <w:pPr>
              <w:ind w:right="544"/>
              <w:jc w:val="both"/>
              <w:rPr>
                <w:color w:val="000000"/>
                <w:sz w:val="22"/>
                <w:szCs w:val="22"/>
              </w:rPr>
            </w:pPr>
            <w:r w:rsidRPr="008E1E93">
              <w:rPr>
                <w:color w:val="000000"/>
                <w:sz w:val="22"/>
                <w:szCs w:val="22"/>
              </w:rPr>
              <w:t xml:space="preserve">- să distribui roluri </w:t>
            </w:r>
            <w:r w:rsidR="00417F5A" w:rsidRPr="008E1E93">
              <w:rPr>
                <w:color w:val="000000"/>
                <w:sz w:val="22"/>
                <w:szCs w:val="22"/>
              </w:rPr>
              <w:t>ş</w:t>
            </w:r>
            <w:r w:rsidRPr="008E1E93">
              <w:rPr>
                <w:color w:val="000000"/>
                <w:sz w:val="22"/>
                <w:szCs w:val="22"/>
              </w:rPr>
              <w:t>i sarcini în clasă adaptate personalită</w:t>
            </w:r>
            <w:r w:rsidR="0007444D" w:rsidRPr="008E1E93">
              <w:rPr>
                <w:color w:val="000000"/>
                <w:sz w:val="22"/>
                <w:szCs w:val="22"/>
              </w:rPr>
              <w:t>ţ</w:t>
            </w:r>
            <w:r w:rsidRPr="008E1E93">
              <w:rPr>
                <w:color w:val="000000"/>
                <w:sz w:val="22"/>
                <w:szCs w:val="22"/>
              </w:rPr>
              <w:t>ii elevilor;</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14F8FE26"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F3ABCF7" w14:textId="7A07FB45" w:rsidR="00926338" w:rsidRPr="008E1E93" w:rsidRDefault="000E49E4" w:rsidP="00ED1A36">
            <w:pPr>
              <w:ind w:right="544"/>
              <w:jc w:val="both"/>
              <w:rPr>
                <w:color w:val="000000"/>
                <w:sz w:val="22"/>
                <w:szCs w:val="22"/>
              </w:rPr>
            </w:pPr>
            <w:r>
              <w:rPr>
                <w:color w:val="000000"/>
                <w:sz w:val="22"/>
                <w:szCs w:val="22"/>
              </w:rPr>
              <w:t>x</w:t>
            </w: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B701C4E"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16FACE9B"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4" w:space="0" w:color="auto"/>
            </w:tcBorders>
            <w:tcMar>
              <w:top w:w="100" w:type="dxa"/>
              <w:left w:w="100" w:type="dxa"/>
              <w:bottom w:w="100" w:type="dxa"/>
              <w:right w:w="100" w:type="dxa"/>
            </w:tcMar>
          </w:tcPr>
          <w:p w14:paraId="2ED4C3F0" w14:textId="77777777" w:rsidR="00926338" w:rsidRPr="008E1E93" w:rsidRDefault="00926338" w:rsidP="00ED1A36">
            <w:pPr>
              <w:ind w:right="544"/>
              <w:jc w:val="both"/>
              <w:rPr>
                <w:color w:val="000000"/>
                <w:sz w:val="22"/>
                <w:szCs w:val="22"/>
              </w:rPr>
            </w:pPr>
          </w:p>
        </w:tc>
      </w:tr>
      <w:tr w:rsidR="00926338" w:rsidRPr="008E1E93" w14:paraId="29619E84" w14:textId="77777777" w:rsidTr="00ED1A36">
        <w:trPr>
          <w:trHeight w:val="20"/>
        </w:trPr>
        <w:tc>
          <w:tcPr>
            <w:tcW w:w="3780" w:type="dxa"/>
            <w:vMerge/>
            <w:tcBorders>
              <w:left w:val="single" w:sz="8" w:space="0" w:color="000000"/>
              <w:bottom w:val="single" w:sz="8" w:space="0" w:color="000000"/>
              <w:right w:val="single" w:sz="8" w:space="0" w:color="000000"/>
            </w:tcBorders>
            <w:vAlign w:val="center"/>
            <w:hideMark/>
          </w:tcPr>
          <w:p w14:paraId="0BF17E7A"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4A8DB6EE" w14:textId="77777777" w:rsidR="00926338" w:rsidRPr="008E1E93" w:rsidRDefault="00926338" w:rsidP="00ED1A36">
            <w:pPr>
              <w:ind w:right="544"/>
              <w:jc w:val="both"/>
              <w:rPr>
                <w:color w:val="000000"/>
                <w:sz w:val="22"/>
                <w:szCs w:val="22"/>
              </w:rPr>
            </w:pPr>
            <w:r w:rsidRPr="008E1E93">
              <w:rPr>
                <w:color w:val="000000"/>
                <w:sz w:val="22"/>
                <w:szCs w:val="22"/>
              </w:rPr>
              <w:t>- să asigur un climat suportiv.</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9AFB389"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248757E7"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7743F72E" w14:textId="64004BF3"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056E9DBF"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8" w:space="0" w:color="000000"/>
              <w:right w:val="single" w:sz="4" w:space="0" w:color="auto"/>
            </w:tcBorders>
            <w:tcMar>
              <w:top w:w="100" w:type="dxa"/>
              <w:left w:w="100" w:type="dxa"/>
              <w:bottom w:w="100" w:type="dxa"/>
              <w:right w:w="100" w:type="dxa"/>
            </w:tcMar>
          </w:tcPr>
          <w:p w14:paraId="7FA64994" w14:textId="7A6E88BC" w:rsidR="00926338" w:rsidRPr="008E1E93" w:rsidRDefault="000E49E4" w:rsidP="00ED1A36">
            <w:pPr>
              <w:ind w:right="544"/>
              <w:jc w:val="both"/>
              <w:rPr>
                <w:color w:val="000000"/>
                <w:sz w:val="22"/>
                <w:szCs w:val="22"/>
              </w:rPr>
            </w:pPr>
            <w:r>
              <w:rPr>
                <w:color w:val="000000"/>
                <w:sz w:val="22"/>
                <w:szCs w:val="22"/>
              </w:rPr>
              <w:t>x</w:t>
            </w:r>
          </w:p>
        </w:tc>
      </w:tr>
      <w:tr w:rsidR="00926338" w:rsidRPr="008E1E93" w14:paraId="3EC3DD6F" w14:textId="77777777" w:rsidTr="00ED1A36">
        <w:trPr>
          <w:trHeight w:val="20"/>
        </w:trPr>
        <w:tc>
          <w:tcPr>
            <w:tcW w:w="37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AE939" w14:textId="77777777" w:rsidR="00926338" w:rsidRPr="008E1E93" w:rsidRDefault="00926338" w:rsidP="00ED1A36">
            <w:pPr>
              <w:ind w:right="544"/>
              <w:jc w:val="both"/>
              <w:rPr>
                <w:color w:val="000000"/>
                <w:sz w:val="22"/>
                <w:szCs w:val="22"/>
              </w:rPr>
            </w:pPr>
            <w:r w:rsidRPr="008E1E93">
              <w:rPr>
                <w:b/>
                <w:bCs/>
                <w:color w:val="000000"/>
                <w:sz w:val="22"/>
                <w:szCs w:val="22"/>
              </w:rPr>
              <w:t>Competenţe de manager al propriei cariere</w:t>
            </w:r>
          </w:p>
        </w:tc>
        <w:tc>
          <w:tcPr>
            <w:tcW w:w="45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AA1FD2F" w14:textId="77777777" w:rsidR="00926338" w:rsidRPr="008E1E93" w:rsidRDefault="00926338" w:rsidP="00ED1A36">
            <w:pPr>
              <w:ind w:right="544"/>
              <w:jc w:val="both"/>
              <w:rPr>
                <w:color w:val="000000"/>
                <w:sz w:val="22"/>
                <w:szCs w:val="22"/>
              </w:rPr>
            </w:pPr>
            <w:r w:rsidRPr="008E1E93">
              <w:rPr>
                <w:color w:val="000000"/>
                <w:sz w:val="22"/>
                <w:szCs w:val="22"/>
              </w:rPr>
              <w:t>Am disponibilitatea de a profesa în cariera didactică</w:t>
            </w:r>
          </w:p>
        </w:tc>
        <w:tc>
          <w:tcPr>
            <w:tcW w:w="143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37AC6DE"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98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82C27D6"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17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10119E0"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0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24A9E1D" w14:textId="77777777" w:rsidR="00926338" w:rsidRPr="008E1E93" w:rsidRDefault="00926338" w:rsidP="00ED1A36">
            <w:pPr>
              <w:ind w:right="544"/>
              <w:jc w:val="both"/>
              <w:rPr>
                <w:color w:val="000000"/>
                <w:sz w:val="22"/>
                <w:szCs w:val="22"/>
              </w:rPr>
            </w:pPr>
            <w:r w:rsidRPr="008E1E93">
              <w:rPr>
                <w:color w:val="000000"/>
                <w:sz w:val="22"/>
                <w:szCs w:val="22"/>
              </w:rPr>
              <w:t xml:space="preserve"> </w:t>
            </w:r>
          </w:p>
        </w:tc>
        <w:tc>
          <w:tcPr>
            <w:tcW w:w="14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03A07C0E" w14:textId="7D807DDE" w:rsidR="00926338" w:rsidRPr="008E1E93" w:rsidRDefault="00926338" w:rsidP="00ED1A36">
            <w:pPr>
              <w:ind w:right="544"/>
              <w:jc w:val="both"/>
              <w:rPr>
                <w:color w:val="000000"/>
                <w:sz w:val="22"/>
                <w:szCs w:val="22"/>
              </w:rPr>
            </w:pPr>
            <w:r w:rsidRPr="008E1E93">
              <w:rPr>
                <w:color w:val="000000"/>
                <w:sz w:val="22"/>
                <w:szCs w:val="22"/>
              </w:rPr>
              <w:t xml:space="preserve"> </w:t>
            </w:r>
            <w:r w:rsidR="000E49E4">
              <w:rPr>
                <w:color w:val="000000"/>
                <w:sz w:val="22"/>
                <w:szCs w:val="22"/>
              </w:rPr>
              <w:t>x</w:t>
            </w:r>
          </w:p>
        </w:tc>
      </w:tr>
      <w:tr w:rsidR="00926338" w:rsidRPr="008E1E93" w14:paraId="56E86EE9"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7B12CC92" w14:textId="77777777" w:rsidR="00926338" w:rsidRPr="008E1E93" w:rsidRDefault="00926338" w:rsidP="00ED1A36">
            <w:pPr>
              <w:ind w:right="544"/>
              <w:rPr>
                <w:color w:val="000000"/>
                <w:sz w:val="22"/>
                <w:szCs w:val="22"/>
              </w:rPr>
            </w:pPr>
          </w:p>
        </w:tc>
        <w:tc>
          <w:tcPr>
            <w:tcW w:w="10708" w:type="dxa"/>
            <w:gridSpan w:val="6"/>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1B3EE51E" w14:textId="77777777" w:rsidR="00926338" w:rsidRPr="008E1E93" w:rsidRDefault="00926338" w:rsidP="00ED1A36">
            <w:pPr>
              <w:ind w:right="544"/>
              <w:jc w:val="both"/>
              <w:rPr>
                <w:color w:val="000000"/>
                <w:sz w:val="22"/>
                <w:szCs w:val="22"/>
              </w:rPr>
            </w:pPr>
            <w:r w:rsidRPr="008E1E93">
              <w:rPr>
                <w:i/>
                <w:color w:val="000000"/>
                <w:sz w:val="22"/>
                <w:szCs w:val="22"/>
              </w:rPr>
              <w:t>Sunt capabil:</w:t>
            </w:r>
          </w:p>
        </w:tc>
      </w:tr>
      <w:tr w:rsidR="00926338" w:rsidRPr="008E1E93" w14:paraId="0EE03F5A"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2DF3D7A2"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hideMark/>
          </w:tcPr>
          <w:p w14:paraId="7EA42668" w14:textId="77777777" w:rsidR="00926338" w:rsidRPr="008E1E93" w:rsidRDefault="00926338" w:rsidP="00ED1A36">
            <w:pPr>
              <w:ind w:right="544"/>
              <w:jc w:val="both"/>
              <w:rPr>
                <w:color w:val="000000"/>
                <w:sz w:val="22"/>
                <w:szCs w:val="22"/>
              </w:rPr>
            </w:pPr>
            <w:r w:rsidRPr="008E1E93">
              <w:rPr>
                <w:color w:val="000000"/>
                <w:sz w:val="22"/>
                <w:szCs w:val="22"/>
              </w:rPr>
              <w:t>- să reflectez asupra propriilor practici educaţionale;</w:t>
            </w:r>
          </w:p>
        </w:tc>
        <w:tc>
          <w:tcPr>
            <w:tcW w:w="143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A626BB3"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CCA9F0D"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4447449"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012E0810"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DF804E2" w14:textId="4569AB4E" w:rsidR="00926338" w:rsidRPr="008E1E93" w:rsidRDefault="000E49E4" w:rsidP="00ED1A36">
            <w:pPr>
              <w:ind w:right="544"/>
              <w:jc w:val="both"/>
              <w:rPr>
                <w:color w:val="000000"/>
                <w:sz w:val="22"/>
                <w:szCs w:val="22"/>
              </w:rPr>
            </w:pPr>
            <w:r>
              <w:rPr>
                <w:color w:val="000000"/>
                <w:sz w:val="22"/>
                <w:szCs w:val="22"/>
              </w:rPr>
              <w:t>x</w:t>
            </w:r>
          </w:p>
        </w:tc>
      </w:tr>
      <w:tr w:rsidR="00926338" w:rsidRPr="008E1E93" w14:paraId="663D95DC" w14:textId="77777777" w:rsidTr="00ED1A36">
        <w:trPr>
          <w:trHeight w:val="20"/>
        </w:trPr>
        <w:tc>
          <w:tcPr>
            <w:tcW w:w="3780" w:type="dxa"/>
            <w:vMerge/>
            <w:tcBorders>
              <w:top w:val="single" w:sz="8" w:space="0" w:color="000000"/>
              <w:left w:val="single" w:sz="8" w:space="0" w:color="000000"/>
              <w:bottom w:val="single" w:sz="8" w:space="0" w:color="000000"/>
              <w:right w:val="single" w:sz="8" w:space="0" w:color="000000"/>
            </w:tcBorders>
            <w:vAlign w:val="center"/>
            <w:hideMark/>
          </w:tcPr>
          <w:p w14:paraId="4BEB1831" w14:textId="77777777" w:rsidR="00926338" w:rsidRPr="008E1E93" w:rsidRDefault="00926338" w:rsidP="00ED1A36">
            <w:pPr>
              <w:ind w:right="544"/>
              <w:rPr>
                <w:color w:val="000000"/>
                <w:sz w:val="22"/>
                <w:szCs w:val="22"/>
              </w:rPr>
            </w:pPr>
          </w:p>
        </w:tc>
        <w:tc>
          <w:tcPr>
            <w:tcW w:w="45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50BE7FF" w14:textId="77777777" w:rsidR="00926338" w:rsidRPr="008E1E93" w:rsidRDefault="00926338" w:rsidP="00ED1A36">
            <w:pPr>
              <w:ind w:right="544"/>
              <w:jc w:val="both"/>
              <w:rPr>
                <w:color w:val="000000"/>
                <w:sz w:val="22"/>
                <w:szCs w:val="22"/>
              </w:rPr>
            </w:pPr>
            <w:r w:rsidRPr="008E1E93">
              <w:rPr>
                <w:color w:val="000000"/>
                <w:sz w:val="22"/>
                <w:szCs w:val="22"/>
              </w:rPr>
              <w:t>- să evoluez în carieră</w:t>
            </w:r>
          </w:p>
        </w:tc>
        <w:tc>
          <w:tcPr>
            <w:tcW w:w="143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04CFCD19" w14:textId="77777777" w:rsidR="00926338" w:rsidRPr="008E1E93" w:rsidRDefault="00926338" w:rsidP="00ED1A36">
            <w:pPr>
              <w:ind w:right="544"/>
              <w:jc w:val="both"/>
              <w:rPr>
                <w:color w:val="000000"/>
                <w:sz w:val="22"/>
                <w:szCs w:val="22"/>
              </w:rPr>
            </w:pPr>
          </w:p>
        </w:tc>
        <w:tc>
          <w:tcPr>
            <w:tcW w:w="98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2FBF90C" w14:textId="77777777" w:rsidR="00926338" w:rsidRPr="008E1E93" w:rsidRDefault="00926338" w:rsidP="00ED1A36">
            <w:pPr>
              <w:ind w:right="544"/>
              <w:jc w:val="both"/>
              <w:rPr>
                <w:color w:val="000000"/>
                <w:sz w:val="22"/>
                <w:szCs w:val="22"/>
              </w:rPr>
            </w:pPr>
          </w:p>
        </w:tc>
        <w:tc>
          <w:tcPr>
            <w:tcW w:w="117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078E0759" w14:textId="77777777" w:rsidR="00926338" w:rsidRPr="008E1E93" w:rsidRDefault="00926338" w:rsidP="00ED1A36">
            <w:pPr>
              <w:ind w:right="544"/>
              <w:jc w:val="both"/>
              <w:rPr>
                <w:color w:val="000000"/>
                <w:sz w:val="22"/>
                <w:szCs w:val="22"/>
              </w:rPr>
            </w:pPr>
          </w:p>
        </w:tc>
        <w:tc>
          <w:tcPr>
            <w:tcW w:w="10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6EBC8778" w14:textId="77777777" w:rsidR="00926338" w:rsidRPr="008E1E93" w:rsidRDefault="00926338" w:rsidP="00ED1A36">
            <w:pPr>
              <w:ind w:right="544"/>
              <w:jc w:val="both"/>
              <w:rPr>
                <w:color w:val="000000"/>
                <w:sz w:val="22"/>
                <w:szCs w:val="22"/>
              </w:rPr>
            </w:pPr>
          </w:p>
        </w:tc>
        <w:tc>
          <w:tcPr>
            <w:tcW w:w="14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51A5F1E4" w14:textId="01DD9A58" w:rsidR="00926338" w:rsidRPr="008E1E93" w:rsidRDefault="000E49E4" w:rsidP="00ED1A36">
            <w:pPr>
              <w:ind w:right="544"/>
              <w:jc w:val="both"/>
              <w:rPr>
                <w:color w:val="000000"/>
                <w:sz w:val="22"/>
                <w:szCs w:val="22"/>
              </w:rPr>
            </w:pPr>
            <w:r>
              <w:rPr>
                <w:color w:val="000000"/>
                <w:sz w:val="22"/>
                <w:szCs w:val="22"/>
              </w:rPr>
              <w:t>x</w:t>
            </w:r>
          </w:p>
        </w:tc>
      </w:tr>
    </w:tbl>
    <w:p w14:paraId="63AB178D" w14:textId="77777777" w:rsidR="00CD0979" w:rsidRPr="002E7242" w:rsidRDefault="00CD0979" w:rsidP="00CD0979">
      <w:pPr>
        <w:spacing w:line="360" w:lineRule="auto"/>
        <w:jc w:val="both"/>
        <w:rPr>
          <w:color w:val="000000"/>
        </w:rPr>
      </w:pPr>
    </w:p>
    <w:p w14:paraId="1C7F6607" w14:textId="45C6B5DF" w:rsidR="003E3F5C" w:rsidRDefault="00926338" w:rsidP="00CD0979">
      <w:pPr>
        <w:spacing w:line="360" w:lineRule="auto"/>
        <w:jc w:val="both"/>
        <w:rPr>
          <w:b/>
          <w:bCs/>
        </w:rPr>
      </w:pPr>
      <w:r>
        <w:tab/>
      </w:r>
      <w:r w:rsidR="00CD0979">
        <w:rPr>
          <w:b/>
          <w:bCs/>
        </w:rPr>
        <w:t>Descrie şi apreciază experienţele trăite la practică pedagogică (ce ai apreciat în mod deosebit, cum ai învăţat anumite lucruri, cum te-ai simţit, ce ar mai fi de îmbunătăţit)</w:t>
      </w:r>
    </w:p>
    <w:p w14:paraId="2F6443B8" w14:textId="77777777" w:rsidR="00A61A1A" w:rsidRPr="00A61A1A" w:rsidRDefault="00A61A1A" w:rsidP="00A61A1A">
      <w:pPr>
        <w:spacing w:line="360" w:lineRule="auto"/>
        <w:ind w:firstLine="720"/>
        <w:jc w:val="both"/>
        <w:rPr>
          <w:lang w:val="en-GB"/>
        </w:rPr>
      </w:pPr>
      <w:proofErr w:type="spellStart"/>
      <w:r w:rsidRPr="00A61A1A">
        <w:rPr>
          <w:lang w:val="en-GB"/>
        </w:rPr>
        <w:t>Experiența</w:t>
      </w:r>
      <w:proofErr w:type="spellEnd"/>
      <w:r w:rsidRPr="00A61A1A">
        <w:rPr>
          <w:lang w:val="en-GB"/>
        </w:rPr>
        <w:t xml:space="preserve"> de </w:t>
      </w:r>
      <w:proofErr w:type="spellStart"/>
      <w:r w:rsidRPr="00A61A1A">
        <w:rPr>
          <w:lang w:val="en-GB"/>
        </w:rPr>
        <w:t>practică</w:t>
      </w:r>
      <w:proofErr w:type="spellEnd"/>
      <w:r w:rsidRPr="00A61A1A">
        <w:rPr>
          <w:lang w:val="en-GB"/>
        </w:rPr>
        <w:t xml:space="preserve"> </w:t>
      </w:r>
      <w:proofErr w:type="spellStart"/>
      <w:r w:rsidRPr="00A61A1A">
        <w:rPr>
          <w:lang w:val="en-GB"/>
        </w:rPr>
        <w:t>pedagogică</w:t>
      </w:r>
      <w:proofErr w:type="spellEnd"/>
      <w:r w:rsidRPr="00A61A1A">
        <w:rPr>
          <w:lang w:val="en-GB"/>
        </w:rPr>
        <w:t xml:space="preserve"> a </w:t>
      </w:r>
      <w:proofErr w:type="spellStart"/>
      <w:r w:rsidRPr="00A61A1A">
        <w:rPr>
          <w:lang w:val="en-GB"/>
        </w:rPr>
        <w:t>fost</w:t>
      </w:r>
      <w:proofErr w:type="spellEnd"/>
      <w:r w:rsidRPr="00A61A1A">
        <w:rPr>
          <w:lang w:val="en-GB"/>
        </w:rPr>
        <w:t xml:space="preserve"> </w:t>
      </w:r>
      <w:proofErr w:type="spellStart"/>
      <w:r w:rsidRPr="00A61A1A">
        <w:rPr>
          <w:lang w:val="en-GB"/>
        </w:rPr>
        <w:t>pentru</w:t>
      </w:r>
      <w:proofErr w:type="spellEnd"/>
      <w:r w:rsidRPr="00A61A1A">
        <w:rPr>
          <w:lang w:val="en-GB"/>
        </w:rPr>
        <w:t xml:space="preserve"> mine </w:t>
      </w:r>
      <w:proofErr w:type="spellStart"/>
      <w:r w:rsidRPr="00A61A1A">
        <w:rPr>
          <w:lang w:val="en-GB"/>
        </w:rPr>
        <w:t>una</w:t>
      </w:r>
      <w:proofErr w:type="spellEnd"/>
      <w:r w:rsidRPr="00A61A1A">
        <w:rPr>
          <w:lang w:val="en-GB"/>
        </w:rPr>
        <w:t xml:space="preserve"> </w:t>
      </w:r>
      <w:proofErr w:type="spellStart"/>
      <w:r w:rsidRPr="00A61A1A">
        <w:rPr>
          <w:lang w:val="en-GB"/>
        </w:rPr>
        <w:t>plăcută</w:t>
      </w:r>
      <w:proofErr w:type="spellEnd"/>
      <w:r w:rsidRPr="00A61A1A">
        <w:rPr>
          <w:lang w:val="en-GB"/>
        </w:rPr>
        <w:t xml:space="preserve"> </w:t>
      </w:r>
      <w:proofErr w:type="spellStart"/>
      <w:r w:rsidRPr="00A61A1A">
        <w:rPr>
          <w:lang w:val="en-GB"/>
        </w:rPr>
        <w:t>și</w:t>
      </w:r>
      <w:proofErr w:type="spellEnd"/>
      <w:r w:rsidRPr="00A61A1A">
        <w:rPr>
          <w:lang w:val="en-GB"/>
        </w:rPr>
        <w:t xml:space="preserve"> </w:t>
      </w:r>
      <w:proofErr w:type="spellStart"/>
      <w:r w:rsidRPr="00A61A1A">
        <w:rPr>
          <w:lang w:val="en-GB"/>
        </w:rPr>
        <w:t>utilă</w:t>
      </w:r>
      <w:proofErr w:type="spellEnd"/>
      <w:r w:rsidRPr="00A61A1A">
        <w:rPr>
          <w:lang w:val="en-GB"/>
        </w:rPr>
        <w:t xml:space="preserve">. La </w:t>
      </w:r>
      <w:proofErr w:type="spellStart"/>
      <w:r w:rsidRPr="00A61A1A">
        <w:rPr>
          <w:lang w:val="en-GB"/>
        </w:rPr>
        <w:t>început</w:t>
      </w:r>
      <w:proofErr w:type="spellEnd"/>
      <w:r w:rsidRPr="00A61A1A">
        <w:rPr>
          <w:lang w:val="en-GB"/>
        </w:rPr>
        <w:t xml:space="preserve"> am </w:t>
      </w:r>
      <w:proofErr w:type="spellStart"/>
      <w:r w:rsidRPr="00A61A1A">
        <w:rPr>
          <w:lang w:val="en-GB"/>
        </w:rPr>
        <w:t>avut</w:t>
      </w:r>
      <w:proofErr w:type="spellEnd"/>
      <w:r w:rsidRPr="00A61A1A">
        <w:rPr>
          <w:lang w:val="en-GB"/>
        </w:rPr>
        <w:t xml:space="preserve"> </w:t>
      </w:r>
      <w:proofErr w:type="spellStart"/>
      <w:r w:rsidRPr="00A61A1A">
        <w:rPr>
          <w:lang w:val="en-GB"/>
        </w:rPr>
        <w:t>emoții</w:t>
      </w:r>
      <w:proofErr w:type="spellEnd"/>
      <w:r w:rsidRPr="00A61A1A">
        <w:rPr>
          <w:lang w:val="en-GB"/>
        </w:rPr>
        <w:t xml:space="preserve">, </w:t>
      </w:r>
      <w:proofErr w:type="spellStart"/>
      <w:r w:rsidRPr="00A61A1A">
        <w:rPr>
          <w:lang w:val="en-GB"/>
        </w:rPr>
        <w:t>deoarece</w:t>
      </w:r>
      <w:proofErr w:type="spellEnd"/>
      <w:r w:rsidRPr="00A61A1A">
        <w:rPr>
          <w:lang w:val="en-GB"/>
        </w:rPr>
        <w:t xml:space="preserve"> nu </w:t>
      </w:r>
      <w:proofErr w:type="spellStart"/>
      <w:r w:rsidRPr="00A61A1A">
        <w:rPr>
          <w:lang w:val="en-GB"/>
        </w:rPr>
        <w:t>eram</w:t>
      </w:r>
      <w:proofErr w:type="spellEnd"/>
      <w:r w:rsidRPr="00A61A1A">
        <w:rPr>
          <w:lang w:val="en-GB"/>
        </w:rPr>
        <w:t xml:space="preserve"> </w:t>
      </w:r>
      <w:proofErr w:type="spellStart"/>
      <w:r w:rsidRPr="00A61A1A">
        <w:rPr>
          <w:lang w:val="en-GB"/>
        </w:rPr>
        <w:t>obișnuit</w:t>
      </w:r>
      <w:proofErr w:type="spellEnd"/>
      <w:r w:rsidRPr="00A61A1A">
        <w:rPr>
          <w:lang w:val="en-GB"/>
        </w:rPr>
        <w:t xml:space="preserve"> </w:t>
      </w:r>
      <w:proofErr w:type="spellStart"/>
      <w:r w:rsidRPr="00A61A1A">
        <w:rPr>
          <w:lang w:val="en-GB"/>
        </w:rPr>
        <w:t>să</w:t>
      </w:r>
      <w:proofErr w:type="spellEnd"/>
      <w:r w:rsidRPr="00A61A1A">
        <w:rPr>
          <w:lang w:val="en-GB"/>
        </w:rPr>
        <w:t xml:space="preserve"> </w:t>
      </w:r>
      <w:proofErr w:type="spellStart"/>
      <w:r w:rsidRPr="00A61A1A">
        <w:rPr>
          <w:lang w:val="en-GB"/>
        </w:rPr>
        <w:t>vorbesc</w:t>
      </w:r>
      <w:proofErr w:type="spellEnd"/>
      <w:r w:rsidRPr="00A61A1A">
        <w:rPr>
          <w:lang w:val="en-GB"/>
        </w:rPr>
        <w:t xml:space="preserve"> </w:t>
      </w:r>
      <w:proofErr w:type="spellStart"/>
      <w:r w:rsidRPr="00A61A1A">
        <w:rPr>
          <w:lang w:val="en-GB"/>
        </w:rPr>
        <w:t>în</w:t>
      </w:r>
      <w:proofErr w:type="spellEnd"/>
      <w:r w:rsidRPr="00A61A1A">
        <w:rPr>
          <w:lang w:val="en-GB"/>
        </w:rPr>
        <w:t xml:space="preserve"> </w:t>
      </w:r>
      <w:proofErr w:type="spellStart"/>
      <w:r w:rsidRPr="00A61A1A">
        <w:rPr>
          <w:lang w:val="en-GB"/>
        </w:rPr>
        <w:t>fața</w:t>
      </w:r>
      <w:proofErr w:type="spellEnd"/>
      <w:r w:rsidRPr="00A61A1A">
        <w:rPr>
          <w:lang w:val="en-GB"/>
        </w:rPr>
        <w:t xml:space="preserve"> </w:t>
      </w:r>
      <w:proofErr w:type="spellStart"/>
      <w:r w:rsidRPr="00A61A1A">
        <w:rPr>
          <w:lang w:val="en-GB"/>
        </w:rPr>
        <w:t>unei</w:t>
      </w:r>
      <w:proofErr w:type="spellEnd"/>
      <w:r w:rsidRPr="00A61A1A">
        <w:rPr>
          <w:lang w:val="en-GB"/>
        </w:rPr>
        <w:t xml:space="preserve"> </w:t>
      </w:r>
      <w:proofErr w:type="spellStart"/>
      <w:r w:rsidRPr="00A61A1A">
        <w:rPr>
          <w:lang w:val="en-GB"/>
        </w:rPr>
        <w:t>clase</w:t>
      </w:r>
      <w:proofErr w:type="spellEnd"/>
      <w:r w:rsidRPr="00A61A1A">
        <w:rPr>
          <w:lang w:val="en-GB"/>
        </w:rPr>
        <w:t xml:space="preserve">, </w:t>
      </w:r>
      <w:proofErr w:type="spellStart"/>
      <w:r w:rsidRPr="00A61A1A">
        <w:rPr>
          <w:lang w:val="en-GB"/>
        </w:rPr>
        <w:t>însă</w:t>
      </w:r>
      <w:proofErr w:type="spellEnd"/>
      <w:r w:rsidRPr="00A61A1A">
        <w:rPr>
          <w:lang w:val="en-GB"/>
        </w:rPr>
        <w:t xml:space="preserve"> pe </w:t>
      </w:r>
      <w:proofErr w:type="spellStart"/>
      <w:r w:rsidRPr="00A61A1A">
        <w:rPr>
          <w:lang w:val="en-GB"/>
        </w:rPr>
        <w:t>parcurs</w:t>
      </w:r>
      <w:proofErr w:type="spellEnd"/>
      <w:r w:rsidRPr="00A61A1A">
        <w:rPr>
          <w:lang w:val="en-GB"/>
        </w:rPr>
        <w:t xml:space="preserve"> am </w:t>
      </w:r>
      <w:proofErr w:type="spellStart"/>
      <w:r w:rsidRPr="00A61A1A">
        <w:rPr>
          <w:lang w:val="en-GB"/>
        </w:rPr>
        <w:t>reușit</w:t>
      </w:r>
      <w:proofErr w:type="spellEnd"/>
      <w:r w:rsidRPr="00A61A1A">
        <w:rPr>
          <w:lang w:val="en-GB"/>
        </w:rPr>
        <w:t xml:space="preserve"> </w:t>
      </w:r>
      <w:proofErr w:type="spellStart"/>
      <w:r w:rsidRPr="00A61A1A">
        <w:rPr>
          <w:lang w:val="en-GB"/>
        </w:rPr>
        <w:t>să</w:t>
      </w:r>
      <w:proofErr w:type="spellEnd"/>
      <w:r w:rsidRPr="00A61A1A">
        <w:rPr>
          <w:lang w:val="en-GB"/>
        </w:rPr>
        <w:t xml:space="preserve"> </w:t>
      </w:r>
      <w:proofErr w:type="spellStart"/>
      <w:r w:rsidRPr="00A61A1A">
        <w:rPr>
          <w:lang w:val="en-GB"/>
        </w:rPr>
        <w:t>capăt</w:t>
      </w:r>
      <w:proofErr w:type="spellEnd"/>
      <w:r w:rsidRPr="00A61A1A">
        <w:rPr>
          <w:lang w:val="en-GB"/>
        </w:rPr>
        <w:t xml:space="preserve"> </w:t>
      </w:r>
      <w:proofErr w:type="spellStart"/>
      <w:r w:rsidRPr="00A61A1A">
        <w:rPr>
          <w:lang w:val="en-GB"/>
        </w:rPr>
        <w:t>mai</w:t>
      </w:r>
      <w:proofErr w:type="spellEnd"/>
      <w:r w:rsidRPr="00A61A1A">
        <w:rPr>
          <w:lang w:val="en-GB"/>
        </w:rPr>
        <w:t xml:space="preserve"> </w:t>
      </w:r>
      <w:proofErr w:type="spellStart"/>
      <w:r w:rsidRPr="00A61A1A">
        <w:rPr>
          <w:lang w:val="en-GB"/>
        </w:rPr>
        <w:t>multă</w:t>
      </w:r>
      <w:proofErr w:type="spellEnd"/>
      <w:r w:rsidRPr="00A61A1A">
        <w:rPr>
          <w:lang w:val="en-GB"/>
        </w:rPr>
        <w:t xml:space="preserve"> </w:t>
      </w:r>
      <w:proofErr w:type="spellStart"/>
      <w:r w:rsidRPr="00A61A1A">
        <w:rPr>
          <w:lang w:val="en-GB"/>
        </w:rPr>
        <w:t>încredere</w:t>
      </w:r>
      <w:proofErr w:type="spellEnd"/>
      <w:r w:rsidRPr="00A61A1A">
        <w:rPr>
          <w:lang w:val="en-GB"/>
        </w:rPr>
        <w:t xml:space="preserve"> </w:t>
      </w:r>
      <w:proofErr w:type="spellStart"/>
      <w:r w:rsidRPr="00A61A1A">
        <w:rPr>
          <w:lang w:val="en-GB"/>
        </w:rPr>
        <w:t>în</w:t>
      </w:r>
      <w:proofErr w:type="spellEnd"/>
      <w:r w:rsidRPr="00A61A1A">
        <w:rPr>
          <w:lang w:val="en-GB"/>
        </w:rPr>
        <w:t xml:space="preserve"> mine. Am </w:t>
      </w:r>
      <w:proofErr w:type="spellStart"/>
      <w:r w:rsidRPr="00A61A1A">
        <w:rPr>
          <w:lang w:val="en-GB"/>
        </w:rPr>
        <w:t>apreciat</w:t>
      </w:r>
      <w:proofErr w:type="spellEnd"/>
      <w:r w:rsidRPr="00A61A1A">
        <w:rPr>
          <w:lang w:val="en-GB"/>
        </w:rPr>
        <w:t xml:space="preserve"> </w:t>
      </w:r>
      <w:proofErr w:type="spellStart"/>
      <w:r w:rsidRPr="00A61A1A">
        <w:rPr>
          <w:lang w:val="en-GB"/>
        </w:rPr>
        <w:t>sprijinul</w:t>
      </w:r>
      <w:proofErr w:type="spellEnd"/>
      <w:r w:rsidRPr="00A61A1A">
        <w:rPr>
          <w:lang w:val="en-GB"/>
        </w:rPr>
        <w:t xml:space="preserve"> </w:t>
      </w:r>
      <w:proofErr w:type="spellStart"/>
      <w:r w:rsidRPr="00A61A1A">
        <w:rPr>
          <w:lang w:val="en-GB"/>
        </w:rPr>
        <w:t>doamnei</w:t>
      </w:r>
      <w:proofErr w:type="spellEnd"/>
      <w:r w:rsidRPr="00A61A1A">
        <w:rPr>
          <w:lang w:val="en-GB"/>
        </w:rPr>
        <w:t xml:space="preserve"> </w:t>
      </w:r>
      <w:proofErr w:type="spellStart"/>
      <w:r w:rsidRPr="00A61A1A">
        <w:rPr>
          <w:lang w:val="en-GB"/>
        </w:rPr>
        <w:t>profesoare</w:t>
      </w:r>
      <w:proofErr w:type="spellEnd"/>
      <w:r w:rsidRPr="00A61A1A">
        <w:rPr>
          <w:lang w:val="en-GB"/>
        </w:rPr>
        <w:t xml:space="preserve"> </w:t>
      </w:r>
      <w:proofErr w:type="spellStart"/>
      <w:r w:rsidRPr="00A61A1A">
        <w:rPr>
          <w:lang w:val="en-GB"/>
        </w:rPr>
        <w:t>îndrumătoare</w:t>
      </w:r>
      <w:proofErr w:type="spellEnd"/>
      <w:r w:rsidRPr="00A61A1A">
        <w:rPr>
          <w:lang w:val="en-GB"/>
        </w:rPr>
        <w:t xml:space="preserve">, care ne-a </w:t>
      </w:r>
      <w:proofErr w:type="spellStart"/>
      <w:r w:rsidRPr="00A61A1A">
        <w:rPr>
          <w:lang w:val="en-GB"/>
        </w:rPr>
        <w:t>ajutat</w:t>
      </w:r>
      <w:proofErr w:type="spellEnd"/>
      <w:r w:rsidRPr="00A61A1A">
        <w:rPr>
          <w:lang w:val="en-GB"/>
        </w:rPr>
        <w:t xml:space="preserve"> </w:t>
      </w:r>
      <w:proofErr w:type="spellStart"/>
      <w:r w:rsidRPr="00A61A1A">
        <w:rPr>
          <w:lang w:val="en-GB"/>
        </w:rPr>
        <w:t>și</w:t>
      </w:r>
      <w:proofErr w:type="spellEnd"/>
      <w:r w:rsidRPr="00A61A1A">
        <w:rPr>
          <w:lang w:val="en-GB"/>
        </w:rPr>
        <w:t xml:space="preserve"> ne-a </w:t>
      </w:r>
      <w:proofErr w:type="spellStart"/>
      <w:r w:rsidRPr="00A61A1A">
        <w:rPr>
          <w:lang w:val="en-GB"/>
        </w:rPr>
        <w:t>oferit</w:t>
      </w:r>
      <w:proofErr w:type="spellEnd"/>
      <w:r w:rsidRPr="00A61A1A">
        <w:rPr>
          <w:lang w:val="en-GB"/>
        </w:rPr>
        <w:t xml:space="preserve"> </w:t>
      </w:r>
      <w:proofErr w:type="spellStart"/>
      <w:r w:rsidRPr="00A61A1A">
        <w:rPr>
          <w:lang w:val="en-GB"/>
        </w:rPr>
        <w:t>sfaturi</w:t>
      </w:r>
      <w:proofErr w:type="spellEnd"/>
      <w:r w:rsidRPr="00A61A1A">
        <w:rPr>
          <w:lang w:val="en-GB"/>
        </w:rPr>
        <w:t xml:space="preserve"> utile pe tot </w:t>
      </w:r>
      <w:proofErr w:type="spellStart"/>
      <w:r w:rsidRPr="00A61A1A">
        <w:rPr>
          <w:lang w:val="en-GB"/>
        </w:rPr>
        <w:t>parcursul</w:t>
      </w:r>
      <w:proofErr w:type="spellEnd"/>
      <w:r w:rsidRPr="00A61A1A">
        <w:rPr>
          <w:lang w:val="en-GB"/>
        </w:rPr>
        <w:t xml:space="preserve"> </w:t>
      </w:r>
      <w:proofErr w:type="spellStart"/>
      <w:r w:rsidRPr="00A61A1A">
        <w:rPr>
          <w:lang w:val="en-GB"/>
        </w:rPr>
        <w:t>practicii</w:t>
      </w:r>
      <w:proofErr w:type="spellEnd"/>
      <w:r w:rsidRPr="00A61A1A">
        <w:rPr>
          <w:lang w:val="en-GB"/>
        </w:rPr>
        <w:t>.</w:t>
      </w:r>
    </w:p>
    <w:p w14:paraId="66692124" w14:textId="7E76A03B" w:rsidR="00B100EB" w:rsidRDefault="00B100EB" w:rsidP="00A61A1A">
      <w:pPr>
        <w:spacing w:line="360" w:lineRule="auto"/>
        <w:ind w:firstLine="720"/>
        <w:jc w:val="both"/>
        <w:rPr>
          <w:lang w:val="en-GB"/>
        </w:rPr>
      </w:pPr>
      <w:r w:rsidRPr="00B100EB">
        <w:lastRenderedPageBreak/>
        <w:t>Un lucru important pe care l-am observat a fost faptul că elevii devin mai atenți atunci când sunt implicați direct în lecție. Mi-am dat seama că profesorul trebuie să fie mereu atent la reacțiile clasei și să adapteze modul de predare în funcție de acestea.</w:t>
      </w:r>
      <w:r w:rsidR="00AF6B9A">
        <w:t xml:space="preserve"> </w:t>
      </w:r>
      <w:r w:rsidR="00AF6B9A" w:rsidRPr="00AF6B9A">
        <w:t>De asemenea, am înțeles că o lecție trebuie pregătită cu atenție, dar și că uneori este nevoie de flexibilitate, deoarece nu toate momentele se desfășoară exact așa cum au fost planificate.</w:t>
      </w:r>
    </w:p>
    <w:p w14:paraId="3486C03D" w14:textId="6CE348B4" w:rsidR="00A61A1A" w:rsidRPr="00A61A1A" w:rsidRDefault="00A61A1A" w:rsidP="00A61A1A">
      <w:pPr>
        <w:spacing w:line="360" w:lineRule="auto"/>
        <w:ind w:firstLine="720"/>
        <w:jc w:val="both"/>
        <w:rPr>
          <w:lang w:val="en-GB"/>
        </w:rPr>
      </w:pPr>
      <w:r w:rsidRPr="00A61A1A">
        <w:rPr>
          <w:lang w:val="en-GB"/>
        </w:rPr>
        <w:t xml:space="preserve">Prin </w:t>
      </w:r>
      <w:proofErr w:type="spellStart"/>
      <w:r w:rsidRPr="00A61A1A">
        <w:rPr>
          <w:lang w:val="en-GB"/>
        </w:rPr>
        <w:t>această</w:t>
      </w:r>
      <w:proofErr w:type="spellEnd"/>
      <w:r w:rsidRPr="00A61A1A">
        <w:rPr>
          <w:lang w:val="en-GB"/>
        </w:rPr>
        <w:t xml:space="preserve"> </w:t>
      </w:r>
      <w:proofErr w:type="spellStart"/>
      <w:r w:rsidRPr="00A61A1A">
        <w:rPr>
          <w:lang w:val="en-GB"/>
        </w:rPr>
        <w:t>experiență</w:t>
      </w:r>
      <w:proofErr w:type="spellEnd"/>
      <w:r w:rsidRPr="00A61A1A">
        <w:rPr>
          <w:lang w:val="en-GB"/>
        </w:rPr>
        <w:t xml:space="preserve"> am </w:t>
      </w:r>
      <w:proofErr w:type="spellStart"/>
      <w:r w:rsidRPr="00A61A1A">
        <w:rPr>
          <w:lang w:val="en-GB"/>
        </w:rPr>
        <w:t>înțeles</w:t>
      </w:r>
      <w:proofErr w:type="spellEnd"/>
      <w:r w:rsidRPr="00A61A1A">
        <w:rPr>
          <w:lang w:val="en-GB"/>
        </w:rPr>
        <w:t xml:space="preserve"> </w:t>
      </w:r>
      <w:proofErr w:type="spellStart"/>
      <w:r w:rsidRPr="00A61A1A">
        <w:rPr>
          <w:lang w:val="en-GB"/>
        </w:rPr>
        <w:t>că</w:t>
      </w:r>
      <w:proofErr w:type="spellEnd"/>
      <w:r w:rsidRPr="00A61A1A">
        <w:rPr>
          <w:lang w:val="en-GB"/>
        </w:rPr>
        <w:t xml:space="preserve"> </w:t>
      </w:r>
      <w:proofErr w:type="spellStart"/>
      <w:r w:rsidRPr="00A61A1A">
        <w:rPr>
          <w:lang w:val="en-GB"/>
        </w:rPr>
        <w:t>rolul</w:t>
      </w:r>
      <w:proofErr w:type="spellEnd"/>
      <w:r w:rsidRPr="00A61A1A">
        <w:rPr>
          <w:lang w:val="en-GB"/>
        </w:rPr>
        <w:t xml:space="preserve"> </w:t>
      </w:r>
      <w:proofErr w:type="spellStart"/>
      <w:r w:rsidRPr="00A61A1A">
        <w:rPr>
          <w:lang w:val="en-GB"/>
        </w:rPr>
        <w:t>profesorului</w:t>
      </w:r>
      <w:proofErr w:type="spellEnd"/>
      <w:r w:rsidRPr="00A61A1A">
        <w:rPr>
          <w:lang w:val="en-GB"/>
        </w:rPr>
        <w:t xml:space="preserve"> nu </w:t>
      </w:r>
      <w:proofErr w:type="spellStart"/>
      <w:r w:rsidRPr="00A61A1A">
        <w:rPr>
          <w:lang w:val="en-GB"/>
        </w:rPr>
        <w:t>înseamnă</w:t>
      </w:r>
      <w:proofErr w:type="spellEnd"/>
      <w:r w:rsidRPr="00A61A1A">
        <w:rPr>
          <w:lang w:val="en-GB"/>
        </w:rPr>
        <w:t xml:space="preserve"> </w:t>
      </w:r>
      <w:proofErr w:type="spellStart"/>
      <w:r w:rsidRPr="00A61A1A">
        <w:rPr>
          <w:lang w:val="en-GB"/>
        </w:rPr>
        <w:t>doar</w:t>
      </w:r>
      <w:proofErr w:type="spellEnd"/>
      <w:r w:rsidRPr="00A61A1A">
        <w:rPr>
          <w:lang w:val="en-GB"/>
        </w:rPr>
        <w:t xml:space="preserve"> </w:t>
      </w:r>
      <w:proofErr w:type="spellStart"/>
      <w:r w:rsidRPr="00A61A1A">
        <w:rPr>
          <w:lang w:val="en-GB"/>
        </w:rPr>
        <w:t>transmiterea</w:t>
      </w:r>
      <w:proofErr w:type="spellEnd"/>
      <w:r w:rsidRPr="00A61A1A">
        <w:rPr>
          <w:lang w:val="en-GB"/>
        </w:rPr>
        <w:t xml:space="preserve"> </w:t>
      </w:r>
      <w:proofErr w:type="spellStart"/>
      <w:r w:rsidRPr="00A61A1A">
        <w:rPr>
          <w:lang w:val="en-GB"/>
        </w:rPr>
        <w:t>informațiilor</w:t>
      </w:r>
      <w:proofErr w:type="spellEnd"/>
      <w:r w:rsidRPr="00A61A1A">
        <w:rPr>
          <w:lang w:val="en-GB"/>
        </w:rPr>
        <w:t xml:space="preserve">, ci </w:t>
      </w:r>
      <w:proofErr w:type="spellStart"/>
      <w:r w:rsidRPr="00A61A1A">
        <w:rPr>
          <w:lang w:val="en-GB"/>
        </w:rPr>
        <w:t>și</w:t>
      </w:r>
      <w:proofErr w:type="spellEnd"/>
      <w:r w:rsidRPr="00A61A1A">
        <w:rPr>
          <w:lang w:val="en-GB"/>
        </w:rPr>
        <w:t xml:space="preserve"> </w:t>
      </w:r>
      <w:proofErr w:type="spellStart"/>
      <w:r w:rsidRPr="00A61A1A">
        <w:rPr>
          <w:lang w:val="en-GB"/>
        </w:rPr>
        <w:t>capacitatea</w:t>
      </w:r>
      <w:proofErr w:type="spellEnd"/>
      <w:r w:rsidRPr="00A61A1A">
        <w:rPr>
          <w:lang w:val="en-GB"/>
        </w:rPr>
        <w:t xml:space="preserve"> de a </w:t>
      </w:r>
      <w:proofErr w:type="spellStart"/>
      <w:r w:rsidRPr="00A61A1A">
        <w:rPr>
          <w:lang w:val="en-GB"/>
        </w:rPr>
        <w:t>menține</w:t>
      </w:r>
      <w:proofErr w:type="spellEnd"/>
      <w:r w:rsidRPr="00A61A1A">
        <w:rPr>
          <w:lang w:val="en-GB"/>
        </w:rPr>
        <w:t xml:space="preserve"> </w:t>
      </w:r>
      <w:proofErr w:type="spellStart"/>
      <w:r w:rsidRPr="00A61A1A">
        <w:rPr>
          <w:lang w:val="en-GB"/>
        </w:rPr>
        <w:t>atenția</w:t>
      </w:r>
      <w:proofErr w:type="spellEnd"/>
      <w:r w:rsidRPr="00A61A1A">
        <w:rPr>
          <w:lang w:val="en-GB"/>
        </w:rPr>
        <w:t xml:space="preserve"> </w:t>
      </w:r>
      <w:proofErr w:type="spellStart"/>
      <w:r w:rsidRPr="00A61A1A">
        <w:rPr>
          <w:lang w:val="en-GB"/>
        </w:rPr>
        <w:t>elevilor</w:t>
      </w:r>
      <w:proofErr w:type="spellEnd"/>
      <w:r w:rsidRPr="00A61A1A">
        <w:rPr>
          <w:lang w:val="en-GB"/>
        </w:rPr>
        <w:t xml:space="preserve">, de a </w:t>
      </w:r>
      <w:proofErr w:type="spellStart"/>
      <w:r w:rsidRPr="00A61A1A">
        <w:rPr>
          <w:lang w:val="en-GB"/>
        </w:rPr>
        <w:t>comunica</w:t>
      </w:r>
      <w:proofErr w:type="spellEnd"/>
      <w:r w:rsidRPr="00A61A1A">
        <w:rPr>
          <w:lang w:val="en-GB"/>
        </w:rPr>
        <w:t xml:space="preserve"> </w:t>
      </w:r>
      <w:proofErr w:type="spellStart"/>
      <w:r w:rsidRPr="00A61A1A">
        <w:rPr>
          <w:lang w:val="en-GB"/>
        </w:rPr>
        <w:t>eficient</w:t>
      </w:r>
      <w:proofErr w:type="spellEnd"/>
      <w:r w:rsidRPr="00A61A1A">
        <w:rPr>
          <w:lang w:val="en-GB"/>
        </w:rPr>
        <w:t xml:space="preserve"> </w:t>
      </w:r>
      <w:proofErr w:type="spellStart"/>
      <w:r w:rsidRPr="00A61A1A">
        <w:rPr>
          <w:lang w:val="en-GB"/>
        </w:rPr>
        <w:t>și</w:t>
      </w:r>
      <w:proofErr w:type="spellEnd"/>
      <w:r w:rsidRPr="00A61A1A">
        <w:rPr>
          <w:lang w:val="en-GB"/>
        </w:rPr>
        <w:t xml:space="preserve"> de </w:t>
      </w:r>
      <w:proofErr w:type="gramStart"/>
      <w:r w:rsidRPr="00A61A1A">
        <w:rPr>
          <w:lang w:val="en-GB"/>
        </w:rPr>
        <w:t>a</w:t>
      </w:r>
      <w:proofErr w:type="gramEnd"/>
      <w:r w:rsidRPr="00A61A1A">
        <w:rPr>
          <w:lang w:val="en-GB"/>
        </w:rPr>
        <w:t xml:space="preserve"> </w:t>
      </w:r>
      <w:proofErr w:type="spellStart"/>
      <w:r w:rsidRPr="00A61A1A">
        <w:rPr>
          <w:lang w:val="en-GB"/>
        </w:rPr>
        <w:t>adapta</w:t>
      </w:r>
      <w:proofErr w:type="spellEnd"/>
      <w:r w:rsidRPr="00A61A1A">
        <w:rPr>
          <w:lang w:val="en-GB"/>
        </w:rPr>
        <w:t xml:space="preserve"> </w:t>
      </w:r>
      <w:proofErr w:type="spellStart"/>
      <w:r w:rsidRPr="00A61A1A">
        <w:rPr>
          <w:lang w:val="en-GB"/>
        </w:rPr>
        <w:t>explicațiile</w:t>
      </w:r>
      <w:proofErr w:type="spellEnd"/>
      <w:r w:rsidRPr="00A61A1A">
        <w:rPr>
          <w:lang w:val="en-GB"/>
        </w:rPr>
        <w:t xml:space="preserve"> la </w:t>
      </w:r>
      <w:proofErr w:type="spellStart"/>
      <w:r w:rsidRPr="00A61A1A">
        <w:rPr>
          <w:lang w:val="en-GB"/>
        </w:rPr>
        <w:t>nivelul</w:t>
      </w:r>
      <w:proofErr w:type="spellEnd"/>
      <w:r w:rsidRPr="00A61A1A">
        <w:rPr>
          <w:lang w:val="en-GB"/>
        </w:rPr>
        <w:t xml:space="preserve"> </w:t>
      </w:r>
      <w:proofErr w:type="spellStart"/>
      <w:r w:rsidRPr="00A61A1A">
        <w:rPr>
          <w:lang w:val="en-GB"/>
        </w:rPr>
        <w:t>clasei</w:t>
      </w:r>
      <w:proofErr w:type="spellEnd"/>
      <w:r w:rsidRPr="00A61A1A">
        <w:rPr>
          <w:lang w:val="en-GB"/>
        </w:rPr>
        <w:t xml:space="preserve">. Consider </w:t>
      </w:r>
      <w:proofErr w:type="spellStart"/>
      <w:r w:rsidRPr="00A61A1A">
        <w:rPr>
          <w:lang w:val="en-GB"/>
        </w:rPr>
        <w:t>că</w:t>
      </w:r>
      <w:proofErr w:type="spellEnd"/>
      <w:r w:rsidRPr="00A61A1A">
        <w:rPr>
          <w:lang w:val="en-GB"/>
        </w:rPr>
        <w:t xml:space="preserve"> practica m-</w:t>
      </w:r>
      <w:proofErr w:type="gramStart"/>
      <w:r w:rsidRPr="00A61A1A">
        <w:rPr>
          <w:lang w:val="en-GB"/>
        </w:rPr>
        <w:t>a</w:t>
      </w:r>
      <w:proofErr w:type="gramEnd"/>
      <w:r w:rsidRPr="00A61A1A">
        <w:rPr>
          <w:lang w:val="en-GB"/>
        </w:rPr>
        <w:t xml:space="preserve"> </w:t>
      </w:r>
      <w:proofErr w:type="spellStart"/>
      <w:r w:rsidRPr="00A61A1A">
        <w:rPr>
          <w:lang w:val="en-GB"/>
        </w:rPr>
        <w:t>ajutat</w:t>
      </w:r>
      <w:proofErr w:type="spellEnd"/>
      <w:r w:rsidRPr="00A61A1A">
        <w:rPr>
          <w:lang w:val="en-GB"/>
        </w:rPr>
        <w:t xml:space="preserve"> </w:t>
      </w:r>
      <w:proofErr w:type="spellStart"/>
      <w:r w:rsidRPr="00A61A1A">
        <w:rPr>
          <w:lang w:val="en-GB"/>
        </w:rPr>
        <w:t>să</w:t>
      </w:r>
      <w:proofErr w:type="spellEnd"/>
      <w:r w:rsidRPr="00A61A1A">
        <w:rPr>
          <w:lang w:val="en-GB"/>
        </w:rPr>
        <w:t xml:space="preserve"> </w:t>
      </w:r>
      <w:proofErr w:type="spellStart"/>
      <w:r w:rsidRPr="00A61A1A">
        <w:rPr>
          <w:lang w:val="en-GB"/>
        </w:rPr>
        <w:t>îmi</w:t>
      </w:r>
      <w:proofErr w:type="spellEnd"/>
      <w:r w:rsidRPr="00A61A1A">
        <w:rPr>
          <w:lang w:val="en-GB"/>
        </w:rPr>
        <w:t xml:space="preserve"> </w:t>
      </w:r>
      <w:proofErr w:type="spellStart"/>
      <w:r w:rsidRPr="00A61A1A">
        <w:rPr>
          <w:lang w:val="en-GB"/>
        </w:rPr>
        <w:t>depășesc</w:t>
      </w:r>
      <w:proofErr w:type="spellEnd"/>
      <w:r w:rsidRPr="00A61A1A">
        <w:rPr>
          <w:lang w:val="en-GB"/>
        </w:rPr>
        <w:t xml:space="preserve"> o </w:t>
      </w:r>
      <w:proofErr w:type="spellStart"/>
      <w:r w:rsidRPr="00A61A1A">
        <w:rPr>
          <w:lang w:val="en-GB"/>
        </w:rPr>
        <w:t>parte</w:t>
      </w:r>
      <w:proofErr w:type="spellEnd"/>
      <w:r w:rsidRPr="00A61A1A">
        <w:rPr>
          <w:lang w:val="en-GB"/>
        </w:rPr>
        <w:t xml:space="preserve"> </w:t>
      </w:r>
      <w:proofErr w:type="spellStart"/>
      <w:r w:rsidRPr="00A61A1A">
        <w:rPr>
          <w:lang w:val="en-GB"/>
        </w:rPr>
        <w:t>dintre</w:t>
      </w:r>
      <w:proofErr w:type="spellEnd"/>
      <w:r w:rsidRPr="00A61A1A">
        <w:rPr>
          <w:lang w:val="en-GB"/>
        </w:rPr>
        <w:t xml:space="preserve"> </w:t>
      </w:r>
      <w:proofErr w:type="spellStart"/>
      <w:r w:rsidRPr="00A61A1A">
        <w:rPr>
          <w:lang w:val="en-GB"/>
        </w:rPr>
        <w:t>temeri</w:t>
      </w:r>
      <w:proofErr w:type="spellEnd"/>
      <w:r w:rsidRPr="00A61A1A">
        <w:rPr>
          <w:lang w:val="en-GB"/>
        </w:rPr>
        <w:t xml:space="preserve"> </w:t>
      </w:r>
      <w:proofErr w:type="spellStart"/>
      <w:r w:rsidRPr="00A61A1A">
        <w:rPr>
          <w:lang w:val="en-GB"/>
        </w:rPr>
        <w:t>și</w:t>
      </w:r>
      <w:proofErr w:type="spellEnd"/>
      <w:r w:rsidRPr="00A61A1A">
        <w:rPr>
          <w:lang w:val="en-GB"/>
        </w:rPr>
        <w:t xml:space="preserve"> </w:t>
      </w:r>
      <w:proofErr w:type="spellStart"/>
      <w:r w:rsidRPr="00A61A1A">
        <w:rPr>
          <w:lang w:val="en-GB"/>
        </w:rPr>
        <w:t>să</w:t>
      </w:r>
      <w:proofErr w:type="spellEnd"/>
      <w:r w:rsidRPr="00A61A1A">
        <w:rPr>
          <w:lang w:val="en-GB"/>
        </w:rPr>
        <w:t xml:space="preserve"> </w:t>
      </w:r>
      <w:proofErr w:type="spellStart"/>
      <w:r w:rsidRPr="00A61A1A">
        <w:rPr>
          <w:lang w:val="en-GB"/>
        </w:rPr>
        <w:t>privesc</w:t>
      </w:r>
      <w:proofErr w:type="spellEnd"/>
      <w:r w:rsidRPr="00A61A1A">
        <w:rPr>
          <w:lang w:val="en-GB"/>
        </w:rPr>
        <w:t xml:space="preserve"> </w:t>
      </w:r>
      <w:proofErr w:type="spellStart"/>
      <w:r w:rsidRPr="00A61A1A">
        <w:rPr>
          <w:lang w:val="en-GB"/>
        </w:rPr>
        <w:t>procesul</w:t>
      </w:r>
      <w:proofErr w:type="spellEnd"/>
      <w:r w:rsidRPr="00A61A1A">
        <w:rPr>
          <w:lang w:val="en-GB"/>
        </w:rPr>
        <w:t xml:space="preserve"> </w:t>
      </w:r>
      <w:proofErr w:type="spellStart"/>
      <w:r w:rsidRPr="00A61A1A">
        <w:rPr>
          <w:lang w:val="en-GB"/>
        </w:rPr>
        <w:t>educațional</w:t>
      </w:r>
      <w:proofErr w:type="spellEnd"/>
      <w:r w:rsidRPr="00A61A1A">
        <w:rPr>
          <w:lang w:val="en-GB"/>
        </w:rPr>
        <w:t xml:space="preserve"> </w:t>
      </w:r>
      <w:proofErr w:type="spellStart"/>
      <w:r w:rsidRPr="00A61A1A">
        <w:rPr>
          <w:lang w:val="en-GB"/>
        </w:rPr>
        <w:t>dintr</w:t>
      </w:r>
      <w:proofErr w:type="spellEnd"/>
      <w:r w:rsidRPr="00A61A1A">
        <w:rPr>
          <w:lang w:val="en-GB"/>
        </w:rPr>
        <w:t xml:space="preserve">-o </w:t>
      </w:r>
      <w:proofErr w:type="spellStart"/>
      <w:r w:rsidRPr="00A61A1A">
        <w:rPr>
          <w:lang w:val="en-GB"/>
        </w:rPr>
        <w:t>perspectivă</w:t>
      </w:r>
      <w:proofErr w:type="spellEnd"/>
      <w:r w:rsidRPr="00A61A1A">
        <w:rPr>
          <w:lang w:val="en-GB"/>
        </w:rPr>
        <w:t xml:space="preserve"> </w:t>
      </w:r>
      <w:proofErr w:type="spellStart"/>
      <w:r w:rsidRPr="00A61A1A">
        <w:rPr>
          <w:lang w:val="en-GB"/>
        </w:rPr>
        <w:t>nouă</w:t>
      </w:r>
      <w:proofErr w:type="spellEnd"/>
      <w:r w:rsidRPr="00A61A1A">
        <w:rPr>
          <w:lang w:val="en-GB"/>
        </w:rPr>
        <w:t xml:space="preserve">. Pe </w:t>
      </w:r>
      <w:proofErr w:type="spellStart"/>
      <w:r w:rsidRPr="00A61A1A">
        <w:rPr>
          <w:lang w:val="en-GB"/>
        </w:rPr>
        <w:t>viitor</w:t>
      </w:r>
      <w:proofErr w:type="spellEnd"/>
      <w:r w:rsidRPr="00A61A1A">
        <w:rPr>
          <w:lang w:val="en-GB"/>
        </w:rPr>
        <w:t xml:space="preserve">, </w:t>
      </w:r>
      <w:proofErr w:type="spellStart"/>
      <w:r w:rsidRPr="00A61A1A">
        <w:rPr>
          <w:lang w:val="en-GB"/>
        </w:rPr>
        <w:t>aș</w:t>
      </w:r>
      <w:proofErr w:type="spellEnd"/>
      <w:r w:rsidRPr="00A61A1A">
        <w:rPr>
          <w:lang w:val="en-GB"/>
        </w:rPr>
        <w:t xml:space="preserve"> </w:t>
      </w:r>
      <w:proofErr w:type="spellStart"/>
      <w:r w:rsidRPr="00A61A1A">
        <w:rPr>
          <w:lang w:val="en-GB"/>
        </w:rPr>
        <w:t>putea</w:t>
      </w:r>
      <w:proofErr w:type="spellEnd"/>
      <w:r w:rsidRPr="00A61A1A">
        <w:rPr>
          <w:lang w:val="en-GB"/>
        </w:rPr>
        <w:t xml:space="preserve"> </w:t>
      </w:r>
      <w:proofErr w:type="spellStart"/>
      <w:r w:rsidRPr="00A61A1A">
        <w:rPr>
          <w:lang w:val="en-GB"/>
        </w:rPr>
        <w:t>îmbunătăți</w:t>
      </w:r>
      <w:proofErr w:type="spellEnd"/>
      <w:r w:rsidRPr="00A61A1A">
        <w:rPr>
          <w:lang w:val="en-GB"/>
        </w:rPr>
        <w:t xml:space="preserve"> </w:t>
      </w:r>
      <w:proofErr w:type="spellStart"/>
      <w:r w:rsidRPr="00A61A1A">
        <w:rPr>
          <w:lang w:val="en-GB"/>
        </w:rPr>
        <w:t>siguranța</w:t>
      </w:r>
      <w:proofErr w:type="spellEnd"/>
      <w:r w:rsidRPr="00A61A1A">
        <w:rPr>
          <w:lang w:val="en-GB"/>
        </w:rPr>
        <w:t xml:space="preserve"> </w:t>
      </w:r>
      <w:proofErr w:type="spellStart"/>
      <w:r w:rsidRPr="00A61A1A">
        <w:rPr>
          <w:lang w:val="en-GB"/>
        </w:rPr>
        <w:t>în</w:t>
      </w:r>
      <w:proofErr w:type="spellEnd"/>
      <w:r w:rsidRPr="00A61A1A">
        <w:rPr>
          <w:lang w:val="en-GB"/>
        </w:rPr>
        <w:t xml:space="preserve"> </w:t>
      </w:r>
      <w:proofErr w:type="spellStart"/>
      <w:r w:rsidRPr="00A61A1A">
        <w:rPr>
          <w:lang w:val="en-GB"/>
        </w:rPr>
        <w:t>exprimare</w:t>
      </w:r>
      <w:proofErr w:type="spellEnd"/>
      <w:r w:rsidRPr="00A61A1A">
        <w:rPr>
          <w:lang w:val="en-GB"/>
        </w:rPr>
        <w:t xml:space="preserve"> </w:t>
      </w:r>
      <w:proofErr w:type="spellStart"/>
      <w:r w:rsidRPr="00A61A1A">
        <w:rPr>
          <w:lang w:val="en-GB"/>
        </w:rPr>
        <w:t>și</w:t>
      </w:r>
      <w:proofErr w:type="spellEnd"/>
      <w:r w:rsidRPr="00A61A1A">
        <w:rPr>
          <w:lang w:val="en-GB"/>
        </w:rPr>
        <w:t xml:space="preserve"> </w:t>
      </w:r>
      <w:proofErr w:type="spellStart"/>
      <w:r w:rsidRPr="00A61A1A">
        <w:rPr>
          <w:lang w:val="en-GB"/>
        </w:rPr>
        <w:t>modul</w:t>
      </w:r>
      <w:proofErr w:type="spellEnd"/>
      <w:r w:rsidRPr="00A61A1A">
        <w:rPr>
          <w:lang w:val="en-GB"/>
        </w:rPr>
        <w:t xml:space="preserve"> de </w:t>
      </w:r>
      <w:proofErr w:type="spellStart"/>
      <w:r w:rsidRPr="00A61A1A">
        <w:rPr>
          <w:lang w:val="en-GB"/>
        </w:rPr>
        <w:t>implicare</w:t>
      </w:r>
      <w:proofErr w:type="spellEnd"/>
      <w:r w:rsidRPr="00A61A1A">
        <w:rPr>
          <w:lang w:val="en-GB"/>
        </w:rPr>
        <w:t xml:space="preserve"> </w:t>
      </w:r>
      <w:proofErr w:type="spellStart"/>
      <w:r w:rsidRPr="00A61A1A">
        <w:rPr>
          <w:lang w:val="en-GB"/>
        </w:rPr>
        <w:t>activă</w:t>
      </w:r>
      <w:proofErr w:type="spellEnd"/>
      <w:r w:rsidRPr="00A61A1A">
        <w:rPr>
          <w:lang w:val="en-GB"/>
        </w:rPr>
        <w:t xml:space="preserve"> </w:t>
      </w:r>
      <w:proofErr w:type="gramStart"/>
      <w:r w:rsidRPr="00A61A1A">
        <w:rPr>
          <w:lang w:val="en-GB"/>
        </w:rPr>
        <w:t>a</w:t>
      </w:r>
      <w:proofErr w:type="gramEnd"/>
      <w:r w:rsidRPr="00A61A1A">
        <w:rPr>
          <w:lang w:val="en-GB"/>
        </w:rPr>
        <w:t xml:space="preserve"> </w:t>
      </w:r>
      <w:proofErr w:type="spellStart"/>
      <w:r w:rsidRPr="00A61A1A">
        <w:rPr>
          <w:lang w:val="en-GB"/>
        </w:rPr>
        <w:t>elevilor</w:t>
      </w:r>
      <w:proofErr w:type="spellEnd"/>
      <w:r w:rsidRPr="00A61A1A">
        <w:rPr>
          <w:lang w:val="en-GB"/>
        </w:rPr>
        <w:t xml:space="preserve"> </w:t>
      </w:r>
      <w:proofErr w:type="spellStart"/>
      <w:r w:rsidRPr="00A61A1A">
        <w:rPr>
          <w:lang w:val="en-GB"/>
        </w:rPr>
        <w:t>în</w:t>
      </w:r>
      <w:proofErr w:type="spellEnd"/>
      <w:r w:rsidRPr="00A61A1A">
        <w:rPr>
          <w:lang w:val="en-GB"/>
        </w:rPr>
        <w:t xml:space="preserve"> </w:t>
      </w:r>
      <w:proofErr w:type="spellStart"/>
      <w:r w:rsidRPr="00A61A1A">
        <w:rPr>
          <w:lang w:val="en-GB"/>
        </w:rPr>
        <w:t>lecție</w:t>
      </w:r>
      <w:proofErr w:type="spellEnd"/>
      <w:r w:rsidRPr="00A61A1A">
        <w:rPr>
          <w:lang w:val="en-GB"/>
        </w:rPr>
        <w:t>.</w:t>
      </w:r>
    </w:p>
    <w:p w14:paraId="53C6FA65" w14:textId="77777777" w:rsidR="00A61A1A" w:rsidRDefault="00A61A1A" w:rsidP="00CD0979">
      <w:pPr>
        <w:spacing w:line="360" w:lineRule="auto"/>
        <w:jc w:val="both"/>
        <w:rPr>
          <w:b/>
          <w:bCs/>
        </w:rPr>
      </w:pPr>
    </w:p>
    <w:p w14:paraId="3BD1374C" w14:textId="77777777" w:rsidR="00CD0979" w:rsidRDefault="00CD0979" w:rsidP="00CD0979">
      <w:pPr>
        <w:spacing w:line="360" w:lineRule="auto"/>
        <w:jc w:val="both"/>
        <w:rPr>
          <w:b/>
          <w:bCs/>
        </w:rPr>
      </w:pPr>
    </w:p>
    <w:p w14:paraId="644324F7" w14:textId="77777777" w:rsidR="00B16BDF" w:rsidRDefault="00B16BDF" w:rsidP="00B16BDF">
      <w:pPr>
        <w:spacing w:line="360" w:lineRule="auto"/>
        <w:ind w:left="360" w:right="480"/>
        <w:jc w:val="center"/>
        <w:rPr>
          <w:b/>
          <w:bCs/>
          <w:sz w:val="28"/>
          <w:szCs w:val="28"/>
        </w:rPr>
      </w:pPr>
    </w:p>
    <w:p w14:paraId="7EEE0712" w14:textId="77777777" w:rsidR="00434060" w:rsidRDefault="00434060" w:rsidP="00B16BDF">
      <w:pPr>
        <w:spacing w:line="360" w:lineRule="auto"/>
        <w:ind w:left="360" w:right="480"/>
        <w:jc w:val="center"/>
        <w:rPr>
          <w:b/>
          <w:bCs/>
          <w:sz w:val="28"/>
          <w:szCs w:val="28"/>
        </w:rPr>
      </w:pPr>
    </w:p>
    <w:p w14:paraId="0C923A99" w14:textId="77777777" w:rsidR="00B16BDF" w:rsidRDefault="00B16BDF" w:rsidP="00B16BDF">
      <w:pPr>
        <w:spacing w:line="360" w:lineRule="auto"/>
        <w:ind w:left="360" w:right="480"/>
        <w:jc w:val="center"/>
        <w:rPr>
          <w:b/>
          <w:bCs/>
          <w:sz w:val="28"/>
          <w:szCs w:val="28"/>
        </w:rPr>
      </w:pPr>
    </w:p>
    <w:p w14:paraId="60DEB933" w14:textId="77777777" w:rsidR="002900B8" w:rsidRDefault="00B16BDF" w:rsidP="002900B8">
      <w:pPr>
        <w:spacing w:line="360" w:lineRule="auto"/>
        <w:ind w:left="360" w:right="480"/>
        <w:jc w:val="center"/>
        <w:rPr>
          <w:b/>
          <w:bCs/>
          <w:sz w:val="32"/>
          <w:szCs w:val="32"/>
        </w:rPr>
      </w:pPr>
      <w:r>
        <w:rPr>
          <w:b/>
          <w:bCs/>
          <w:sz w:val="32"/>
          <w:szCs w:val="32"/>
        </w:rPr>
        <w:t>Secţiunea a III-a Secţiunea profesorului tutore - evaluarea activităţilor de practică</w:t>
      </w:r>
    </w:p>
    <w:p w14:paraId="5B73CD84" w14:textId="77777777" w:rsidR="00B16BDF" w:rsidRDefault="00EB43A1" w:rsidP="00B16BDF">
      <w:pPr>
        <w:jc w:val="both"/>
        <w:rPr>
          <w:b/>
          <w:bCs/>
        </w:rPr>
      </w:pPr>
      <w:r>
        <w:rPr>
          <w:b/>
          <w:bCs/>
        </w:rPr>
        <w:t>9</w:t>
      </w:r>
      <w:r w:rsidR="00B16BDF">
        <w:rPr>
          <w:b/>
          <w:bCs/>
        </w:rPr>
        <w:t>.</w:t>
      </w:r>
      <w:r w:rsidR="005807A9">
        <w:rPr>
          <w:b/>
          <w:bCs/>
        </w:rPr>
        <w:t>1</w:t>
      </w:r>
      <w:r w:rsidR="00B16BDF">
        <w:rPr>
          <w:b/>
          <w:bCs/>
        </w:rPr>
        <w:t xml:space="preserve"> Fişa de evaluare a </w:t>
      </w:r>
      <w:r w:rsidR="00373366">
        <w:rPr>
          <w:b/>
          <w:bCs/>
        </w:rPr>
        <w:t>L</w:t>
      </w:r>
      <w:r w:rsidR="00B16BDF">
        <w:rPr>
          <w:b/>
          <w:bCs/>
        </w:rPr>
        <w:t xml:space="preserve">ecţiei de probă - Semestrul </w:t>
      </w:r>
      <w:r w:rsidR="00373366">
        <w:rPr>
          <w:b/>
          <w:bCs/>
        </w:rPr>
        <w:t xml:space="preserve">al </w:t>
      </w:r>
      <w:r w:rsidR="00B16BDF">
        <w:rPr>
          <w:b/>
          <w:bCs/>
        </w:rPr>
        <w:t>II</w:t>
      </w:r>
      <w:r w:rsidR="00373366">
        <w:rPr>
          <w:b/>
          <w:bCs/>
        </w:rPr>
        <w:t>-lea</w:t>
      </w:r>
    </w:p>
    <w:p w14:paraId="04A021B1" w14:textId="77777777" w:rsidR="00B16BDF" w:rsidRDefault="00B16BDF" w:rsidP="00B16BDF">
      <w:pPr>
        <w:jc w:val="both"/>
        <w:rPr>
          <w:b/>
          <w:bCs/>
        </w:rPr>
      </w:pPr>
    </w:p>
    <w:p w14:paraId="0E392386" w14:textId="77777777" w:rsidR="00D81B89" w:rsidRDefault="003F2CCA" w:rsidP="003F2CCA">
      <w:pPr>
        <w:jc w:val="both"/>
        <w:rPr>
          <w:b/>
          <w:bCs/>
        </w:rPr>
      </w:pPr>
      <w:r>
        <w:rPr>
          <w:b/>
          <w:bCs/>
        </w:rPr>
        <w:t>Data:</w:t>
      </w:r>
      <w:r>
        <w:rPr>
          <w:b/>
          <w:bCs/>
        </w:rPr>
        <w:tab/>
      </w:r>
      <w:r>
        <w:rPr>
          <w:b/>
          <w:bCs/>
        </w:rPr>
        <w:tab/>
        <w:t>Clasa:</w:t>
      </w:r>
      <w:r>
        <w:rPr>
          <w:b/>
          <w:bCs/>
        </w:rPr>
        <w:tab/>
      </w:r>
      <w:r>
        <w:rPr>
          <w:b/>
          <w:bCs/>
        </w:rPr>
        <w:tab/>
        <w:t>Disciplina:</w:t>
      </w:r>
      <w:r>
        <w:rPr>
          <w:b/>
          <w:bCs/>
        </w:rPr>
        <w:tab/>
      </w:r>
      <w:r>
        <w:rPr>
          <w:b/>
          <w:bCs/>
        </w:rPr>
        <w:tab/>
      </w:r>
      <w:r>
        <w:rPr>
          <w:b/>
          <w:bCs/>
        </w:rPr>
        <w:tab/>
      </w:r>
      <w:r>
        <w:rPr>
          <w:b/>
          <w:bCs/>
        </w:rPr>
        <w:tab/>
      </w:r>
      <w:r>
        <w:rPr>
          <w:b/>
          <w:bCs/>
        </w:rPr>
        <w:tab/>
      </w:r>
      <w:r>
        <w:rPr>
          <w:b/>
          <w:bCs/>
        </w:rPr>
        <w:tab/>
        <w:t>Subiectul lecţiei:</w:t>
      </w:r>
      <w:r>
        <w:rPr>
          <w:b/>
          <w:bCs/>
        </w:rPr>
        <w:tab/>
      </w:r>
    </w:p>
    <w:p w14:paraId="41148334" w14:textId="77777777" w:rsidR="003F2CCA" w:rsidRDefault="003F2CCA" w:rsidP="003F2CCA">
      <w:pPr>
        <w:jc w:val="both"/>
        <w:rPr>
          <w:b/>
          <w:bCs/>
        </w:rPr>
      </w:pPr>
      <w:r>
        <w:rPr>
          <w:b/>
          <w:bCs/>
        </w:rPr>
        <w:tab/>
      </w:r>
      <w:r>
        <w:rPr>
          <w:b/>
          <w:bCs/>
        </w:rPr>
        <w:tab/>
      </w:r>
    </w:p>
    <w:tbl>
      <w:tblPr>
        <w:tblW w:w="485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11000"/>
        <w:gridCol w:w="342"/>
        <w:gridCol w:w="342"/>
        <w:gridCol w:w="342"/>
        <w:gridCol w:w="342"/>
        <w:gridCol w:w="342"/>
        <w:gridCol w:w="342"/>
        <w:gridCol w:w="461"/>
      </w:tblGrid>
      <w:tr w:rsidR="00D81B89" w:rsidRPr="003F2CCA" w14:paraId="2026A46F" w14:textId="77777777" w:rsidTr="00BC28A5">
        <w:tc>
          <w:tcPr>
            <w:tcW w:w="0" w:type="auto"/>
            <w:tcBorders>
              <w:top w:val="single" w:sz="8" w:space="0" w:color="000000"/>
              <w:left w:val="single" w:sz="8" w:space="0" w:color="000000"/>
              <w:bottom w:val="single" w:sz="8" w:space="0" w:color="000000"/>
              <w:right w:val="single" w:sz="8" w:space="0" w:color="000000"/>
            </w:tcBorders>
            <w:hideMark/>
          </w:tcPr>
          <w:p w14:paraId="4AFA2C38" w14:textId="77777777" w:rsidR="00D81B89" w:rsidRDefault="00D81B89" w:rsidP="00BC28A5">
            <w:pPr>
              <w:jc w:val="both"/>
              <w:rPr>
                <w:color w:val="000000"/>
              </w:rPr>
            </w:pPr>
            <w:r>
              <w:rPr>
                <w:b/>
                <w:bCs/>
                <w:sz w:val="22"/>
                <w:szCs w:val="22"/>
              </w:rPr>
              <w:t>Nr. crt.</w:t>
            </w:r>
          </w:p>
        </w:tc>
        <w:tc>
          <w:tcPr>
            <w:tcW w:w="3797" w:type="pct"/>
            <w:tcBorders>
              <w:top w:val="single" w:sz="8" w:space="0" w:color="000000"/>
              <w:left w:val="single" w:sz="8" w:space="0" w:color="000000"/>
              <w:bottom w:val="single" w:sz="8" w:space="0" w:color="000000"/>
              <w:right w:val="single" w:sz="8" w:space="0" w:color="000000"/>
            </w:tcBorders>
            <w:hideMark/>
          </w:tcPr>
          <w:p w14:paraId="7A7F415F" w14:textId="77777777" w:rsidR="00D81B89" w:rsidRDefault="00D81B89" w:rsidP="00BC28A5">
            <w:pPr>
              <w:jc w:val="both"/>
              <w:rPr>
                <w:color w:val="000000"/>
              </w:rPr>
            </w:pPr>
            <w:r>
              <w:rPr>
                <w:b/>
                <w:bCs/>
                <w:sz w:val="22"/>
                <w:szCs w:val="22"/>
              </w:rPr>
              <w:t xml:space="preserve">Indicatori </w:t>
            </w:r>
          </w:p>
        </w:tc>
        <w:tc>
          <w:tcPr>
            <w:tcW w:w="0" w:type="auto"/>
            <w:gridSpan w:val="7"/>
            <w:tcBorders>
              <w:top w:val="single" w:sz="8" w:space="0" w:color="000000"/>
              <w:left w:val="nil"/>
              <w:bottom w:val="single" w:sz="8" w:space="0" w:color="000000"/>
              <w:right w:val="single" w:sz="8" w:space="0" w:color="000000"/>
            </w:tcBorders>
          </w:tcPr>
          <w:p w14:paraId="7EFBE254" w14:textId="77777777" w:rsidR="00D81B89" w:rsidRPr="003F2CCA" w:rsidRDefault="00D81B89" w:rsidP="00BC28A5">
            <w:pPr>
              <w:spacing w:line="276" w:lineRule="auto"/>
              <w:jc w:val="center"/>
              <w:rPr>
                <w:b/>
                <w:color w:val="000000"/>
              </w:rPr>
            </w:pPr>
            <w:r w:rsidRPr="003F2CCA">
              <w:rPr>
                <w:b/>
                <w:color w:val="000000"/>
              </w:rPr>
              <w:t>Note</w:t>
            </w:r>
          </w:p>
        </w:tc>
      </w:tr>
      <w:tr w:rsidR="00D81B89" w14:paraId="3D8BF5EE" w14:textId="77777777" w:rsidTr="00BC28A5">
        <w:tc>
          <w:tcPr>
            <w:tcW w:w="0" w:type="auto"/>
            <w:tcBorders>
              <w:top w:val="single" w:sz="8" w:space="0" w:color="000000"/>
              <w:left w:val="single" w:sz="8" w:space="0" w:color="000000"/>
              <w:bottom w:val="single" w:sz="8" w:space="0" w:color="000000"/>
              <w:right w:val="single" w:sz="8" w:space="0" w:color="000000"/>
            </w:tcBorders>
          </w:tcPr>
          <w:p w14:paraId="057EE9CE" w14:textId="77777777" w:rsidR="00D81B89" w:rsidRDefault="00D81B89" w:rsidP="00BC28A5">
            <w:pPr>
              <w:jc w:val="both"/>
              <w:rPr>
                <w:color w:val="000000"/>
              </w:rPr>
            </w:pPr>
          </w:p>
        </w:tc>
        <w:tc>
          <w:tcPr>
            <w:tcW w:w="3797" w:type="pct"/>
            <w:tcBorders>
              <w:top w:val="single" w:sz="8" w:space="0" w:color="000000"/>
              <w:left w:val="single" w:sz="8" w:space="0" w:color="000000"/>
              <w:bottom w:val="single" w:sz="8" w:space="0" w:color="000000"/>
              <w:right w:val="single" w:sz="8" w:space="0" w:color="000000"/>
            </w:tcBorders>
          </w:tcPr>
          <w:p w14:paraId="70DC2F24"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A0977D5" w14:textId="77777777" w:rsidR="00D81B89" w:rsidRDefault="00D81B89" w:rsidP="00BC28A5">
            <w:pPr>
              <w:jc w:val="both"/>
              <w:rPr>
                <w:b/>
                <w:bCs/>
                <w:sz w:val="22"/>
                <w:szCs w:val="22"/>
              </w:rPr>
            </w:pPr>
            <w:r>
              <w:rPr>
                <w:b/>
                <w:bCs/>
                <w:sz w:val="22"/>
                <w:szCs w:val="22"/>
              </w:rPr>
              <w:t>4</w:t>
            </w:r>
          </w:p>
        </w:tc>
        <w:tc>
          <w:tcPr>
            <w:tcW w:w="0" w:type="auto"/>
            <w:tcBorders>
              <w:top w:val="single" w:sz="8" w:space="0" w:color="000000"/>
              <w:left w:val="single" w:sz="8" w:space="0" w:color="000000"/>
              <w:bottom w:val="single" w:sz="8" w:space="0" w:color="000000"/>
              <w:right w:val="single" w:sz="8" w:space="0" w:color="000000"/>
            </w:tcBorders>
            <w:hideMark/>
          </w:tcPr>
          <w:p w14:paraId="6846F4AD" w14:textId="77777777" w:rsidR="00D81B89" w:rsidRDefault="00D81B89" w:rsidP="00BC28A5">
            <w:pPr>
              <w:jc w:val="both"/>
              <w:rPr>
                <w:color w:val="000000"/>
              </w:rPr>
            </w:pPr>
            <w:r>
              <w:rPr>
                <w:b/>
                <w:bCs/>
                <w:sz w:val="22"/>
                <w:szCs w:val="22"/>
              </w:rPr>
              <w:t>5</w:t>
            </w:r>
          </w:p>
        </w:tc>
        <w:tc>
          <w:tcPr>
            <w:tcW w:w="0" w:type="auto"/>
            <w:tcBorders>
              <w:top w:val="single" w:sz="8" w:space="0" w:color="000000"/>
              <w:left w:val="single" w:sz="8" w:space="0" w:color="000000"/>
              <w:bottom w:val="single" w:sz="8" w:space="0" w:color="000000"/>
              <w:right w:val="single" w:sz="8" w:space="0" w:color="000000"/>
            </w:tcBorders>
            <w:hideMark/>
          </w:tcPr>
          <w:p w14:paraId="052589F0" w14:textId="77777777" w:rsidR="00D81B89" w:rsidRDefault="00D81B89" w:rsidP="00BC28A5">
            <w:pPr>
              <w:jc w:val="both"/>
              <w:rPr>
                <w:color w:val="000000"/>
              </w:rPr>
            </w:pPr>
            <w:r>
              <w:rPr>
                <w:b/>
                <w:bCs/>
                <w:sz w:val="22"/>
                <w:szCs w:val="22"/>
              </w:rPr>
              <w:t>6</w:t>
            </w:r>
          </w:p>
        </w:tc>
        <w:tc>
          <w:tcPr>
            <w:tcW w:w="0" w:type="auto"/>
            <w:tcBorders>
              <w:top w:val="single" w:sz="8" w:space="0" w:color="000000"/>
              <w:left w:val="single" w:sz="8" w:space="0" w:color="000000"/>
              <w:bottom w:val="single" w:sz="8" w:space="0" w:color="000000"/>
              <w:right w:val="single" w:sz="8" w:space="0" w:color="000000"/>
            </w:tcBorders>
            <w:hideMark/>
          </w:tcPr>
          <w:p w14:paraId="0C295DAF" w14:textId="77777777" w:rsidR="00D81B89" w:rsidRDefault="00D81B89" w:rsidP="00BC28A5">
            <w:pPr>
              <w:jc w:val="both"/>
              <w:rPr>
                <w:color w:val="000000"/>
              </w:rPr>
            </w:pPr>
            <w:r>
              <w:rPr>
                <w:b/>
                <w:bCs/>
                <w:sz w:val="22"/>
                <w:szCs w:val="22"/>
              </w:rPr>
              <w:t>7</w:t>
            </w:r>
          </w:p>
        </w:tc>
        <w:tc>
          <w:tcPr>
            <w:tcW w:w="0" w:type="auto"/>
            <w:tcBorders>
              <w:top w:val="single" w:sz="8" w:space="0" w:color="000000"/>
              <w:left w:val="single" w:sz="8" w:space="0" w:color="000000"/>
              <w:bottom w:val="single" w:sz="8" w:space="0" w:color="000000"/>
              <w:right w:val="single" w:sz="8" w:space="0" w:color="000000"/>
            </w:tcBorders>
            <w:hideMark/>
          </w:tcPr>
          <w:p w14:paraId="29FBBD78" w14:textId="77777777" w:rsidR="00D81B89" w:rsidRDefault="00D81B89" w:rsidP="00BC28A5">
            <w:pPr>
              <w:jc w:val="both"/>
              <w:rPr>
                <w:color w:val="000000"/>
              </w:rPr>
            </w:pPr>
            <w:r>
              <w:rPr>
                <w:b/>
                <w:bCs/>
                <w:sz w:val="22"/>
                <w:szCs w:val="22"/>
              </w:rPr>
              <w:t>8</w:t>
            </w:r>
          </w:p>
        </w:tc>
        <w:tc>
          <w:tcPr>
            <w:tcW w:w="0" w:type="auto"/>
            <w:tcBorders>
              <w:top w:val="single" w:sz="8" w:space="0" w:color="000000"/>
              <w:left w:val="single" w:sz="8" w:space="0" w:color="000000"/>
              <w:bottom w:val="single" w:sz="8" w:space="0" w:color="000000"/>
              <w:right w:val="single" w:sz="8" w:space="0" w:color="000000"/>
            </w:tcBorders>
            <w:hideMark/>
          </w:tcPr>
          <w:p w14:paraId="39A07598" w14:textId="77777777" w:rsidR="00D81B89" w:rsidRDefault="00D81B89" w:rsidP="00BC28A5">
            <w:pPr>
              <w:jc w:val="both"/>
              <w:rPr>
                <w:color w:val="000000"/>
              </w:rPr>
            </w:pPr>
            <w:r>
              <w:rPr>
                <w:b/>
                <w:bCs/>
                <w:sz w:val="22"/>
                <w:szCs w:val="22"/>
              </w:rPr>
              <w:t>9</w:t>
            </w:r>
          </w:p>
        </w:tc>
        <w:tc>
          <w:tcPr>
            <w:tcW w:w="0" w:type="auto"/>
            <w:tcBorders>
              <w:top w:val="single" w:sz="8" w:space="0" w:color="000000"/>
              <w:left w:val="single" w:sz="8" w:space="0" w:color="000000"/>
              <w:bottom w:val="single" w:sz="8" w:space="0" w:color="000000"/>
              <w:right w:val="single" w:sz="8" w:space="0" w:color="000000"/>
            </w:tcBorders>
            <w:hideMark/>
          </w:tcPr>
          <w:p w14:paraId="5BCC0941" w14:textId="77777777" w:rsidR="00D81B89" w:rsidRDefault="00D81B89" w:rsidP="00BC28A5">
            <w:pPr>
              <w:jc w:val="both"/>
              <w:rPr>
                <w:color w:val="000000"/>
              </w:rPr>
            </w:pPr>
            <w:r>
              <w:rPr>
                <w:b/>
                <w:bCs/>
                <w:sz w:val="22"/>
                <w:szCs w:val="22"/>
              </w:rPr>
              <w:t>10</w:t>
            </w:r>
          </w:p>
        </w:tc>
      </w:tr>
      <w:tr w:rsidR="00D81B89" w14:paraId="635E4267" w14:textId="77777777" w:rsidTr="00BC28A5">
        <w:tc>
          <w:tcPr>
            <w:tcW w:w="0" w:type="auto"/>
            <w:tcBorders>
              <w:top w:val="single" w:sz="8" w:space="0" w:color="000000"/>
              <w:left w:val="single" w:sz="8" w:space="0" w:color="000000"/>
              <w:bottom w:val="single" w:sz="4" w:space="0" w:color="auto"/>
              <w:right w:val="single" w:sz="8" w:space="0" w:color="000000"/>
            </w:tcBorders>
            <w:hideMark/>
          </w:tcPr>
          <w:p w14:paraId="3D6673D8" w14:textId="77777777" w:rsidR="00D81B89" w:rsidRDefault="00D81B89" w:rsidP="00BC28A5">
            <w:pPr>
              <w:jc w:val="both"/>
              <w:rPr>
                <w:color w:val="000000"/>
              </w:rPr>
            </w:pPr>
            <w:r>
              <w:rPr>
                <w:b/>
                <w:bCs/>
                <w:sz w:val="22"/>
                <w:szCs w:val="22"/>
              </w:rPr>
              <w:t>1.</w:t>
            </w:r>
          </w:p>
        </w:tc>
        <w:tc>
          <w:tcPr>
            <w:tcW w:w="3797" w:type="pct"/>
            <w:tcBorders>
              <w:top w:val="single" w:sz="8" w:space="0" w:color="000000"/>
              <w:left w:val="single" w:sz="8" w:space="0" w:color="000000"/>
              <w:bottom w:val="single" w:sz="8" w:space="0" w:color="000000"/>
              <w:right w:val="single" w:sz="8" w:space="0" w:color="000000"/>
            </w:tcBorders>
            <w:hideMark/>
          </w:tcPr>
          <w:p w14:paraId="1E76EAC8" w14:textId="77777777" w:rsidR="00D81B89" w:rsidRDefault="00D81B89" w:rsidP="00BC28A5">
            <w:pPr>
              <w:jc w:val="both"/>
              <w:rPr>
                <w:color w:val="FF0000"/>
                <w:sz w:val="22"/>
                <w:szCs w:val="22"/>
              </w:rPr>
            </w:pPr>
            <w:r>
              <w:rPr>
                <w:b/>
                <w:bCs/>
                <w:sz w:val="22"/>
                <w:szCs w:val="22"/>
              </w:rPr>
              <w:t>PROIECTAREA LECŢIEI</w:t>
            </w:r>
            <w:r>
              <w:rPr>
                <w:color w:val="FF0000"/>
                <w:sz w:val="22"/>
                <w:szCs w:val="22"/>
              </w:rPr>
              <w:t xml:space="preserve"> </w:t>
            </w:r>
          </w:p>
          <w:p w14:paraId="5319AECE" w14:textId="77777777" w:rsidR="00D81B89" w:rsidRPr="002E7242" w:rsidRDefault="00D81B89" w:rsidP="00BC28A5">
            <w:pPr>
              <w:jc w:val="both"/>
              <w:rPr>
                <w:bCs/>
                <w:color w:val="000000"/>
                <w:sz w:val="22"/>
                <w:szCs w:val="22"/>
              </w:rPr>
            </w:pPr>
            <w:r w:rsidRPr="002E7242">
              <w:rPr>
                <w:color w:val="000000"/>
                <w:sz w:val="22"/>
                <w:szCs w:val="22"/>
              </w:rPr>
              <w:t>Documentare metodico-ştiinţifică (studierea planurilor de invatamant, programe scolare, continuturi, metodologii etc.)</w:t>
            </w:r>
            <w:r w:rsidRPr="002E7242">
              <w:rPr>
                <w:bCs/>
                <w:color w:val="000000"/>
                <w:sz w:val="22"/>
                <w:szCs w:val="22"/>
              </w:rPr>
              <w:t xml:space="preserve"> </w:t>
            </w:r>
          </w:p>
          <w:p w14:paraId="1B53FEDD" w14:textId="77777777" w:rsidR="00D81B89" w:rsidRDefault="00D81B89" w:rsidP="00BC28A5">
            <w:pPr>
              <w:jc w:val="both"/>
              <w:rPr>
                <w:color w:val="000000"/>
              </w:rPr>
            </w:pPr>
            <w:r w:rsidRPr="002E7242">
              <w:rPr>
                <w:bCs/>
                <w:color w:val="000000"/>
                <w:sz w:val="22"/>
                <w:szCs w:val="22"/>
              </w:rPr>
              <w:t>Calitatea proiectiilor didactice (unitatea de invatare, planificarea calendaristica, proiectele de lectie etc.)</w:t>
            </w:r>
            <w:r w:rsidRPr="002E7242">
              <w:rPr>
                <w:color w:val="000000"/>
                <w:sz w:val="22"/>
                <w:szCs w:val="22"/>
              </w:rPr>
              <w:t xml:space="preserve"> - formularea obiectivelor operaţionale, unitatea competente -obiective-conţinut-itemi de evaluare.</w:t>
            </w:r>
          </w:p>
        </w:tc>
        <w:tc>
          <w:tcPr>
            <w:tcW w:w="0" w:type="auto"/>
            <w:tcBorders>
              <w:top w:val="single" w:sz="8" w:space="0" w:color="000000"/>
              <w:left w:val="single" w:sz="8" w:space="0" w:color="000000"/>
              <w:bottom w:val="single" w:sz="4" w:space="0" w:color="auto"/>
              <w:right w:val="single" w:sz="8" w:space="0" w:color="000000"/>
            </w:tcBorders>
          </w:tcPr>
          <w:p w14:paraId="00651897" w14:textId="77777777" w:rsidR="00D81B89" w:rsidRDefault="00D81B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416D0417" w14:textId="77777777" w:rsidR="00D81B89" w:rsidRDefault="00D81B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0E42B8C8" w14:textId="77777777" w:rsidR="00D81B89" w:rsidRDefault="00D81B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30B78B07" w14:textId="77777777" w:rsidR="00D81B89" w:rsidRDefault="00D81B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0C5D5221" w14:textId="77777777" w:rsidR="00D81B89" w:rsidRDefault="00D81B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73247382" w14:textId="77777777" w:rsidR="00D81B89" w:rsidRDefault="00D81B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587032EB" w14:textId="39F810D5" w:rsidR="00D81B89" w:rsidRDefault="008A507B" w:rsidP="00BC28A5">
            <w:pPr>
              <w:jc w:val="both"/>
              <w:rPr>
                <w:color w:val="000000"/>
              </w:rPr>
            </w:pPr>
            <w:r>
              <w:rPr>
                <w:color w:val="000000"/>
              </w:rPr>
              <w:t>x</w:t>
            </w:r>
          </w:p>
        </w:tc>
      </w:tr>
      <w:tr w:rsidR="00D81B89" w14:paraId="1B100682" w14:textId="77777777" w:rsidTr="00BC28A5">
        <w:tc>
          <w:tcPr>
            <w:tcW w:w="0" w:type="auto"/>
            <w:tcBorders>
              <w:top w:val="single" w:sz="8" w:space="0" w:color="000000"/>
              <w:left w:val="single" w:sz="8" w:space="0" w:color="000000"/>
              <w:bottom w:val="single" w:sz="8" w:space="0" w:color="000000"/>
              <w:right w:val="single" w:sz="8" w:space="0" w:color="000000"/>
            </w:tcBorders>
            <w:hideMark/>
          </w:tcPr>
          <w:p w14:paraId="32264BE0" w14:textId="77777777" w:rsidR="00D81B89" w:rsidRDefault="00D81B89" w:rsidP="00BC28A5">
            <w:pPr>
              <w:jc w:val="both"/>
              <w:rPr>
                <w:color w:val="000000"/>
              </w:rPr>
            </w:pPr>
            <w:r>
              <w:rPr>
                <w:b/>
                <w:bCs/>
                <w:sz w:val="22"/>
                <w:szCs w:val="22"/>
              </w:rPr>
              <w:t>2.</w:t>
            </w:r>
          </w:p>
        </w:tc>
        <w:tc>
          <w:tcPr>
            <w:tcW w:w="3797" w:type="pct"/>
            <w:tcBorders>
              <w:top w:val="single" w:sz="8" w:space="0" w:color="000000"/>
              <w:left w:val="single" w:sz="8" w:space="0" w:color="000000"/>
              <w:bottom w:val="single" w:sz="8" w:space="0" w:color="000000"/>
              <w:right w:val="single" w:sz="8" w:space="0" w:color="000000"/>
            </w:tcBorders>
            <w:hideMark/>
          </w:tcPr>
          <w:p w14:paraId="02399DC8" w14:textId="77777777" w:rsidR="00D81B89" w:rsidRDefault="00D81B89" w:rsidP="00BC28A5">
            <w:pPr>
              <w:jc w:val="both"/>
              <w:rPr>
                <w:color w:val="000000"/>
              </w:rPr>
            </w:pPr>
            <w:r>
              <w:rPr>
                <w:b/>
                <w:bCs/>
                <w:sz w:val="22"/>
                <w:szCs w:val="22"/>
              </w:rPr>
              <w:t>DESFĂŞURAREA LECŢIEI</w:t>
            </w:r>
          </w:p>
          <w:p w14:paraId="7766A71E" w14:textId="77777777" w:rsidR="00D81B89" w:rsidRDefault="00D81B89" w:rsidP="00BC28A5">
            <w:pPr>
              <w:jc w:val="both"/>
              <w:rPr>
                <w:sz w:val="22"/>
                <w:szCs w:val="22"/>
              </w:rPr>
            </w:pPr>
            <w:r>
              <w:rPr>
                <w:sz w:val="22"/>
                <w:szCs w:val="22"/>
              </w:rPr>
              <w:t>Parcurgerea adecvată a etapelor lecţiei, densitatea sarcinilor şi ritmul de lucru, dozarea raţională a timpului</w:t>
            </w:r>
          </w:p>
          <w:p w14:paraId="38262336" w14:textId="77777777" w:rsidR="00D81B89" w:rsidRDefault="00D81B89" w:rsidP="00BC28A5">
            <w:pPr>
              <w:jc w:val="both"/>
              <w:rPr>
                <w:sz w:val="22"/>
                <w:szCs w:val="22"/>
              </w:rPr>
            </w:pPr>
            <w:r>
              <w:rPr>
                <w:sz w:val="22"/>
                <w:szCs w:val="22"/>
              </w:rPr>
              <w:t>Prezentarea conţinutului (ştiinţific, logic, accesibil, esenţial, exemplificat, interdisciplinar)</w:t>
            </w:r>
          </w:p>
          <w:p w14:paraId="2A219C05" w14:textId="77777777" w:rsidR="00D81B89" w:rsidRDefault="00D81B89" w:rsidP="00BC28A5">
            <w:pPr>
              <w:jc w:val="both"/>
              <w:rPr>
                <w:sz w:val="22"/>
                <w:szCs w:val="22"/>
              </w:rPr>
            </w:pPr>
            <w:r>
              <w:rPr>
                <w:sz w:val="22"/>
                <w:szCs w:val="22"/>
              </w:rPr>
              <w:lastRenderedPageBreak/>
              <w:t>Realizarea obiectivelor operaţionale</w:t>
            </w:r>
          </w:p>
          <w:p w14:paraId="666B37A4" w14:textId="77777777" w:rsidR="00D81B89" w:rsidRDefault="00D81B89" w:rsidP="00BC28A5">
            <w:pPr>
              <w:jc w:val="both"/>
              <w:rPr>
                <w:sz w:val="22"/>
                <w:szCs w:val="22"/>
              </w:rPr>
            </w:pPr>
            <w:r>
              <w:rPr>
                <w:sz w:val="22"/>
                <w:szCs w:val="22"/>
              </w:rPr>
              <w:t>Realizarea comunicării didactice, dificultatea solicitărilor, succesiunea şi tipologia întrebărilor</w:t>
            </w:r>
          </w:p>
          <w:p w14:paraId="3A4287E3" w14:textId="77777777" w:rsidR="00D81B89" w:rsidRDefault="00D81B89" w:rsidP="00BC28A5">
            <w:pPr>
              <w:jc w:val="both"/>
              <w:rPr>
                <w:sz w:val="22"/>
                <w:szCs w:val="22"/>
              </w:rPr>
            </w:pPr>
            <w:r>
              <w:rPr>
                <w:sz w:val="22"/>
                <w:szCs w:val="22"/>
              </w:rPr>
              <w:t>Aspecte formativ-educative (dezvoltarea creativităţii, a capacităţilor intelectuale, valorificarea educativă a conţinutului, a aspectelor moral-civice, interculturale, ecologice etc.); individualizarea, motivarea, activizarea</w:t>
            </w:r>
          </w:p>
          <w:p w14:paraId="2563EC3A" w14:textId="77777777" w:rsidR="00D81B89" w:rsidRDefault="00D81B89" w:rsidP="00BC28A5">
            <w:pPr>
              <w:jc w:val="both"/>
              <w:rPr>
                <w:sz w:val="22"/>
                <w:szCs w:val="22"/>
              </w:rPr>
            </w:pPr>
            <w:r>
              <w:rPr>
                <w:sz w:val="22"/>
                <w:szCs w:val="22"/>
              </w:rPr>
              <w:t>Mijloace implicate în activităţile de învăţare, asigurarea caracterului practic-aplicativ</w:t>
            </w:r>
          </w:p>
          <w:p w14:paraId="056A41F8" w14:textId="77777777" w:rsidR="00D81B89" w:rsidRDefault="00D81B89" w:rsidP="00BC28A5">
            <w:pPr>
              <w:jc w:val="both"/>
              <w:rPr>
                <w:color w:val="000000"/>
                <w:sz w:val="22"/>
                <w:szCs w:val="22"/>
              </w:rPr>
            </w:pPr>
            <w:r>
              <w:rPr>
                <w:sz w:val="22"/>
                <w:szCs w:val="22"/>
              </w:rPr>
              <w:t>PERSONALITATEA STUDENTULUI PRACTICANT: Ţinuta, autoritatea în faţa clasei; limbajul (corect, expresivitate, accesibilitate, corectarea răspunsurilor greşite); elemente de creativitate didactică (ex.: microdecizii luate în situaţii de feed-back); atmosfera şi climatul afectiv-motivaţional în lecţie; relaţia profesor-elev, elev-elev.</w:t>
            </w:r>
          </w:p>
        </w:tc>
        <w:tc>
          <w:tcPr>
            <w:tcW w:w="0" w:type="auto"/>
            <w:tcBorders>
              <w:top w:val="single" w:sz="8" w:space="0" w:color="000000"/>
              <w:left w:val="single" w:sz="8" w:space="0" w:color="000000"/>
              <w:bottom w:val="single" w:sz="8" w:space="0" w:color="000000"/>
              <w:right w:val="single" w:sz="8" w:space="0" w:color="000000"/>
            </w:tcBorders>
          </w:tcPr>
          <w:p w14:paraId="587172DA"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34FF209"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D04F8C4"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2C86B91"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DD376F7"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54879AAD"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145BA7B" w14:textId="7CAA960A" w:rsidR="00D81B89" w:rsidRDefault="008A507B" w:rsidP="00BC28A5">
            <w:pPr>
              <w:jc w:val="both"/>
              <w:rPr>
                <w:color w:val="000000"/>
              </w:rPr>
            </w:pPr>
            <w:r>
              <w:rPr>
                <w:color w:val="000000"/>
              </w:rPr>
              <w:t>x</w:t>
            </w:r>
          </w:p>
        </w:tc>
      </w:tr>
      <w:tr w:rsidR="00D81B89" w14:paraId="41456CC8" w14:textId="77777777" w:rsidTr="00BC28A5">
        <w:tc>
          <w:tcPr>
            <w:tcW w:w="0" w:type="auto"/>
            <w:tcBorders>
              <w:top w:val="single" w:sz="8" w:space="0" w:color="000000"/>
              <w:left w:val="single" w:sz="8" w:space="0" w:color="000000"/>
              <w:bottom w:val="single" w:sz="8" w:space="0" w:color="000000"/>
              <w:right w:val="single" w:sz="8" w:space="0" w:color="000000"/>
            </w:tcBorders>
            <w:hideMark/>
          </w:tcPr>
          <w:p w14:paraId="50D66C96" w14:textId="77777777" w:rsidR="00D81B89" w:rsidRDefault="00D81B89" w:rsidP="00BC28A5">
            <w:pPr>
              <w:jc w:val="both"/>
              <w:rPr>
                <w:color w:val="000000"/>
              </w:rPr>
            </w:pPr>
            <w:r>
              <w:rPr>
                <w:b/>
                <w:bCs/>
                <w:sz w:val="22"/>
                <w:szCs w:val="22"/>
              </w:rPr>
              <w:t>3.</w:t>
            </w:r>
          </w:p>
        </w:tc>
        <w:tc>
          <w:tcPr>
            <w:tcW w:w="3797" w:type="pct"/>
            <w:tcBorders>
              <w:top w:val="single" w:sz="8" w:space="0" w:color="000000"/>
              <w:left w:val="single" w:sz="8" w:space="0" w:color="000000"/>
              <w:bottom w:val="single" w:sz="8" w:space="0" w:color="000000"/>
              <w:right w:val="single" w:sz="8" w:space="0" w:color="000000"/>
            </w:tcBorders>
            <w:hideMark/>
          </w:tcPr>
          <w:p w14:paraId="4D109BA5" w14:textId="77777777" w:rsidR="00D81B89" w:rsidRDefault="00D81B89" w:rsidP="00BC28A5">
            <w:pPr>
              <w:jc w:val="both"/>
              <w:rPr>
                <w:color w:val="000000"/>
              </w:rPr>
            </w:pPr>
            <w:r>
              <w:rPr>
                <w:b/>
                <w:bCs/>
                <w:sz w:val="22"/>
                <w:szCs w:val="22"/>
              </w:rPr>
              <w:t>CAPACITATEA DE EVALUARE ŞI DE AUTOEVALUARE</w:t>
            </w:r>
          </w:p>
          <w:p w14:paraId="112FEB07" w14:textId="77777777" w:rsidR="00D81B89" w:rsidRDefault="00D81B89" w:rsidP="00BC28A5">
            <w:pPr>
              <w:jc w:val="both"/>
              <w:rPr>
                <w:sz w:val="22"/>
                <w:szCs w:val="22"/>
              </w:rPr>
            </w:pPr>
            <w:r>
              <w:rPr>
                <w:sz w:val="22"/>
                <w:szCs w:val="22"/>
              </w:rPr>
              <w:t xml:space="preserve">Formele de evaluare folosite; conştientizarea elevilor asupra rezultatelor evaluării; propunerea unor măsuri corective pentru lecţia viitoare; </w:t>
            </w:r>
          </w:p>
          <w:p w14:paraId="76581619" w14:textId="77777777" w:rsidR="00D81B89" w:rsidRDefault="00D81B89" w:rsidP="00BC28A5">
            <w:pPr>
              <w:jc w:val="both"/>
              <w:rPr>
                <w:color w:val="000000"/>
                <w:sz w:val="22"/>
                <w:szCs w:val="22"/>
              </w:rPr>
            </w:pPr>
            <w:r>
              <w:rPr>
                <w:sz w:val="22"/>
                <w:szCs w:val="22"/>
              </w:rPr>
              <w:t>Spirit autocritic; capacitatea de identificare a aspectelor reuşite şi a celor mai puţin izbutite.</w:t>
            </w:r>
          </w:p>
        </w:tc>
        <w:tc>
          <w:tcPr>
            <w:tcW w:w="0" w:type="auto"/>
            <w:tcBorders>
              <w:top w:val="single" w:sz="8" w:space="0" w:color="000000"/>
              <w:left w:val="single" w:sz="8" w:space="0" w:color="000000"/>
              <w:bottom w:val="single" w:sz="8" w:space="0" w:color="000000"/>
              <w:right w:val="single" w:sz="8" w:space="0" w:color="000000"/>
            </w:tcBorders>
          </w:tcPr>
          <w:p w14:paraId="2C54C3E1"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AEB5FE3"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2CA5670"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762F1C2"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59E18EF8"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3D36A4B9" w14:textId="77777777" w:rsidR="00D81B89" w:rsidRDefault="00D81B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45A24DF" w14:textId="51984AAC" w:rsidR="00D81B89" w:rsidRDefault="00170E9A" w:rsidP="00BC28A5">
            <w:pPr>
              <w:jc w:val="both"/>
              <w:rPr>
                <w:color w:val="000000"/>
              </w:rPr>
            </w:pPr>
            <w:r>
              <w:rPr>
                <w:color w:val="000000"/>
              </w:rPr>
              <w:t>x</w:t>
            </w:r>
          </w:p>
        </w:tc>
      </w:tr>
      <w:tr w:rsidR="00D81B89" w14:paraId="36DDAB4F" w14:textId="77777777" w:rsidTr="00373366">
        <w:tc>
          <w:tcPr>
            <w:tcW w:w="0" w:type="auto"/>
            <w:tcBorders>
              <w:top w:val="single" w:sz="8" w:space="0" w:color="000000"/>
              <w:left w:val="single" w:sz="8" w:space="0" w:color="000000"/>
              <w:bottom w:val="single" w:sz="8" w:space="0" w:color="000000"/>
              <w:right w:val="single" w:sz="8" w:space="0" w:color="000000"/>
            </w:tcBorders>
          </w:tcPr>
          <w:p w14:paraId="1F6B128B" w14:textId="77777777" w:rsidR="00D81B89" w:rsidRDefault="00D81B89" w:rsidP="00BC28A5">
            <w:pPr>
              <w:jc w:val="both"/>
              <w:rPr>
                <w:b/>
                <w:bCs/>
                <w:sz w:val="22"/>
                <w:szCs w:val="22"/>
              </w:rPr>
            </w:pPr>
          </w:p>
          <w:p w14:paraId="69B328D3" w14:textId="77777777" w:rsidR="00D81B89" w:rsidRDefault="00D81B89" w:rsidP="00BC28A5">
            <w:pPr>
              <w:jc w:val="both"/>
              <w:rPr>
                <w:b/>
                <w:bCs/>
                <w:sz w:val="22"/>
                <w:szCs w:val="22"/>
              </w:rPr>
            </w:pPr>
            <w:r>
              <w:rPr>
                <w:b/>
                <w:bCs/>
                <w:sz w:val="22"/>
                <w:szCs w:val="22"/>
              </w:rPr>
              <w:t>4.</w:t>
            </w:r>
          </w:p>
          <w:p w14:paraId="193207B0" w14:textId="77777777" w:rsidR="00D81B89" w:rsidRDefault="00D81B89" w:rsidP="00BC28A5">
            <w:pPr>
              <w:jc w:val="both"/>
              <w:rPr>
                <w:b/>
                <w:bCs/>
                <w:sz w:val="22"/>
                <w:szCs w:val="22"/>
              </w:rPr>
            </w:pPr>
          </w:p>
        </w:tc>
        <w:tc>
          <w:tcPr>
            <w:tcW w:w="4670" w:type="pct"/>
            <w:gridSpan w:val="8"/>
            <w:tcBorders>
              <w:top w:val="single" w:sz="8" w:space="0" w:color="000000"/>
              <w:left w:val="single" w:sz="8" w:space="0" w:color="000000"/>
              <w:bottom w:val="single" w:sz="8" w:space="0" w:color="000000"/>
              <w:right w:val="single" w:sz="8" w:space="0" w:color="000000"/>
            </w:tcBorders>
          </w:tcPr>
          <w:p w14:paraId="2F5DA708" w14:textId="77777777" w:rsidR="00D81B89" w:rsidRDefault="00D81B89" w:rsidP="00BC28A5">
            <w:pPr>
              <w:jc w:val="both"/>
              <w:rPr>
                <w:color w:val="000000"/>
              </w:rPr>
            </w:pPr>
            <w:r>
              <w:rPr>
                <w:b/>
                <w:bCs/>
                <w:sz w:val="22"/>
                <w:szCs w:val="22"/>
              </w:rPr>
              <w:t>Feedback cadru didactic</w:t>
            </w:r>
          </w:p>
        </w:tc>
      </w:tr>
    </w:tbl>
    <w:p w14:paraId="7101C186" w14:textId="77777777" w:rsidR="00373366" w:rsidRDefault="00373366" w:rsidP="00373366">
      <w:pPr>
        <w:ind w:left="360"/>
        <w:jc w:val="both"/>
        <w:rPr>
          <w:b/>
          <w:bCs/>
        </w:rPr>
      </w:pPr>
    </w:p>
    <w:p w14:paraId="6B6A2AFC" w14:textId="77777777" w:rsidR="00373366" w:rsidRDefault="00373366" w:rsidP="00373366">
      <w:pPr>
        <w:ind w:left="360"/>
        <w:jc w:val="both"/>
        <w:rPr>
          <w:b/>
          <w:bCs/>
        </w:rPr>
      </w:pPr>
      <w:r>
        <w:rPr>
          <w:b/>
          <w:bCs/>
        </w:rPr>
        <w:t xml:space="preserve">                                                                                                                            Profesor îndrumător (semnatură) ………………………………</w:t>
      </w:r>
      <w:r>
        <w:rPr>
          <w:b/>
          <w:bCs/>
        </w:rPr>
        <w:tab/>
      </w:r>
    </w:p>
    <w:p w14:paraId="630008BF" w14:textId="73792E0B" w:rsidR="00373366" w:rsidRDefault="00373366" w:rsidP="002D3AA0">
      <w:pPr>
        <w:spacing w:before="120"/>
        <w:ind w:left="360"/>
        <w:jc w:val="both"/>
        <w:rPr>
          <w:b/>
          <w:bCs/>
        </w:rPr>
      </w:pPr>
      <w:r>
        <w:rPr>
          <w:b/>
          <w:bCs/>
        </w:rPr>
        <w:t xml:space="preserve">Nota finală în cifre și litere (media notelor corespunzătoare indicatorilor 1, 2 </w:t>
      </w:r>
      <w:proofErr w:type="spellStart"/>
      <w:r>
        <w:rPr>
          <w:b/>
          <w:bCs/>
        </w:rPr>
        <w:t>şi</w:t>
      </w:r>
      <w:proofErr w:type="spellEnd"/>
      <w:r>
        <w:rPr>
          <w:b/>
          <w:bCs/>
        </w:rPr>
        <w:t xml:space="preserve"> 3</w:t>
      </w:r>
      <w:r w:rsidR="003E3F5C">
        <w:rPr>
          <w:b/>
          <w:bCs/>
        </w:rPr>
        <w:t>): 10 (zece)</w:t>
      </w:r>
    </w:p>
    <w:p w14:paraId="135C6354" w14:textId="77777777" w:rsidR="00322F89" w:rsidRDefault="00441A64" w:rsidP="00322F89">
      <w:pPr>
        <w:jc w:val="both"/>
        <w:rPr>
          <w:b/>
          <w:bCs/>
        </w:rPr>
      </w:pPr>
      <w:r>
        <w:rPr>
          <w:b/>
          <w:bCs/>
        </w:rPr>
        <w:t>9</w:t>
      </w:r>
      <w:r w:rsidR="005807A9">
        <w:rPr>
          <w:b/>
          <w:bCs/>
        </w:rPr>
        <w:t>.2</w:t>
      </w:r>
      <w:r w:rsidR="003F693B">
        <w:rPr>
          <w:b/>
          <w:bCs/>
        </w:rPr>
        <w:t xml:space="preserve"> Fişa de evaluare a L</w:t>
      </w:r>
      <w:r w:rsidR="00322F89">
        <w:rPr>
          <w:b/>
          <w:bCs/>
        </w:rPr>
        <w:t xml:space="preserve">ecţiei finale – Semestrul </w:t>
      </w:r>
      <w:r w:rsidR="002D3AA0">
        <w:rPr>
          <w:b/>
          <w:bCs/>
        </w:rPr>
        <w:t xml:space="preserve">al </w:t>
      </w:r>
      <w:r w:rsidR="00322F89">
        <w:rPr>
          <w:b/>
          <w:bCs/>
        </w:rPr>
        <w:t>II</w:t>
      </w:r>
      <w:r w:rsidR="002D3AA0">
        <w:rPr>
          <w:b/>
          <w:bCs/>
        </w:rPr>
        <w:t>-lea</w:t>
      </w:r>
    </w:p>
    <w:p w14:paraId="5A5B3C1F" w14:textId="77777777" w:rsidR="00322F89" w:rsidRDefault="00322F89" w:rsidP="00322F89">
      <w:pPr>
        <w:jc w:val="both"/>
        <w:rPr>
          <w:b/>
          <w:bCs/>
        </w:rPr>
      </w:pPr>
    </w:p>
    <w:p w14:paraId="791E4A59" w14:textId="77777777" w:rsidR="00322F89" w:rsidRDefault="00322F89" w:rsidP="00322F89">
      <w:pPr>
        <w:jc w:val="both"/>
        <w:rPr>
          <w:b/>
          <w:bCs/>
        </w:rPr>
      </w:pPr>
      <w:r>
        <w:rPr>
          <w:b/>
          <w:bCs/>
        </w:rPr>
        <w:t>Data:</w:t>
      </w:r>
      <w:r>
        <w:rPr>
          <w:b/>
          <w:bCs/>
        </w:rPr>
        <w:tab/>
      </w:r>
      <w:r>
        <w:rPr>
          <w:b/>
          <w:bCs/>
        </w:rPr>
        <w:tab/>
        <w:t>Clasa:</w:t>
      </w:r>
      <w:r>
        <w:rPr>
          <w:b/>
          <w:bCs/>
        </w:rPr>
        <w:tab/>
      </w:r>
      <w:r>
        <w:rPr>
          <w:b/>
          <w:bCs/>
        </w:rPr>
        <w:tab/>
        <w:t>Disciplina:</w:t>
      </w:r>
      <w:r>
        <w:rPr>
          <w:b/>
          <w:bCs/>
        </w:rPr>
        <w:tab/>
      </w:r>
      <w:r>
        <w:rPr>
          <w:b/>
          <w:bCs/>
        </w:rPr>
        <w:tab/>
      </w:r>
      <w:r>
        <w:rPr>
          <w:b/>
          <w:bCs/>
        </w:rPr>
        <w:tab/>
      </w:r>
      <w:r>
        <w:rPr>
          <w:b/>
          <w:bCs/>
        </w:rPr>
        <w:tab/>
      </w:r>
      <w:r>
        <w:rPr>
          <w:b/>
          <w:bCs/>
        </w:rPr>
        <w:tab/>
      </w:r>
      <w:r>
        <w:rPr>
          <w:b/>
          <w:bCs/>
        </w:rPr>
        <w:tab/>
        <w:t>Subiectul lecţiei:</w:t>
      </w:r>
      <w:r>
        <w:rPr>
          <w:b/>
          <w:bCs/>
        </w:rPr>
        <w:tab/>
      </w:r>
    </w:p>
    <w:p w14:paraId="1A17376A" w14:textId="77777777" w:rsidR="00322F89" w:rsidRDefault="00322F89" w:rsidP="00322F89">
      <w:pPr>
        <w:jc w:val="both"/>
        <w:rPr>
          <w:b/>
          <w:bCs/>
        </w:rPr>
      </w:pPr>
      <w:r>
        <w:rPr>
          <w:b/>
          <w:bCs/>
        </w:rPr>
        <w:tab/>
      </w:r>
      <w:r>
        <w:rPr>
          <w:b/>
          <w:bCs/>
        </w:rPr>
        <w:tab/>
      </w:r>
    </w:p>
    <w:tbl>
      <w:tblPr>
        <w:tblW w:w="485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11000"/>
        <w:gridCol w:w="342"/>
        <w:gridCol w:w="342"/>
        <w:gridCol w:w="342"/>
        <w:gridCol w:w="342"/>
        <w:gridCol w:w="342"/>
        <w:gridCol w:w="342"/>
        <w:gridCol w:w="458"/>
      </w:tblGrid>
      <w:tr w:rsidR="00322F89" w:rsidRPr="003F2CCA" w14:paraId="0F3BF704" w14:textId="77777777" w:rsidTr="00BC28A5">
        <w:tc>
          <w:tcPr>
            <w:tcW w:w="0" w:type="auto"/>
            <w:tcBorders>
              <w:top w:val="single" w:sz="8" w:space="0" w:color="000000"/>
              <w:left w:val="single" w:sz="8" w:space="0" w:color="000000"/>
              <w:bottom w:val="single" w:sz="8" w:space="0" w:color="000000"/>
              <w:right w:val="single" w:sz="8" w:space="0" w:color="000000"/>
            </w:tcBorders>
            <w:hideMark/>
          </w:tcPr>
          <w:p w14:paraId="07B59363" w14:textId="77777777" w:rsidR="00322F89" w:rsidRDefault="00322F89" w:rsidP="00BC28A5">
            <w:pPr>
              <w:jc w:val="both"/>
              <w:rPr>
                <w:color w:val="000000"/>
              </w:rPr>
            </w:pPr>
            <w:r>
              <w:rPr>
                <w:b/>
                <w:bCs/>
                <w:sz w:val="22"/>
                <w:szCs w:val="22"/>
              </w:rPr>
              <w:t>Nr. crt.</w:t>
            </w:r>
          </w:p>
        </w:tc>
        <w:tc>
          <w:tcPr>
            <w:tcW w:w="3797" w:type="pct"/>
            <w:tcBorders>
              <w:top w:val="single" w:sz="8" w:space="0" w:color="000000"/>
              <w:left w:val="single" w:sz="8" w:space="0" w:color="000000"/>
              <w:bottom w:val="single" w:sz="8" w:space="0" w:color="000000"/>
              <w:right w:val="single" w:sz="8" w:space="0" w:color="000000"/>
            </w:tcBorders>
            <w:hideMark/>
          </w:tcPr>
          <w:p w14:paraId="5BE3E114" w14:textId="77777777" w:rsidR="00322F89" w:rsidRDefault="00322F89" w:rsidP="00BC28A5">
            <w:pPr>
              <w:jc w:val="both"/>
              <w:rPr>
                <w:color w:val="000000"/>
              </w:rPr>
            </w:pPr>
            <w:r>
              <w:rPr>
                <w:b/>
                <w:bCs/>
                <w:sz w:val="22"/>
                <w:szCs w:val="22"/>
              </w:rPr>
              <w:t xml:space="preserve">Indicatori </w:t>
            </w:r>
          </w:p>
        </w:tc>
        <w:tc>
          <w:tcPr>
            <w:tcW w:w="0" w:type="auto"/>
            <w:gridSpan w:val="7"/>
            <w:tcBorders>
              <w:top w:val="single" w:sz="8" w:space="0" w:color="000000"/>
              <w:left w:val="nil"/>
              <w:bottom w:val="single" w:sz="8" w:space="0" w:color="000000"/>
              <w:right w:val="single" w:sz="8" w:space="0" w:color="000000"/>
            </w:tcBorders>
          </w:tcPr>
          <w:p w14:paraId="503EAB3C" w14:textId="77777777" w:rsidR="00322F89" w:rsidRPr="003F2CCA" w:rsidRDefault="00322F89" w:rsidP="00BC28A5">
            <w:pPr>
              <w:spacing w:line="276" w:lineRule="auto"/>
              <w:jc w:val="center"/>
              <w:rPr>
                <w:b/>
                <w:color w:val="000000"/>
              </w:rPr>
            </w:pPr>
            <w:r w:rsidRPr="003F2CCA">
              <w:rPr>
                <w:b/>
                <w:color w:val="000000"/>
              </w:rPr>
              <w:t>Note</w:t>
            </w:r>
          </w:p>
        </w:tc>
      </w:tr>
      <w:tr w:rsidR="00322F89" w14:paraId="04A1AC87" w14:textId="77777777" w:rsidTr="00BC28A5">
        <w:tc>
          <w:tcPr>
            <w:tcW w:w="0" w:type="auto"/>
            <w:tcBorders>
              <w:top w:val="single" w:sz="8" w:space="0" w:color="000000"/>
              <w:left w:val="single" w:sz="8" w:space="0" w:color="000000"/>
              <w:bottom w:val="single" w:sz="8" w:space="0" w:color="000000"/>
              <w:right w:val="single" w:sz="8" w:space="0" w:color="000000"/>
            </w:tcBorders>
          </w:tcPr>
          <w:p w14:paraId="0A7FFC3E" w14:textId="77777777" w:rsidR="00322F89" w:rsidRDefault="00322F89" w:rsidP="00BC28A5">
            <w:pPr>
              <w:jc w:val="both"/>
              <w:rPr>
                <w:color w:val="000000"/>
              </w:rPr>
            </w:pPr>
          </w:p>
        </w:tc>
        <w:tc>
          <w:tcPr>
            <w:tcW w:w="3797" w:type="pct"/>
            <w:tcBorders>
              <w:top w:val="single" w:sz="8" w:space="0" w:color="000000"/>
              <w:left w:val="single" w:sz="8" w:space="0" w:color="000000"/>
              <w:bottom w:val="single" w:sz="8" w:space="0" w:color="000000"/>
              <w:right w:val="single" w:sz="8" w:space="0" w:color="000000"/>
            </w:tcBorders>
          </w:tcPr>
          <w:p w14:paraId="6AFC9B4E"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7DEF5CB" w14:textId="77777777" w:rsidR="00322F89" w:rsidRDefault="00322F89" w:rsidP="00BC28A5">
            <w:pPr>
              <w:jc w:val="both"/>
              <w:rPr>
                <w:b/>
                <w:bCs/>
                <w:sz w:val="22"/>
                <w:szCs w:val="22"/>
              </w:rPr>
            </w:pPr>
            <w:r>
              <w:rPr>
                <w:b/>
                <w:bCs/>
                <w:sz w:val="22"/>
                <w:szCs w:val="22"/>
              </w:rPr>
              <w:t>4</w:t>
            </w:r>
          </w:p>
        </w:tc>
        <w:tc>
          <w:tcPr>
            <w:tcW w:w="0" w:type="auto"/>
            <w:tcBorders>
              <w:top w:val="single" w:sz="8" w:space="0" w:color="000000"/>
              <w:left w:val="single" w:sz="8" w:space="0" w:color="000000"/>
              <w:bottom w:val="single" w:sz="8" w:space="0" w:color="000000"/>
              <w:right w:val="single" w:sz="8" w:space="0" w:color="000000"/>
            </w:tcBorders>
            <w:hideMark/>
          </w:tcPr>
          <w:p w14:paraId="3F8873B1" w14:textId="77777777" w:rsidR="00322F89" w:rsidRDefault="00322F89" w:rsidP="00BC28A5">
            <w:pPr>
              <w:jc w:val="both"/>
              <w:rPr>
                <w:color w:val="000000"/>
              </w:rPr>
            </w:pPr>
            <w:r>
              <w:rPr>
                <w:b/>
                <w:bCs/>
                <w:sz w:val="22"/>
                <w:szCs w:val="22"/>
              </w:rPr>
              <w:t>5</w:t>
            </w:r>
          </w:p>
        </w:tc>
        <w:tc>
          <w:tcPr>
            <w:tcW w:w="0" w:type="auto"/>
            <w:tcBorders>
              <w:top w:val="single" w:sz="8" w:space="0" w:color="000000"/>
              <w:left w:val="single" w:sz="8" w:space="0" w:color="000000"/>
              <w:bottom w:val="single" w:sz="8" w:space="0" w:color="000000"/>
              <w:right w:val="single" w:sz="8" w:space="0" w:color="000000"/>
            </w:tcBorders>
            <w:hideMark/>
          </w:tcPr>
          <w:p w14:paraId="70CB2C62" w14:textId="77777777" w:rsidR="00322F89" w:rsidRDefault="00322F89" w:rsidP="00BC28A5">
            <w:pPr>
              <w:jc w:val="both"/>
              <w:rPr>
                <w:color w:val="000000"/>
              </w:rPr>
            </w:pPr>
            <w:r>
              <w:rPr>
                <w:b/>
                <w:bCs/>
                <w:sz w:val="22"/>
                <w:szCs w:val="22"/>
              </w:rPr>
              <w:t>6</w:t>
            </w:r>
          </w:p>
        </w:tc>
        <w:tc>
          <w:tcPr>
            <w:tcW w:w="0" w:type="auto"/>
            <w:tcBorders>
              <w:top w:val="single" w:sz="8" w:space="0" w:color="000000"/>
              <w:left w:val="single" w:sz="8" w:space="0" w:color="000000"/>
              <w:bottom w:val="single" w:sz="8" w:space="0" w:color="000000"/>
              <w:right w:val="single" w:sz="8" w:space="0" w:color="000000"/>
            </w:tcBorders>
            <w:hideMark/>
          </w:tcPr>
          <w:p w14:paraId="3D7298B3" w14:textId="77777777" w:rsidR="00322F89" w:rsidRDefault="00322F89" w:rsidP="00BC28A5">
            <w:pPr>
              <w:jc w:val="both"/>
              <w:rPr>
                <w:color w:val="000000"/>
              </w:rPr>
            </w:pPr>
            <w:r>
              <w:rPr>
                <w:b/>
                <w:bCs/>
                <w:sz w:val="22"/>
                <w:szCs w:val="22"/>
              </w:rPr>
              <w:t>7</w:t>
            </w:r>
          </w:p>
        </w:tc>
        <w:tc>
          <w:tcPr>
            <w:tcW w:w="0" w:type="auto"/>
            <w:tcBorders>
              <w:top w:val="single" w:sz="8" w:space="0" w:color="000000"/>
              <w:left w:val="single" w:sz="8" w:space="0" w:color="000000"/>
              <w:bottom w:val="single" w:sz="8" w:space="0" w:color="000000"/>
              <w:right w:val="single" w:sz="8" w:space="0" w:color="000000"/>
            </w:tcBorders>
            <w:hideMark/>
          </w:tcPr>
          <w:p w14:paraId="7058D07C" w14:textId="77777777" w:rsidR="00322F89" w:rsidRDefault="00322F89" w:rsidP="00BC28A5">
            <w:pPr>
              <w:jc w:val="both"/>
              <w:rPr>
                <w:color w:val="000000"/>
              </w:rPr>
            </w:pPr>
            <w:r>
              <w:rPr>
                <w:b/>
                <w:bCs/>
                <w:sz w:val="22"/>
                <w:szCs w:val="22"/>
              </w:rPr>
              <w:t>8</w:t>
            </w:r>
          </w:p>
        </w:tc>
        <w:tc>
          <w:tcPr>
            <w:tcW w:w="0" w:type="auto"/>
            <w:tcBorders>
              <w:top w:val="single" w:sz="8" w:space="0" w:color="000000"/>
              <w:left w:val="single" w:sz="8" w:space="0" w:color="000000"/>
              <w:bottom w:val="single" w:sz="8" w:space="0" w:color="000000"/>
              <w:right w:val="single" w:sz="8" w:space="0" w:color="000000"/>
            </w:tcBorders>
            <w:hideMark/>
          </w:tcPr>
          <w:p w14:paraId="1A430D80" w14:textId="77777777" w:rsidR="00322F89" w:rsidRDefault="00322F89" w:rsidP="00BC28A5">
            <w:pPr>
              <w:jc w:val="both"/>
              <w:rPr>
                <w:color w:val="000000"/>
              </w:rPr>
            </w:pPr>
            <w:r>
              <w:rPr>
                <w:b/>
                <w:bCs/>
                <w:sz w:val="22"/>
                <w:szCs w:val="22"/>
              </w:rPr>
              <w:t>9</w:t>
            </w:r>
          </w:p>
        </w:tc>
        <w:tc>
          <w:tcPr>
            <w:tcW w:w="0" w:type="auto"/>
            <w:tcBorders>
              <w:top w:val="single" w:sz="8" w:space="0" w:color="000000"/>
              <w:left w:val="single" w:sz="8" w:space="0" w:color="000000"/>
              <w:bottom w:val="single" w:sz="8" w:space="0" w:color="000000"/>
              <w:right w:val="single" w:sz="8" w:space="0" w:color="000000"/>
            </w:tcBorders>
            <w:hideMark/>
          </w:tcPr>
          <w:p w14:paraId="1969A312" w14:textId="77777777" w:rsidR="00322F89" w:rsidRDefault="00322F89" w:rsidP="00BC28A5">
            <w:pPr>
              <w:jc w:val="both"/>
              <w:rPr>
                <w:color w:val="000000"/>
              </w:rPr>
            </w:pPr>
            <w:r>
              <w:rPr>
                <w:b/>
                <w:bCs/>
                <w:sz w:val="22"/>
                <w:szCs w:val="22"/>
              </w:rPr>
              <w:t>10</w:t>
            </w:r>
          </w:p>
        </w:tc>
      </w:tr>
      <w:tr w:rsidR="00322F89" w14:paraId="425D6D69" w14:textId="77777777" w:rsidTr="00BC28A5">
        <w:tc>
          <w:tcPr>
            <w:tcW w:w="0" w:type="auto"/>
            <w:tcBorders>
              <w:top w:val="single" w:sz="8" w:space="0" w:color="000000"/>
              <w:left w:val="single" w:sz="8" w:space="0" w:color="000000"/>
              <w:bottom w:val="single" w:sz="4" w:space="0" w:color="auto"/>
              <w:right w:val="single" w:sz="8" w:space="0" w:color="000000"/>
            </w:tcBorders>
            <w:hideMark/>
          </w:tcPr>
          <w:p w14:paraId="4964795B" w14:textId="77777777" w:rsidR="00322F89" w:rsidRDefault="00322F89" w:rsidP="00BC28A5">
            <w:pPr>
              <w:jc w:val="both"/>
              <w:rPr>
                <w:color w:val="000000"/>
              </w:rPr>
            </w:pPr>
            <w:r>
              <w:rPr>
                <w:b/>
                <w:bCs/>
                <w:sz w:val="22"/>
                <w:szCs w:val="22"/>
              </w:rPr>
              <w:t>1.</w:t>
            </w:r>
          </w:p>
        </w:tc>
        <w:tc>
          <w:tcPr>
            <w:tcW w:w="3797" w:type="pct"/>
            <w:tcBorders>
              <w:top w:val="single" w:sz="8" w:space="0" w:color="000000"/>
              <w:left w:val="single" w:sz="8" w:space="0" w:color="000000"/>
              <w:bottom w:val="single" w:sz="8" w:space="0" w:color="000000"/>
              <w:right w:val="single" w:sz="8" w:space="0" w:color="000000"/>
            </w:tcBorders>
            <w:hideMark/>
          </w:tcPr>
          <w:p w14:paraId="2E906862" w14:textId="77777777" w:rsidR="00322F89" w:rsidRDefault="00322F89" w:rsidP="00BC28A5">
            <w:pPr>
              <w:jc w:val="both"/>
              <w:rPr>
                <w:color w:val="FF0000"/>
                <w:sz w:val="22"/>
                <w:szCs w:val="22"/>
              </w:rPr>
            </w:pPr>
            <w:r>
              <w:rPr>
                <w:b/>
                <w:bCs/>
                <w:sz w:val="22"/>
                <w:szCs w:val="22"/>
              </w:rPr>
              <w:t>PROIECTAREA LECŢIEI</w:t>
            </w:r>
            <w:r>
              <w:rPr>
                <w:color w:val="FF0000"/>
                <w:sz w:val="22"/>
                <w:szCs w:val="22"/>
              </w:rPr>
              <w:t xml:space="preserve"> </w:t>
            </w:r>
          </w:p>
          <w:p w14:paraId="750146A6" w14:textId="77777777" w:rsidR="00322F89" w:rsidRPr="002E7242" w:rsidRDefault="00322F89" w:rsidP="00BC28A5">
            <w:pPr>
              <w:jc w:val="both"/>
              <w:rPr>
                <w:bCs/>
                <w:color w:val="000000"/>
                <w:sz w:val="22"/>
                <w:szCs w:val="22"/>
              </w:rPr>
            </w:pPr>
            <w:r w:rsidRPr="002E7242">
              <w:rPr>
                <w:color w:val="000000"/>
                <w:sz w:val="22"/>
                <w:szCs w:val="22"/>
              </w:rPr>
              <w:t>Documentare metodico-ştiinţifică (studierea planurilor de invatamant, programe scolare, continuturi, metodologii etc.)</w:t>
            </w:r>
            <w:r w:rsidRPr="002E7242">
              <w:rPr>
                <w:bCs/>
                <w:color w:val="000000"/>
                <w:sz w:val="22"/>
                <w:szCs w:val="22"/>
              </w:rPr>
              <w:t xml:space="preserve"> </w:t>
            </w:r>
          </w:p>
          <w:p w14:paraId="4D004058" w14:textId="77777777" w:rsidR="00322F89" w:rsidRDefault="00322F89" w:rsidP="00BC28A5">
            <w:pPr>
              <w:jc w:val="both"/>
              <w:rPr>
                <w:color w:val="000000"/>
              </w:rPr>
            </w:pPr>
            <w:r w:rsidRPr="002E7242">
              <w:rPr>
                <w:bCs/>
                <w:color w:val="000000"/>
                <w:sz w:val="22"/>
                <w:szCs w:val="22"/>
              </w:rPr>
              <w:t>Calitatea proiectiilor didactice (unitatea de invatare, planificarea calendaristica, proiectele de lectie etc.)</w:t>
            </w:r>
            <w:r w:rsidRPr="002E7242">
              <w:rPr>
                <w:color w:val="000000"/>
                <w:sz w:val="22"/>
                <w:szCs w:val="22"/>
              </w:rPr>
              <w:t xml:space="preserve"> - formularea obiectivelor operaţionale, unitatea competente -obiective-conţinut-itemi de evaluare.</w:t>
            </w:r>
          </w:p>
        </w:tc>
        <w:tc>
          <w:tcPr>
            <w:tcW w:w="0" w:type="auto"/>
            <w:tcBorders>
              <w:top w:val="single" w:sz="8" w:space="0" w:color="000000"/>
              <w:left w:val="single" w:sz="8" w:space="0" w:color="000000"/>
              <w:bottom w:val="single" w:sz="4" w:space="0" w:color="auto"/>
              <w:right w:val="single" w:sz="8" w:space="0" w:color="000000"/>
            </w:tcBorders>
          </w:tcPr>
          <w:p w14:paraId="1DB15B7E" w14:textId="77777777" w:rsidR="00322F89" w:rsidRDefault="00322F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380FBD5A" w14:textId="77777777" w:rsidR="00322F89" w:rsidRDefault="00322F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4EDFF199" w14:textId="77777777" w:rsidR="00322F89" w:rsidRDefault="00322F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00445480" w14:textId="77777777" w:rsidR="00322F89" w:rsidRDefault="00322F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586A64C7" w14:textId="77777777" w:rsidR="00322F89" w:rsidRDefault="00322F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04A8FB91" w14:textId="77777777" w:rsidR="00322F89" w:rsidRDefault="00322F89" w:rsidP="00BC28A5">
            <w:pPr>
              <w:jc w:val="both"/>
              <w:rPr>
                <w:color w:val="000000"/>
              </w:rPr>
            </w:pPr>
          </w:p>
        </w:tc>
        <w:tc>
          <w:tcPr>
            <w:tcW w:w="0" w:type="auto"/>
            <w:tcBorders>
              <w:top w:val="single" w:sz="8" w:space="0" w:color="000000"/>
              <w:left w:val="single" w:sz="8" w:space="0" w:color="000000"/>
              <w:bottom w:val="single" w:sz="4" w:space="0" w:color="auto"/>
              <w:right w:val="single" w:sz="8" w:space="0" w:color="000000"/>
            </w:tcBorders>
          </w:tcPr>
          <w:p w14:paraId="61C7A04C" w14:textId="5A75864B" w:rsidR="00322F89" w:rsidRDefault="00170E9A" w:rsidP="00BC28A5">
            <w:pPr>
              <w:jc w:val="both"/>
              <w:rPr>
                <w:color w:val="000000"/>
              </w:rPr>
            </w:pPr>
            <w:r>
              <w:rPr>
                <w:color w:val="000000"/>
              </w:rPr>
              <w:t>x</w:t>
            </w:r>
          </w:p>
        </w:tc>
      </w:tr>
      <w:tr w:rsidR="00322F89" w14:paraId="2921C634" w14:textId="77777777" w:rsidTr="00BC28A5">
        <w:tc>
          <w:tcPr>
            <w:tcW w:w="0" w:type="auto"/>
            <w:tcBorders>
              <w:top w:val="single" w:sz="8" w:space="0" w:color="000000"/>
              <w:left w:val="single" w:sz="8" w:space="0" w:color="000000"/>
              <w:bottom w:val="single" w:sz="8" w:space="0" w:color="000000"/>
              <w:right w:val="single" w:sz="8" w:space="0" w:color="000000"/>
            </w:tcBorders>
            <w:hideMark/>
          </w:tcPr>
          <w:p w14:paraId="153B1AE8" w14:textId="77777777" w:rsidR="00322F89" w:rsidRDefault="00322F89" w:rsidP="00BC28A5">
            <w:pPr>
              <w:jc w:val="both"/>
              <w:rPr>
                <w:color w:val="000000"/>
              </w:rPr>
            </w:pPr>
            <w:r>
              <w:rPr>
                <w:b/>
                <w:bCs/>
                <w:sz w:val="22"/>
                <w:szCs w:val="22"/>
              </w:rPr>
              <w:t>2.</w:t>
            </w:r>
          </w:p>
        </w:tc>
        <w:tc>
          <w:tcPr>
            <w:tcW w:w="3797" w:type="pct"/>
            <w:tcBorders>
              <w:top w:val="single" w:sz="8" w:space="0" w:color="000000"/>
              <w:left w:val="single" w:sz="8" w:space="0" w:color="000000"/>
              <w:bottom w:val="single" w:sz="8" w:space="0" w:color="000000"/>
              <w:right w:val="single" w:sz="8" w:space="0" w:color="000000"/>
            </w:tcBorders>
            <w:hideMark/>
          </w:tcPr>
          <w:p w14:paraId="1783EDE1" w14:textId="77777777" w:rsidR="00322F89" w:rsidRDefault="00322F89" w:rsidP="00BC28A5">
            <w:pPr>
              <w:jc w:val="both"/>
              <w:rPr>
                <w:color w:val="000000"/>
              </w:rPr>
            </w:pPr>
            <w:r>
              <w:rPr>
                <w:b/>
                <w:bCs/>
                <w:sz w:val="22"/>
                <w:szCs w:val="22"/>
              </w:rPr>
              <w:t>DESFĂŞURAREA LECŢIEI</w:t>
            </w:r>
          </w:p>
          <w:p w14:paraId="3B49A209" w14:textId="77777777" w:rsidR="00322F89" w:rsidRDefault="00322F89" w:rsidP="00BC28A5">
            <w:pPr>
              <w:jc w:val="both"/>
              <w:rPr>
                <w:sz w:val="22"/>
                <w:szCs w:val="22"/>
              </w:rPr>
            </w:pPr>
            <w:r>
              <w:rPr>
                <w:sz w:val="22"/>
                <w:szCs w:val="22"/>
              </w:rPr>
              <w:t>Parcurgerea adecvată a etapelor lecţiei, densitatea sarcinilor şi ritmul de lucru, dozarea raţională a timpului</w:t>
            </w:r>
          </w:p>
          <w:p w14:paraId="12DA102F" w14:textId="77777777" w:rsidR="00322F89" w:rsidRDefault="00322F89" w:rsidP="00BC28A5">
            <w:pPr>
              <w:jc w:val="both"/>
              <w:rPr>
                <w:sz w:val="22"/>
                <w:szCs w:val="22"/>
              </w:rPr>
            </w:pPr>
            <w:r>
              <w:rPr>
                <w:sz w:val="22"/>
                <w:szCs w:val="22"/>
              </w:rPr>
              <w:t>Prezentarea conţinutului (ştiinţific, logic, accesibil, esenţial, exemplificat, interdisciplinar)</w:t>
            </w:r>
          </w:p>
          <w:p w14:paraId="52AB978A" w14:textId="77777777" w:rsidR="00322F89" w:rsidRDefault="00322F89" w:rsidP="00BC28A5">
            <w:pPr>
              <w:jc w:val="both"/>
              <w:rPr>
                <w:sz w:val="22"/>
                <w:szCs w:val="22"/>
              </w:rPr>
            </w:pPr>
            <w:r>
              <w:rPr>
                <w:sz w:val="22"/>
                <w:szCs w:val="22"/>
              </w:rPr>
              <w:t>Realizarea obiectivelor operaţionale</w:t>
            </w:r>
          </w:p>
          <w:p w14:paraId="1BE17961" w14:textId="77777777" w:rsidR="00322F89" w:rsidRDefault="00322F89" w:rsidP="00BC28A5">
            <w:pPr>
              <w:jc w:val="both"/>
              <w:rPr>
                <w:sz w:val="22"/>
                <w:szCs w:val="22"/>
              </w:rPr>
            </w:pPr>
            <w:r>
              <w:rPr>
                <w:sz w:val="22"/>
                <w:szCs w:val="22"/>
              </w:rPr>
              <w:t>Realizarea comunicării didactice, dificultatea solicitărilor, succesiunea şi tipologia întrebărilor</w:t>
            </w:r>
          </w:p>
          <w:p w14:paraId="33FA3576" w14:textId="77777777" w:rsidR="00322F89" w:rsidRDefault="00322F89" w:rsidP="00BC28A5">
            <w:pPr>
              <w:jc w:val="both"/>
              <w:rPr>
                <w:sz w:val="22"/>
                <w:szCs w:val="22"/>
              </w:rPr>
            </w:pPr>
            <w:r>
              <w:rPr>
                <w:sz w:val="22"/>
                <w:szCs w:val="22"/>
              </w:rPr>
              <w:lastRenderedPageBreak/>
              <w:t>Aspecte formativ-educative (dezvoltarea creativităţii, a capacităţilor intelectuale, valorificarea educativă a conţinutului, a aspectelor moral-civice, interculturale, ecologice etc.); individualizarea, motivarea, activizarea</w:t>
            </w:r>
          </w:p>
          <w:p w14:paraId="20E1C4B0" w14:textId="77777777" w:rsidR="00322F89" w:rsidRDefault="00322F89" w:rsidP="00BC28A5">
            <w:pPr>
              <w:jc w:val="both"/>
              <w:rPr>
                <w:sz w:val="22"/>
                <w:szCs w:val="22"/>
              </w:rPr>
            </w:pPr>
            <w:r>
              <w:rPr>
                <w:sz w:val="22"/>
                <w:szCs w:val="22"/>
              </w:rPr>
              <w:t>Mijloace implicate în activităţile de învăţare, asigurarea caracterului practic-aplicativ</w:t>
            </w:r>
          </w:p>
          <w:p w14:paraId="10435F18" w14:textId="77777777" w:rsidR="00322F89" w:rsidRDefault="00322F89" w:rsidP="00BC28A5">
            <w:pPr>
              <w:jc w:val="both"/>
              <w:rPr>
                <w:color w:val="000000"/>
                <w:sz w:val="22"/>
                <w:szCs w:val="22"/>
              </w:rPr>
            </w:pPr>
            <w:r>
              <w:rPr>
                <w:sz w:val="22"/>
                <w:szCs w:val="22"/>
              </w:rPr>
              <w:t>PERSONALITATEA STUDENTULUI PRACTICANT: Ţinuta, autoritatea în faţa clasei; limbajul (corect, expresivitate, accesibilitate, corectarea răspunsurilor greşite); elemente de creativitate didactică (ex.: microdecizii luate în situaţii de feed-back); atmosfera şi climatul afectiv-motivaţional în lecţie; relaţia profesor-elev, elev-elev.</w:t>
            </w:r>
          </w:p>
        </w:tc>
        <w:tc>
          <w:tcPr>
            <w:tcW w:w="0" w:type="auto"/>
            <w:tcBorders>
              <w:top w:val="single" w:sz="8" w:space="0" w:color="000000"/>
              <w:left w:val="single" w:sz="8" w:space="0" w:color="000000"/>
              <w:bottom w:val="single" w:sz="8" w:space="0" w:color="000000"/>
              <w:right w:val="single" w:sz="8" w:space="0" w:color="000000"/>
            </w:tcBorders>
          </w:tcPr>
          <w:p w14:paraId="03A3D651"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3F61968D"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1DD970BF"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39C71AD7"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65D8093"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C1A5267"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8D832CD" w14:textId="69ADD4F8" w:rsidR="00322F89" w:rsidRDefault="00170E9A" w:rsidP="00BC28A5">
            <w:pPr>
              <w:jc w:val="both"/>
              <w:rPr>
                <w:color w:val="000000"/>
              </w:rPr>
            </w:pPr>
            <w:r>
              <w:rPr>
                <w:color w:val="000000"/>
              </w:rPr>
              <w:t>x</w:t>
            </w:r>
          </w:p>
        </w:tc>
      </w:tr>
      <w:tr w:rsidR="00322F89" w14:paraId="7E753DB6" w14:textId="77777777" w:rsidTr="00BC28A5">
        <w:tc>
          <w:tcPr>
            <w:tcW w:w="0" w:type="auto"/>
            <w:tcBorders>
              <w:top w:val="single" w:sz="8" w:space="0" w:color="000000"/>
              <w:left w:val="single" w:sz="8" w:space="0" w:color="000000"/>
              <w:bottom w:val="single" w:sz="8" w:space="0" w:color="000000"/>
              <w:right w:val="single" w:sz="8" w:space="0" w:color="000000"/>
            </w:tcBorders>
            <w:hideMark/>
          </w:tcPr>
          <w:p w14:paraId="0FBD89AB" w14:textId="77777777" w:rsidR="00322F89" w:rsidRDefault="00322F89" w:rsidP="00BC28A5">
            <w:pPr>
              <w:jc w:val="both"/>
              <w:rPr>
                <w:color w:val="000000"/>
              </w:rPr>
            </w:pPr>
            <w:r>
              <w:rPr>
                <w:b/>
                <w:bCs/>
                <w:sz w:val="22"/>
                <w:szCs w:val="22"/>
              </w:rPr>
              <w:t>3.</w:t>
            </w:r>
          </w:p>
        </w:tc>
        <w:tc>
          <w:tcPr>
            <w:tcW w:w="3797" w:type="pct"/>
            <w:tcBorders>
              <w:top w:val="single" w:sz="8" w:space="0" w:color="000000"/>
              <w:left w:val="single" w:sz="8" w:space="0" w:color="000000"/>
              <w:bottom w:val="single" w:sz="8" w:space="0" w:color="000000"/>
              <w:right w:val="single" w:sz="8" w:space="0" w:color="000000"/>
            </w:tcBorders>
            <w:hideMark/>
          </w:tcPr>
          <w:p w14:paraId="75571140" w14:textId="77777777" w:rsidR="00322F89" w:rsidRDefault="00322F89" w:rsidP="00BC28A5">
            <w:pPr>
              <w:jc w:val="both"/>
              <w:rPr>
                <w:color w:val="000000"/>
              </w:rPr>
            </w:pPr>
            <w:r>
              <w:rPr>
                <w:b/>
                <w:bCs/>
                <w:sz w:val="22"/>
                <w:szCs w:val="22"/>
              </w:rPr>
              <w:t>CAPACITATEA DE EVALUARE ŞI DE AUTOEVALUARE</w:t>
            </w:r>
          </w:p>
          <w:p w14:paraId="283DC3EE" w14:textId="77777777" w:rsidR="00322F89" w:rsidRDefault="00322F89" w:rsidP="00BC28A5">
            <w:pPr>
              <w:jc w:val="both"/>
              <w:rPr>
                <w:sz w:val="22"/>
                <w:szCs w:val="22"/>
              </w:rPr>
            </w:pPr>
            <w:r>
              <w:rPr>
                <w:sz w:val="22"/>
                <w:szCs w:val="22"/>
              </w:rPr>
              <w:t xml:space="preserve">Formele de evaluare folosite; conştientizarea elevilor asupra rezultatelor evaluării; propunerea unor măsuri corective pentru lecţia viitoare; </w:t>
            </w:r>
          </w:p>
          <w:p w14:paraId="649248B7" w14:textId="77777777" w:rsidR="00322F89" w:rsidRDefault="00322F89" w:rsidP="00BC28A5">
            <w:pPr>
              <w:jc w:val="both"/>
              <w:rPr>
                <w:color w:val="000000"/>
                <w:sz w:val="22"/>
                <w:szCs w:val="22"/>
              </w:rPr>
            </w:pPr>
            <w:r>
              <w:rPr>
                <w:sz w:val="22"/>
                <w:szCs w:val="22"/>
              </w:rPr>
              <w:t>Spirit autocritic; capacitatea de identificare a aspectelor reuşite şi a celor mai puţin izbutite.</w:t>
            </w:r>
          </w:p>
        </w:tc>
        <w:tc>
          <w:tcPr>
            <w:tcW w:w="0" w:type="auto"/>
            <w:tcBorders>
              <w:top w:val="single" w:sz="8" w:space="0" w:color="000000"/>
              <w:left w:val="single" w:sz="8" w:space="0" w:color="000000"/>
              <w:bottom w:val="single" w:sz="8" w:space="0" w:color="000000"/>
              <w:right w:val="single" w:sz="8" w:space="0" w:color="000000"/>
            </w:tcBorders>
          </w:tcPr>
          <w:p w14:paraId="5AFC8AB7"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25628073"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4EE679D1"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ADC300C"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6C2C367D"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77335C9B" w14:textId="77777777" w:rsidR="00322F89" w:rsidRDefault="00322F89" w:rsidP="00BC28A5">
            <w:pPr>
              <w:jc w:val="both"/>
              <w:rPr>
                <w:color w:val="000000"/>
              </w:rPr>
            </w:pPr>
          </w:p>
        </w:tc>
        <w:tc>
          <w:tcPr>
            <w:tcW w:w="0" w:type="auto"/>
            <w:tcBorders>
              <w:top w:val="single" w:sz="8" w:space="0" w:color="000000"/>
              <w:left w:val="single" w:sz="8" w:space="0" w:color="000000"/>
              <w:bottom w:val="single" w:sz="8" w:space="0" w:color="000000"/>
              <w:right w:val="single" w:sz="8" w:space="0" w:color="000000"/>
            </w:tcBorders>
          </w:tcPr>
          <w:p w14:paraId="0874A89D" w14:textId="4CD0133F" w:rsidR="00322F89" w:rsidRDefault="00170E9A" w:rsidP="00BC28A5">
            <w:pPr>
              <w:jc w:val="both"/>
              <w:rPr>
                <w:color w:val="000000"/>
              </w:rPr>
            </w:pPr>
            <w:r>
              <w:rPr>
                <w:color w:val="000000"/>
              </w:rPr>
              <w:t>x</w:t>
            </w:r>
          </w:p>
        </w:tc>
      </w:tr>
      <w:tr w:rsidR="00322F89" w14:paraId="601B0C90" w14:textId="77777777" w:rsidTr="002D3AA0">
        <w:tc>
          <w:tcPr>
            <w:tcW w:w="0" w:type="auto"/>
            <w:tcBorders>
              <w:top w:val="single" w:sz="8" w:space="0" w:color="000000"/>
              <w:left w:val="single" w:sz="8" w:space="0" w:color="000000"/>
              <w:bottom w:val="single" w:sz="8" w:space="0" w:color="000000"/>
              <w:right w:val="single" w:sz="8" w:space="0" w:color="000000"/>
            </w:tcBorders>
          </w:tcPr>
          <w:p w14:paraId="72CD7589" w14:textId="77777777" w:rsidR="00322F89" w:rsidRDefault="00322F89" w:rsidP="002D3AA0">
            <w:pPr>
              <w:rPr>
                <w:b/>
                <w:bCs/>
                <w:sz w:val="22"/>
                <w:szCs w:val="22"/>
              </w:rPr>
            </w:pPr>
          </w:p>
          <w:p w14:paraId="4F2303E0" w14:textId="77777777" w:rsidR="00322F89" w:rsidRDefault="00322F89" w:rsidP="002D3AA0">
            <w:pPr>
              <w:rPr>
                <w:b/>
                <w:bCs/>
                <w:sz w:val="22"/>
                <w:szCs w:val="22"/>
              </w:rPr>
            </w:pPr>
            <w:r>
              <w:rPr>
                <w:b/>
                <w:bCs/>
                <w:sz w:val="22"/>
                <w:szCs w:val="22"/>
              </w:rPr>
              <w:t>4.</w:t>
            </w:r>
          </w:p>
          <w:p w14:paraId="0D589300" w14:textId="77777777" w:rsidR="00322F89" w:rsidRDefault="00322F89" w:rsidP="002D3AA0">
            <w:pPr>
              <w:rPr>
                <w:b/>
                <w:bCs/>
                <w:sz w:val="22"/>
                <w:szCs w:val="22"/>
              </w:rPr>
            </w:pPr>
          </w:p>
        </w:tc>
        <w:tc>
          <w:tcPr>
            <w:tcW w:w="4669" w:type="pct"/>
            <w:gridSpan w:val="8"/>
            <w:tcBorders>
              <w:top w:val="single" w:sz="8" w:space="0" w:color="000000"/>
              <w:left w:val="single" w:sz="8" w:space="0" w:color="000000"/>
              <w:bottom w:val="single" w:sz="8" w:space="0" w:color="000000"/>
              <w:right w:val="single" w:sz="8" w:space="0" w:color="000000"/>
            </w:tcBorders>
          </w:tcPr>
          <w:p w14:paraId="1A0C2CB0" w14:textId="77777777" w:rsidR="00322F89" w:rsidRDefault="00322F89" w:rsidP="00BC28A5">
            <w:pPr>
              <w:jc w:val="both"/>
              <w:rPr>
                <w:color w:val="000000"/>
              </w:rPr>
            </w:pPr>
            <w:r>
              <w:rPr>
                <w:b/>
                <w:bCs/>
                <w:sz w:val="22"/>
                <w:szCs w:val="22"/>
              </w:rPr>
              <w:t>Feedback cadru didactic</w:t>
            </w:r>
          </w:p>
        </w:tc>
      </w:tr>
    </w:tbl>
    <w:p w14:paraId="08BDEC19" w14:textId="77777777" w:rsidR="00322F89" w:rsidRDefault="00322F89" w:rsidP="00322F89">
      <w:pPr>
        <w:ind w:left="360"/>
        <w:jc w:val="both"/>
        <w:rPr>
          <w:b/>
          <w:bCs/>
        </w:rPr>
      </w:pPr>
      <w:r>
        <w:rPr>
          <w:b/>
          <w:bCs/>
        </w:rPr>
        <w:tab/>
      </w:r>
    </w:p>
    <w:p w14:paraId="79173141" w14:textId="77777777" w:rsidR="003F693B" w:rsidRDefault="003F693B" w:rsidP="003F693B">
      <w:pPr>
        <w:ind w:left="360"/>
        <w:jc w:val="both"/>
        <w:rPr>
          <w:b/>
          <w:bCs/>
        </w:rPr>
      </w:pPr>
      <w:r>
        <w:rPr>
          <w:b/>
          <w:bCs/>
        </w:rPr>
        <w:t xml:space="preserve">                                                                                                                            Profesor îndrumător (semnatură) ………………………………</w:t>
      </w:r>
      <w:r>
        <w:rPr>
          <w:b/>
          <w:bCs/>
        </w:rPr>
        <w:tab/>
      </w:r>
    </w:p>
    <w:p w14:paraId="09C970F8" w14:textId="77777777" w:rsidR="003F693B" w:rsidRDefault="003F693B" w:rsidP="003F693B">
      <w:pPr>
        <w:ind w:left="360"/>
        <w:jc w:val="both"/>
        <w:rPr>
          <w:b/>
          <w:bCs/>
        </w:rPr>
      </w:pPr>
    </w:p>
    <w:p w14:paraId="0FFF925E" w14:textId="031D20E5" w:rsidR="003F693B" w:rsidRDefault="003F693B" w:rsidP="003F693B">
      <w:pPr>
        <w:ind w:left="360"/>
        <w:jc w:val="both"/>
        <w:rPr>
          <w:b/>
          <w:bCs/>
        </w:rPr>
      </w:pPr>
      <w:r>
        <w:rPr>
          <w:b/>
          <w:bCs/>
        </w:rPr>
        <w:t xml:space="preserve">Nota finală în cifre și litere (media notelor corespunzătoare indicatorilor 1, 2 </w:t>
      </w:r>
      <w:proofErr w:type="spellStart"/>
      <w:r>
        <w:rPr>
          <w:b/>
          <w:bCs/>
        </w:rPr>
        <w:t>şi</w:t>
      </w:r>
      <w:proofErr w:type="spellEnd"/>
      <w:r>
        <w:rPr>
          <w:b/>
          <w:bCs/>
        </w:rPr>
        <w:t xml:space="preserve"> 3 </w:t>
      </w:r>
      <w:r w:rsidR="00170E9A">
        <w:rPr>
          <w:b/>
          <w:bCs/>
        </w:rPr>
        <w:t>): 10 (zece)</w:t>
      </w:r>
    </w:p>
    <w:p w14:paraId="5A9EE36F" w14:textId="77777777" w:rsidR="003F693B" w:rsidRDefault="003F693B" w:rsidP="003F693B">
      <w:pPr>
        <w:jc w:val="both"/>
        <w:rPr>
          <w:b/>
          <w:bCs/>
        </w:rPr>
      </w:pPr>
    </w:p>
    <w:p w14:paraId="1C87F783" w14:textId="77777777" w:rsidR="00B16BDF" w:rsidRDefault="00441A64" w:rsidP="005807A9">
      <w:pPr>
        <w:ind w:left="360"/>
        <w:jc w:val="both"/>
        <w:rPr>
          <w:b/>
          <w:bCs/>
          <w:sz w:val="22"/>
          <w:szCs w:val="22"/>
        </w:rPr>
      </w:pPr>
      <w:r>
        <w:rPr>
          <w:b/>
          <w:bCs/>
          <w:sz w:val="22"/>
          <w:szCs w:val="22"/>
        </w:rPr>
        <w:t>9</w:t>
      </w:r>
      <w:r w:rsidR="00B16BDF" w:rsidRPr="0005723C">
        <w:rPr>
          <w:b/>
          <w:bCs/>
          <w:sz w:val="22"/>
          <w:szCs w:val="22"/>
        </w:rPr>
        <w:t xml:space="preserve">. </w:t>
      </w:r>
      <w:r w:rsidR="005807A9">
        <w:rPr>
          <w:b/>
          <w:bCs/>
          <w:sz w:val="22"/>
          <w:szCs w:val="22"/>
        </w:rPr>
        <w:t xml:space="preserve">3 </w:t>
      </w:r>
      <w:r w:rsidR="00B16BDF" w:rsidRPr="0005723C">
        <w:rPr>
          <w:b/>
          <w:bCs/>
          <w:sz w:val="22"/>
          <w:szCs w:val="22"/>
        </w:rPr>
        <w:t>CENTRALIZATORUL NOTELOR OBŢINUTE DE STUDENT LA PRACTICA PEDAGOGICĂ</w:t>
      </w:r>
      <w:r w:rsidR="005807A9">
        <w:rPr>
          <w:b/>
          <w:bCs/>
          <w:sz w:val="22"/>
          <w:szCs w:val="22"/>
        </w:rPr>
        <w:t xml:space="preserve"> – Semestru</w:t>
      </w:r>
      <w:r w:rsidR="003F693B">
        <w:rPr>
          <w:b/>
          <w:bCs/>
          <w:sz w:val="22"/>
          <w:szCs w:val="22"/>
        </w:rPr>
        <w:t>l</w:t>
      </w:r>
      <w:r w:rsidR="005807A9">
        <w:rPr>
          <w:b/>
          <w:bCs/>
          <w:sz w:val="22"/>
          <w:szCs w:val="22"/>
        </w:rPr>
        <w:t xml:space="preserve"> al</w:t>
      </w:r>
      <w:r w:rsidR="00B16BDF" w:rsidRPr="0005723C">
        <w:rPr>
          <w:b/>
          <w:bCs/>
          <w:sz w:val="22"/>
          <w:szCs w:val="22"/>
        </w:rPr>
        <w:t xml:space="preserve"> II</w:t>
      </w:r>
      <w:r w:rsidR="005807A9">
        <w:rPr>
          <w:b/>
          <w:bCs/>
          <w:sz w:val="22"/>
          <w:szCs w:val="22"/>
        </w:rPr>
        <w:t>-lea</w:t>
      </w:r>
    </w:p>
    <w:p w14:paraId="272F1C6E" w14:textId="77777777" w:rsidR="005807A9" w:rsidRDefault="005807A9" w:rsidP="005807A9">
      <w:pPr>
        <w:ind w:left="360"/>
        <w:jc w:val="both"/>
        <w:rPr>
          <w:b/>
          <w:bCs/>
          <w:sz w:val="22"/>
          <w:szCs w:val="22"/>
        </w:rPr>
      </w:pPr>
    </w:p>
    <w:p w14:paraId="55627882" w14:textId="77777777" w:rsidR="002D3AA0" w:rsidRDefault="002D3AA0" w:rsidP="005807A9">
      <w:pPr>
        <w:ind w:left="360"/>
        <w:jc w:val="both"/>
        <w:rPr>
          <w:b/>
          <w:bCs/>
          <w:sz w:val="22"/>
          <w:szCs w:val="22"/>
        </w:rPr>
      </w:pPr>
    </w:p>
    <w:p w14:paraId="3DB5F72E" w14:textId="7D385902" w:rsidR="005807A9" w:rsidRPr="00844554" w:rsidRDefault="005807A9" w:rsidP="005807A9">
      <w:pPr>
        <w:ind w:left="360"/>
        <w:jc w:val="both"/>
        <w:rPr>
          <w:b/>
          <w:bCs/>
          <w:sz w:val="22"/>
          <w:szCs w:val="22"/>
          <w:lang w:val="en-US"/>
        </w:rPr>
      </w:pPr>
      <w:r w:rsidRPr="0005723C">
        <w:rPr>
          <w:b/>
          <w:bCs/>
          <w:sz w:val="22"/>
          <w:szCs w:val="22"/>
        </w:rPr>
        <w:t xml:space="preserve">Student practicant: </w:t>
      </w:r>
      <w:proofErr w:type="spellStart"/>
      <w:r w:rsidR="00C97B2D">
        <w:rPr>
          <w:b/>
          <w:bCs/>
          <w:sz w:val="22"/>
          <w:szCs w:val="22"/>
        </w:rPr>
        <w:t>Ciutea</w:t>
      </w:r>
      <w:proofErr w:type="spellEnd"/>
      <w:r w:rsidR="00C97B2D">
        <w:rPr>
          <w:b/>
          <w:bCs/>
          <w:sz w:val="22"/>
          <w:szCs w:val="22"/>
        </w:rPr>
        <w:t xml:space="preserve"> Marius Adrian</w:t>
      </w:r>
      <w:r w:rsidRPr="0005723C">
        <w:rPr>
          <w:b/>
          <w:bCs/>
          <w:sz w:val="22"/>
          <w:szCs w:val="22"/>
        </w:rPr>
        <w:tab/>
      </w:r>
      <w:r w:rsidRPr="0005723C">
        <w:rPr>
          <w:b/>
          <w:bCs/>
          <w:sz w:val="22"/>
          <w:szCs w:val="22"/>
        </w:rPr>
        <w:tab/>
      </w:r>
      <w:r w:rsidRPr="0005723C">
        <w:rPr>
          <w:b/>
          <w:bCs/>
          <w:sz w:val="22"/>
          <w:szCs w:val="22"/>
        </w:rPr>
        <w:tab/>
        <w:t>Profesor îndrumător</w:t>
      </w:r>
      <w:r w:rsidR="00C97B2D">
        <w:rPr>
          <w:b/>
          <w:bCs/>
          <w:sz w:val="22"/>
          <w:szCs w:val="22"/>
        </w:rPr>
        <w:t xml:space="preserve">: </w:t>
      </w:r>
      <w:r w:rsidR="00844554">
        <w:rPr>
          <w:b/>
          <w:bCs/>
          <w:sz w:val="22"/>
          <w:szCs w:val="22"/>
        </w:rPr>
        <w:t>Balc</w:t>
      </w:r>
      <w:r w:rsidR="00844554">
        <w:rPr>
          <w:b/>
          <w:bCs/>
          <w:sz w:val="22"/>
          <w:szCs w:val="22"/>
          <w:lang w:val="en-US"/>
        </w:rPr>
        <w:t>ă Mariana Mihaela</w:t>
      </w:r>
    </w:p>
    <w:p w14:paraId="08D88564" w14:textId="77777777" w:rsidR="005807A9" w:rsidRPr="0005723C" w:rsidRDefault="005807A9" w:rsidP="005807A9">
      <w:pPr>
        <w:ind w:left="360"/>
        <w:jc w:val="center"/>
        <w:rPr>
          <w:b/>
          <w:bCs/>
          <w:sz w:val="22"/>
          <w:szCs w:val="22"/>
        </w:rPr>
      </w:pPr>
    </w:p>
    <w:tbl>
      <w:tblPr>
        <w:tblW w:w="45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5228"/>
        <w:gridCol w:w="949"/>
        <w:gridCol w:w="1125"/>
        <w:gridCol w:w="1125"/>
        <w:gridCol w:w="1125"/>
        <w:gridCol w:w="1125"/>
        <w:gridCol w:w="1125"/>
        <w:gridCol w:w="1133"/>
      </w:tblGrid>
      <w:tr w:rsidR="005807A9" w:rsidRPr="0005723C" w14:paraId="681B1F5C" w14:textId="77777777" w:rsidTr="005807A9">
        <w:tc>
          <w:tcPr>
            <w:tcW w:w="229" w:type="pct"/>
            <w:vMerge w:val="restart"/>
            <w:tcBorders>
              <w:top w:val="single" w:sz="8" w:space="0" w:color="000000"/>
              <w:left w:val="single" w:sz="8" w:space="0" w:color="000000"/>
              <w:right w:val="single" w:sz="8" w:space="0" w:color="000000"/>
            </w:tcBorders>
          </w:tcPr>
          <w:p w14:paraId="75821375" w14:textId="77777777" w:rsidR="005807A9" w:rsidRPr="003F693B" w:rsidRDefault="005807A9" w:rsidP="00C60393">
            <w:pPr>
              <w:jc w:val="both"/>
              <w:rPr>
                <w:color w:val="000000"/>
                <w:sz w:val="22"/>
                <w:szCs w:val="22"/>
              </w:rPr>
            </w:pPr>
            <w:r w:rsidRPr="0005723C">
              <w:rPr>
                <w:b/>
                <w:bCs/>
                <w:sz w:val="22"/>
                <w:szCs w:val="22"/>
              </w:rPr>
              <w:t>Nr. crt.</w:t>
            </w:r>
          </w:p>
        </w:tc>
        <w:tc>
          <w:tcPr>
            <w:tcW w:w="1928" w:type="pct"/>
            <w:vMerge w:val="restart"/>
            <w:tcBorders>
              <w:top w:val="single" w:sz="8" w:space="0" w:color="000000"/>
              <w:left w:val="single" w:sz="8" w:space="0" w:color="000000"/>
              <w:right w:val="single" w:sz="8" w:space="0" w:color="000000"/>
            </w:tcBorders>
            <w:vAlign w:val="center"/>
          </w:tcPr>
          <w:p w14:paraId="1A31704F" w14:textId="77777777" w:rsidR="005807A9" w:rsidRPr="0005723C" w:rsidRDefault="005807A9" w:rsidP="00C60393">
            <w:pPr>
              <w:jc w:val="center"/>
              <w:rPr>
                <w:b/>
                <w:bCs/>
                <w:sz w:val="22"/>
                <w:szCs w:val="22"/>
              </w:rPr>
            </w:pPr>
            <w:r w:rsidRPr="0005723C">
              <w:rPr>
                <w:b/>
                <w:bCs/>
                <w:sz w:val="22"/>
                <w:szCs w:val="22"/>
              </w:rPr>
              <w:t>ELEMENTELE COMPONENTE ALE PORTOFOLIULUI</w:t>
            </w:r>
          </w:p>
        </w:tc>
        <w:tc>
          <w:tcPr>
            <w:tcW w:w="2843" w:type="pct"/>
            <w:gridSpan w:val="7"/>
            <w:tcBorders>
              <w:top w:val="single" w:sz="8" w:space="0" w:color="000000"/>
              <w:left w:val="single" w:sz="8" w:space="0" w:color="000000"/>
              <w:bottom w:val="single" w:sz="8" w:space="0" w:color="000000"/>
              <w:right w:val="single" w:sz="8" w:space="0" w:color="000000"/>
            </w:tcBorders>
            <w:vAlign w:val="center"/>
          </w:tcPr>
          <w:p w14:paraId="75AE4377" w14:textId="77777777" w:rsidR="005807A9" w:rsidRDefault="005807A9" w:rsidP="00C60393">
            <w:pPr>
              <w:jc w:val="center"/>
              <w:rPr>
                <w:color w:val="000000"/>
                <w:sz w:val="22"/>
                <w:szCs w:val="22"/>
              </w:rPr>
            </w:pPr>
          </w:p>
          <w:p w14:paraId="395F11FC" w14:textId="77777777" w:rsidR="005807A9" w:rsidRDefault="005807A9" w:rsidP="00C60393">
            <w:pPr>
              <w:jc w:val="center"/>
              <w:rPr>
                <w:color w:val="000000"/>
                <w:sz w:val="22"/>
                <w:szCs w:val="22"/>
              </w:rPr>
            </w:pPr>
            <w:r>
              <w:rPr>
                <w:color w:val="000000"/>
                <w:sz w:val="22"/>
                <w:szCs w:val="22"/>
              </w:rPr>
              <w:t>Note acordate</w:t>
            </w:r>
          </w:p>
          <w:p w14:paraId="0F41BDCD" w14:textId="77777777" w:rsidR="005807A9" w:rsidRPr="0005723C" w:rsidRDefault="005807A9" w:rsidP="00C60393">
            <w:pPr>
              <w:jc w:val="center"/>
              <w:rPr>
                <w:color w:val="000000"/>
                <w:sz w:val="22"/>
                <w:szCs w:val="22"/>
              </w:rPr>
            </w:pPr>
          </w:p>
        </w:tc>
      </w:tr>
      <w:tr w:rsidR="005807A9" w:rsidRPr="0005723C" w14:paraId="4A383C8A" w14:textId="77777777" w:rsidTr="005807A9">
        <w:tc>
          <w:tcPr>
            <w:tcW w:w="229" w:type="pct"/>
            <w:vMerge/>
            <w:tcBorders>
              <w:left w:val="single" w:sz="8" w:space="0" w:color="000000"/>
              <w:bottom w:val="single" w:sz="8" w:space="0" w:color="000000"/>
              <w:right w:val="single" w:sz="8" w:space="0" w:color="000000"/>
            </w:tcBorders>
          </w:tcPr>
          <w:p w14:paraId="738F0DF8" w14:textId="77777777" w:rsidR="005807A9" w:rsidRPr="0005723C" w:rsidRDefault="005807A9" w:rsidP="00C60393">
            <w:pPr>
              <w:jc w:val="both"/>
              <w:rPr>
                <w:b/>
                <w:bCs/>
                <w:sz w:val="22"/>
                <w:szCs w:val="22"/>
              </w:rPr>
            </w:pPr>
          </w:p>
        </w:tc>
        <w:tc>
          <w:tcPr>
            <w:tcW w:w="1928" w:type="pct"/>
            <w:vMerge/>
            <w:tcBorders>
              <w:left w:val="single" w:sz="8" w:space="0" w:color="000000"/>
              <w:bottom w:val="single" w:sz="8" w:space="0" w:color="000000"/>
              <w:right w:val="single" w:sz="8" w:space="0" w:color="000000"/>
            </w:tcBorders>
          </w:tcPr>
          <w:p w14:paraId="5217E578" w14:textId="77777777" w:rsidR="005807A9" w:rsidRPr="0005723C" w:rsidRDefault="005807A9" w:rsidP="00C60393">
            <w:pPr>
              <w:jc w:val="both"/>
              <w:rPr>
                <w:b/>
                <w:bCs/>
                <w:sz w:val="22"/>
                <w:szCs w:val="22"/>
              </w:rPr>
            </w:pPr>
          </w:p>
        </w:tc>
        <w:tc>
          <w:tcPr>
            <w:tcW w:w="350" w:type="pct"/>
            <w:tcBorders>
              <w:top w:val="single" w:sz="8" w:space="0" w:color="000000"/>
              <w:left w:val="single" w:sz="8" w:space="0" w:color="000000"/>
              <w:bottom w:val="single" w:sz="8" w:space="0" w:color="000000"/>
              <w:right w:val="single" w:sz="8" w:space="0" w:color="000000"/>
            </w:tcBorders>
            <w:vAlign w:val="center"/>
          </w:tcPr>
          <w:p w14:paraId="79CB0887" w14:textId="77777777" w:rsidR="005807A9" w:rsidRPr="0005723C" w:rsidRDefault="005807A9" w:rsidP="00C60393">
            <w:pPr>
              <w:jc w:val="center"/>
              <w:rPr>
                <w:color w:val="000000"/>
                <w:sz w:val="22"/>
                <w:szCs w:val="22"/>
              </w:rPr>
            </w:pPr>
            <w:r w:rsidRPr="0005723C">
              <w:rPr>
                <w:b/>
                <w:bCs/>
                <w:sz w:val="22"/>
                <w:szCs w:val="22"/>
              </w:rPr>
              <w:t>4</w:t>
            </w:r>
          </w:p>
        </w:tc>
        <w:tc>
          <w:tcPr>
            <w:tcW w:w="415" w:type="pct"/>
            <w:tcBorders>
              <w:top w:val="single" w:sz="8" w:space="0" w:color="000000"/>
              <w:left w:val="single" w:sz="8" w:space="0" w:color="000000"/>
              <w:bottom w:val="single" w:sz="8" w:space="0" w:color="000000"/>
              <w:right w:val="single" w:sz="8" w:space="0" w:color="000000"/>
            </w:tcBorders>
            <w:vAlign w:val="center"/>
          </w:tcPr>
          <w:p w14:paraId="7D131E5F" w14:textId="77777777" w:rsidR="005807A9" w:rsidRPr="0005723C" w:rsidRDefault="005807A9" w:rsidP="00C60393">
            <w:pPr>
              <w:jc w:val="center"/>
              <w:rPr>
                <w:color w:val="000000"/>
                <w:sz w:val="22"/>
                <w:szCs w:val="22"/>
              </w:rPr>
            </w:pPr>
            <w:r w:rsidRPr="0005723C">
              <w:rPr>
                <w:b/>
                <w:bCs/>
                <w:sz w:val="22"/>
                <w:szCs w:val="22"/>
              </w:rPr>
              <w:t>5</w:t>
            </w:r>
          </w:p>
        </w:tc>
        <w:tc>
          <w:tcPr>
            <w:tcW w:w="415" w:type="pct"/>
            <w:tcBorders>
              <w:top w:val="single" w:sz="8" w:space="0" w:color="000000"/>
              <w:left w:val="single" w:sz="8" w:space="0" w:color="000000"/>
              <w:bottom w:val="single" w:sz="8" w:space="0" w:color="000000"/>
              <w:right w:val="single" w:sz="8" w:space="0" w:color="000000"/>
            </w:tcBorders>
            <w:vAlign w:val="center"/>
          </w:tcPr>
          <w:p w14:paraId="6181221D" w14:textId="77777777" w:rsidR="005807A9" w:rsidRPr="0005723C" w:rsidRDefault="005807A9" w:rsidP="00C60393">
            <w:pPr>
              <w:jc w:val="center"/>
              <w:rPr>
                <w:color w:val="000000"/>
                <w:sz w:val="22"/>
                <w:szCs w:val="22"/>
              </w:rPr>
            </w:pPr>
            <w:r w:rsidRPr="0005723C">
              <w:rPr>
                <w:b/>
                <w:bCs/>
                <w:sz w:val="22"/>
                <w:szCs w:val="22"/>
              </w:rPr>
              <w:t>6</w:t>
            </w:r>
          </w:p>
        </w:tc>
        <w:tc>
          <w:tcPr>
            <w:tcW w:w="415" w:type="pct"/>
            <w:tcBorders>
              <w:top w:val="single" w:sz="8" w:space="0" w:color="000000"/>
              <w:left w:val="single" w:sz="8" w:space="0" w:color="000000"/>
              <w:bottom w:val="single" w:sz="8" w:space="0" w:color="000000"/>
              <w:right w:val="single" w:sz="8" w:space="0" w:color="000000"/>
            </w:tcBorders>
            <w:vAlign w:val="center"/>
          </w:tcPr>
          <w:p w14:paraId="32069943" w14:textId="77777777" w:rsidR="005807A9" w:rsidRPr="0005723C" w:rsidRDefault="005807A9" w:rsidP="00C60393">
            <w:pPr>
              <w:jc w:val="center"/>
              <w:rPr>
                <w:color w:val="000000"/>
                <w:sz w:val="22"/>
                <w:szCs w:val="22"/>
              </w:rPr>
            </w:pPr>
            <w:r w:rsidRPr="0005723C">
              <w:rPr>
                <w:b/>
                <w:bCs/>
                <w:sz w:val="22"/>
                <w:szCs w:val="22"/>
              </w:rPr>
              <w:t>7</w:t>
            </w:r>
          </w:p>
        </w:tc>
        <w:tc>
          <w:tcPr>
            <w:tcW w:w="415" w:type="pct"/>
            <w:tcBorders>
              <w:top w:val="single" w:sz="8" w:space="0" w:color="000000"/>
              <w:left w:val="single" w:sz="8" w:space="0" w:color="000000"/>
              <w:bottom w:val="single" w:sz="8" w:space="0" w:color="000000"/>
              <w:right w:val="single" w:sz="8" w:space="0" w:color="000000"/>
            </w:tcBorders>
            <w:vAlign w:val="center"/>
          </w:tcPr>
          <w:p w14:paraId="42327A4E" w14:textId="77777777" w:rsidR="005807A9" w:rsidRPr="0005723C" w:rsidRDefault="005807A9" w:rsidP="00C60393">
            <w:pPr>
              <w:jc w:val="center"/>
              <w:rPr>
                <w:color w:val="000000"/>
                <w:sz w:val="22"/>
                <w:szCs w:val="22"/>
              </w:rPr>
            </w:pPr>
            <w:r w:rsidRPr="0005723C">
              <w:rPr>
                <w:b/>
                <w:bCs/>
                <w:sz w:val="22"/>
                <w:szCs w:val="22"/>
              </w:rPr>
              <w:t>8</w:t>
            </w:r>
          </w:p>
        </w:tc>
        <w:tc>
          <w:tcPr>
            <w:tcW w:w="415" w:type="pct"/>
            <w:tcBorders>
              <w:top w:val="single" w:sz="8" w:space="0" w:color="000000"/>
              <w:left w:val="single" w:sz="8" w:space="0" w:color="000000"/>
              <w:bottom w:val="single" w:sz="8" w:space="0" w:color="000000"/>
              <w:right w:val="single" w:sz="8" w:space="0" w:color="000000"/>
            </w:tcBorders>
            <w:vAlign w:val="center"/>
          </w:tcPr>
          <w:p w14:paraId="258AC972" w14:textId="77777777" w:rsidR="005807A9" w:rsidRPr="0005723C" w:rsidRDefault="005807A9" w:rsidP="00C60393">
            <w:pPr>
              <w:jc w:val="center"/>
              <w:rPr>
                <w:color w:val="000000"/>
                <w:sz w:val="22"/>
                <w:szCs w:val="22"/>
              </w:rPr>
            </w:pPr>
            <w:r w:rsidRPr="0005723C">
              <w:rPr>
                <w:b/>
                <w:bCs/>
                <w:sz w:val="22"/>
                <w:szCs w:val="22"/>
              </w:rPr>
              <w:t>9</w:t>
            </w:r>
          </w:p>
        </w:tc>
        <w:tc>
          <w:tcPr>
            <w:tcW w:w="418" w:type="pct"/>
            <w:tcBorders>
              <w:top w:val="single" w:sz="8" w:space="0" w:color="000000"/>
              <w:left w:val="single" w:sz="8" w:space="0" w:color="000000"/>
              <w:bottom w:val="single" w:sz="8" w:space="0" w:color="000000"/>
              <w:right w:val="single" w:sz="8" w:space="0" w:color="000000"/>
            </w:tcBorders>
            <w:vAlign w:val="center"/>
          </w:tcPr>
          <w:p w14:paraId="585EDC5A" w14:textId="77777777" w:rsidR="005807A9" w:rsidRPr="0005723C" w:rsidRDefault="005807A9" w:rsidP="00C60393">
            <w:pPr>
              <w:jc w:val="center"/>
              <w:rPr>
                <w:color w:val="000000"/>
                <w:sz w:val="22"/>
                <w:szCs w:val="22"/>
              </w:rPr>
            </w:pPr>
            <w:r w:rsidRPr="0005723C">
              <w:rPr>
                <w:b/>
                <w:bCs/>
                <w:sz w:val="22"/>
                <w:szCs w:val="22"/>
              </w:rPr>
              <w:t>10</w:t>
            </w:r>
          </w:p>
        </w:tc>
      </w:tr>
      <w:tr w:rsidR="005807A9" w:rsidRPr="0005723C" w14:paraId="7A43407A" w14:textId="77777777" w:rsidTr="005807A9">
        <w:tc>
          <w:tcPr>
            <w:tcW w:w="229" w:type="pct"/>
            <w:tcBorders>
              <w:top w:val="single" w:sz="8" w:space="0" w:color="000000"/>
              <w:left w:val="single" w:sz="8" w:space="0" w:color="000000"/>
              <w:bottom w:val="single" w:sz="8" w:space="0" w:color="000000"/>
              <w:right w:val="single" w:sz="8" w:space="0" w:color="000000"/>
            </w:tcBorders>
            <w:hideMark/>
          </w:tcPr>
          <w:p w14:paraId="6A775DC9" w14:textId="77777777" w:rsidR="005807A9" w:rsidRPr="0005723C" w:rsidRDefault="005807A9" w:rsidP="00C60393">
            <w:pPr>
              <w:jc w:val="both"/>
              <w:rPr>
                <w:color w:val="000000"/>
                <w:sz w:val="22"/>
                <w:szCs w:val="22"/>
              </w:rPr>
            </w:pPr>
            <w:r w:rsidRPr="0005723C">
              <w:rPr>
                <w:b/>
                <w:bCs/>
                <w:sz w:val="22"/>
                <w:szCs w:val="22"/>
              </w:rPr>
              <w:t>1</w:t>
            </w:r>
          </w:p>
        </w:tc>
        <w:tc>
          <w:tcPr>
            <w:tcW w:w="1928" w:type="pct"/>
            <w:tcBorders>
              <w:top w:val="single" w:sz="8" w:space="0" w:color="000000"/>
              <w:left w:val="single" w:sz="8" w:space="0" w:color="000000"/>
              <w:bottom w:val="single" w:sz="8" w:space="0" w:color="000000"/>
              <w:right w:val="single" w:sz="8" w:space="0" w:color="000000"/>
            </w:tcBorders>
            <w:hideMark/>
          </w:tcPr>
          <w:p w14:paraId="0055D831" w14:textId="77777777" w:rsidR="005807A9" w:rsidRPr="0005723C" w:rsidRDefault="005807A9" w:rsidP="00C60393">
            <w:pPr>
              <w:spacing w:before="60" w:after="60"/>
              <w:jc w:val="both"/>
              <w:rPr>
                <w:color w:val="000000"/>
                <w:sz w:val="22"/>
                <w:szCs w:val="22"/>
              </w:rPr>
            </w:pPr>
            <w:r w:rsidRPr="0005723C">
              <w:rPr>
                <w:b/>
                <w:bCs/>
                <w:sz w:val="22"/>
                <w:szCs w:val="22"/>
              </w:rPr>
              <w:t>Activitate de practică observatorie şi de analiză</w:t>
            </w:r>
          </w:p>
        </w:tc>
        <w:tc>
          <w:tcPr>
            <w:tcW w:w="350" w:type="pct"/>
            <w:tcBorders>
              <w:top w:val="single" w:sz="8" w:space="0" w:color="000000"/>
              <w:left w:val="single" w:sz="8" w:space="0" w:color="000000"/>
              <w:bottom w:val="single" w:sz="8" w:space="0" w:color="000000"/>
              <w:right w:val="single" w:sz="8" w:space="0" w:color="000000"/>
            </w:tcBorders>
          </w:tcPr>
          <w:p w14:paraId="7853800D"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36647207"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46774FC8"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6A3C924E"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30C5B4B2"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2BB1DBE5" w14:textId="77777777" w:rsidR="005807A9" w:rsidRPr="0005723C" w:rsidRDefault="005807A9" w:rsidP="00C60393">
            <w:pPr>
              <w:jc w:val="both"/>
              <w:rPr>
                <w:color w:val="000000"/>
                <w:sz w:val="22"/>
                <w:szCs w:val="22"/>
              </w:rPr>
            </w:pPr>
          </w:p>
        </w:tc>
        <w:tc>
          <w:tcPr>
            <w:tcW w:w="418" w:type="pct"/>
            <w:tcBorders>
              <w:top w:val="single" w:sz="8" w:space="0" w:color="000000"/>
              <w:left w:val="single" w:sz="8" w:space="0" w:color="000000"/>
              <w:bottom w:val="single" w:sz="8" w:space="0" w:color="000000"/>
              <w:right w:val="single" w:sz="8" w:space="0" w:color="000000"/>
            </w:tcBorders>
          </w:tcPr>
          <w:p w14:paraId="614DA1C1" w14:textId="0682D3FA" w:rsidR="005807A9" w:rsidRPr="0005723C" w:rsidRDefault="00844554" w:rsidP="00C60393">
            <w:pPr>
              <w:jc w:val="both"/>
              <w:rPr>
                <w:color w:val="000000"/>
                <w:sz w:val="22"/>
                <w:szCs w:val="22"/>
              </w:rPr>
            </w:pPr>
            <w:r>
              <w:rPr>
                <w:color w:val="000000"/>
                <w:sz w:val="22"/>
                <w:szCs w:val="22"/>
              </w:rPr>
              <w:t>X</w:t>
            </w:r>
          </w:p>
        </w:tc>
      </w:tr>
      <w:tr w:rsidR="005807A9" w:rsidRPr="0005723C" w14:paraId="538E0E18" w14:textId="77777777" w:rsidTr="005807A9">
        <w:tc>
          <w:tcPr>
            <w:tcW w:w="229" w:type="pct"/>
            <w:tcBorders>
              <w:top w:val="single" w:sz="8" w:space="0" w:color="000000"/>
              <w:left w:val="single" w:sz="8" w:space="0" w:color="000000"/>
              <w:bottom w:val="single" w:sz="8" w:space="0" w:color="000000"/>
              <w:right w:val="single" w:sz="8" w:space="0" w:color="000000"/>
            </w:tcBorders>
            <w:hideMark/>
          </w:tcPr>
          <w:p w14:paraId="010D8096" w14:textId="77777777" w:rsidR="005807A9" w:rsidRPr="0005723C" w:rsidRDefault="005807A9" w:rsidP="00C60393">
            <w:pPr>
              <w:jc w:val="both"/>
              <w:rPr>
                <w:color w:val="000000"/>
                <w:sz w:val="22"/>
                <w:szCs w:val="22"/>
              </w:rPr>
            </w:pPr>
            <w:r w:rsidRPr="0005723C">
              <w:rPr>
                <w:b/>
                <w:bCs/>
                <w:sz w:val="22"/>
                <w:szCs w:val="22"/>
              </w:rPr>
              <w:t>2</w:t>
            </w:r>
          </w:p>
        </w:tc>
        <w:tc>
          <w:tcPr>
            <w:tcW w:w="1928" w:type="pct"/>
            <w:tcBorders>
              <w:top w:val="single" w:sz="8" w:space="0" w:color="000000"/>
              <w:left w:val="single" w:sz="8" w:space="0" w:color="000000"/>
              <w:bottom w:val="single" w:sz="8" w:space="0" w:color="000000"/>
              <w:right w:val="single" w:sz="8" w:space="0" w:color="000000"/>
            </w:tcBorders>
            <w:hideMark/>
          </w:tcPr>
          <w:p w14:paraId="7E0A9C22" w14:textId="77777777" w:rsidR="005807A9" w:rsidRPr="0005723C" w:rsidRDefault="005807A9" w:rsidP="00C60393">
            <w:pPr>
              <w:jc w:val="both"/>
              <w:rPr>
                <w:color w:val="000000"/>
                <w:sz w:val="22"/>
                <w:szCs w:val="22"/>
              </w:rPr>
            </w:pPr>
            <w:r w:rsidRPr="0005723C">
              <w:rPr>
                <w:b/>
                <w:bCs/>
                <w:sz w:val="22"/>
                <w:szCs w:val="22"/>
              </w:rPr>
              <w:t>Activitate de proiectare (planificare calendaristică, proiectul unei unităţi de învăţare)</w:t>
            </w:r>
            <w:r>
              <w:rPr>
                <w:b/>
                <w:bCs/>
                <w:sz w:val="22"/>
                <w:szCs w:val="22"/>
              </w:rPr>
              <w:t>- Semestrul al II-lea</w:t>
            </w:r>
          </w:p>
        </w:tc>
        <w:tc>
          <w:tcPr>
            <w:tcW w:w="350" w:type="pct"/>
            <w:tcBorders>
              <w:top w:val="single" w:sz="8" w:space="0" w:color="000000"/>
              <w:left w:val="single" w:sz="8" w:space="0" w:color="000000"/>
              <w:bottom w:val="single" w:sz="8" w:space="0" w:color="000000"/>
              <w:right w:val="single" w:sz="8" w:space="0" w:color="000000"/>
            </w:tcBorders>
          </w:tcPr>
          <w:p w14:paraId="7814B38B"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4D38D627"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187C7D59"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7AE17760"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36AD98FC"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3CD2BFCF" w14:textId="77777777" w:rsidR="005807A9" w:rsidRPr="0005723C" w:rsidRDefault="005807A9" w:rsidP="00C60393">
            <w:pPr>
              <w:jc w:val="both"/>
              <w:rPr>
                <w:color w:val="000000"/>
                <w:sz w:val="22"/>
                <w:szCs w:val="22"/>
              </w:rPr>
            </w:pPr>
          </w:p>
        </w:tc>
        <w:tc>
          <w:tcPr>
            <w:tcW w:w="418" w:type="pct"/>
            <w:tcBorders>
              <w:top w:val="single" w:sz="8" w:space="0" w:color="000000"/>
              <w:left w:val="single" w:sz="8" w:space="0" w:color="000000"/>
              <w:bottom w:val="single" w:sz="8" w:space="0" w:color="000000"/>
              <w:right w:val="single" w:sz="8" w:space="0" w:color="000000"/>
            </w:tcBorders>
          </w:tcPr>
          <w:p w14:paraId="7C152DE1" w14:textId="54FACB79" w:rsidR="005807A9" w:rsidRPr="0005723C" w:rsidRDefault="00844554" w:rsidP="00C60393">
            <w:pPr>
              <w:jc w:val="both"/>
              <w:rPr>
                <w:color w:val="000000"/>
                <w:sz w:val="22"/>
                <w:szCs w:val="22"/>
              </w:rPr>
            </w:pPr>
            <w:r>
              <w:rPr>
                <w:color w:val="000000"/>
                <w:sz w:val="22"/>
                <w:szCs w:val="22"/>
              </w:rPr>
              <w:t>X</w:t>
            </w:r>
          </w:p>
        </w:tc>
      </w:tr>
      <w:tr w:rsidR="005807A9" w:rsidRPr="0005723C" w14:paraId="245756AB" w14:textId="77777777" w:rsidTr="005807A9">
        <w:tc>
          <w:tcPr>
            <w:tcW w:w="229" w:type="pct"/>
            <w:tcBorders>
              <w:top w:val="single" w:sz="8" w:space="0" w:color="000000"/>
              <w:left w:val="single" w:sz="8" w:space="0" w:color="000000"/>
              <w:bottom w:val="single" w:sz="8" w:space="0" w:color="000000"/>
              <w:right w:val="single" w:sz="8" w:space="0" w:color="000000"/>
            </w:tcBorders>
            <w:hideMark/>
          </w:tcPr>
          <w:p w14:paraId="0BBF8437" w14:textId="77777777" w:rsidR="005807A9" w:rsidRPr="0005723C" w:rsidRDefault="005807A9" w:rsidP="00C60393">
            <w:pPr>
              <w:jc w:val="both"/>
              <w:rPr>
                <w:color w:val="000000"/>
                <w:sz w:val="22"/>
                <w:szCs w:val="22"/>
              </w:rPr>
            </w:pPr>
            <w:r w:rsidRPr="0005723C">
              <w:rPr>
                <w:b/>
                <w:bCs/>
                <w:sz w:val="22"/>
                <w:szCs w:val="22"/>
              </w:rPr>
              <w:t>3</w:t>
            </w:r>
          </w:p>
        </w:tc>
        <w:tc>
          <w:tcPr>
            <w:tcW w:w="1928" w:type="pct"/>
            <w:tcBorders>
              <w:top w:val="single" w:sz="8" w:space="0" w:color="000000"/>
              <w:left w:val="single" w:sz="8" w:space="0" w:color="000000"/>
              <w:bottom w:val="single" w:sz="8" w:space="0" w:color="000000"/>
              <w:right w:val="single" w:sz="8" w:space="0" w:color="000000"/>
            </w:tcBorders>
            <w:hideMark/>
          </w:tcPr>
          <w:p w14:paraId="4D3FEF1F" w14:textId="77777777" w:rsidR="005807A9" w:rsidRPr="0005723C" w:rsidRDefault="005807A9" w:rsidP="00C60393">
            <w:pPr>
              <w:spacing w:before="60" w:after="60"/>
              <w:jc w:val="both"/>
              <w:rPr>
                <w:color w:val="000000"/>
                <w:sz w:val="22"/>
                <w:szCs w:val="22"/>
              </w:rPr>
            </w:pPr>
            <w:r>
              <w:rPr>
                <w:b/>
                <w:bCs/>
                <w:sz w:val="22"/>
                <w:szCs w:val="22"/>
              </w:rPr>
              <w:t>Lecţia de probă – S</w:t>
            </w:r>
            <w:r w:rsidRPr="0005723C">
              <w:rPr>
                <w:b/>
                <w:bCs/>
                <w:sz w:val="22"/>
                <w:szCs w:val="22"/>
              </w:rPr>
              <w:t xml:space="preserve">emestrul </w:t>
            </w:r>
            <w:r>
              <w:rPr>
                <w:b/>
                <w:bCs/>
                <w:sz w:val="22"/>
                <w:szCs w:val="22"/>
              </w:rPr>
              <w:t xml:space="preserve">al </w:t>
            </w:r>
            <w:r w:rsidRPr="0005723C">
              <w:rPr>
                <w:b/>
                <w:bCs/>
                <w:sz w:val="22"/>
                <w:szCs w:val="22"/>
              </w:rPr>
              <w:t>I</w:t>
            </w:r>
            <w:r>
              <w:rPr>
                <w:b/>
                <w:bCs/>
                <w:sz w:val="22"/>
                <w:szCs w:val="22"/>
              </w:rPr>
              <w:t>I-lea</w:t>
            </w:r>
          </w:p>
        </w:tc>
        <w:tc>
          <w:tcPr>
            <w:tcW w:w="350" w:type="pct"/>
            <w:tcBorders>
              <w:top w:val="single" w:sz="8" w:space="0" w:color="000000"/>
              <w:left w:val="single" w:sz="8" w:space="0" w:color="000000"/>
              <w:bottom w:val="single" w:sz="8" w:space="0" w:color="000000"/>
              <w:right w:val="single" w:sz="8" w:space="0" w:color="000000"/>
            </w:tcBorders>
          </w:tcPr>
          <w:p w14:paraId="28C55A7F"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362D72A2"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0893890C"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1EFD3CD2"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74130540"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18BD5499" w14:textId="77777777" w:rsidR="005807A9" w:rsidRPr="0005723C" w:rsidRDefault="005807A9" w:rsidP="00C60393">
            <w:pPr>
              <w:jc w:val="both"/>
              <w:rPr>
                <w:color w:val="000000"/>
                <w:sz w:val="22"/>
                <w:szCs w:val="22"/>
              </w:rPr>
            </w:pPr>
          </w:p>
        </w:tc>
        <w:tc>
          <w:tcPr>
            <w:tcW w:w="418" w:type="pct"/>
            <w:tcBorders>
              <w:top w:val="single" w:sz="8" w:space="0" w:color="000000"/>
              <w:left w:val="single" w:sz="8" w:space="0" w:color="000000"/>
              <w:bottom w:val="single" w:sz="8" w:space="0" w:color="000000"/>
              <w:right w:val="single" w:sz="8" w:space="0" w:color="000000"/>
            </w:tcBorders>
          </w:tcPr>
          <w:p w14:paraId="32633E3C" w14:textId="0D73F39D" w:rsidR="005807A9" w:rsidRPr="0005723C" w:rsidRDefault="00844554" w:rsidP="00C60393">
            <w:pPr>
              <w:jc w:val="both"/>
              <w:rPr>
                <w:color w:val="000000"/>
                <w:sz w:val="22"/>
                <w:szCs w:val="22"/>
              </w:rPr>
            </w:pPr>
            <w:r>
              <w:rPr>
                <w:color w:val="000000"/>
                <w:sz w:val="22"/>
                <w:szCs w:val="22"/>
              </w:rPr>
              <w:t>X</w:t>
            </w:r>
          </w:p>
        </w:tc>
      </w:tr>
      <w:tr w:rsidR="005807A9" w:rsidRPr="0005723C" w14:paraId="23479C03" w14:textId="77777777" w:rsidTr="005807A9">
        <w:tc>
          <w:tcPr>
            <w:tcW w:w="229" w:type="pct"/>
            <w:tcBorders>
              <w:top w:val="single" w:sz="8" w:space="0" w:color="000000"/>
              <w:left w:val="single" w:sz="8" w:space="0" w:color="000000"/>
              <w:bottom w:val="single" w:sz="8" w:space="0" w:color="000000"/>
              <w:right w:val="single" w:sz="8" w:space="0" w:color="000000"/>
            </w:tcBorders>
            <w:hideMark/>
          </w:tcPr>
          <w:p w14:paraId="45A4B3EA" w14:textId="77777777" w:rsidR="005807A9" w:rsidRPr="0005723C" w:rsidRDefault="005807A9" w:rsidP="00C60393">
            <w:pPr>
              <w:jc w:val="both"/>
              <w:rPr>
                <w:color w:val="000000"/>
                <w:sz w:val="22"/>
                <w:szCs w:val="22"/>
              </w:rPr>
            </w:pPr>
            <w:r>
              <w:rPr>
                <w:b/>
                <w:bCs/>
                <w:sz w:val="22"/>
                <w:szCs w:val="22"/>
              </w:rPr>
              <w:t>4</w:t>
            </w:r>
          </w:p>
        </w:tc>
        <w:tc>
          <w:tcPr>
            <w:tcW w:w="1928" w:type="pct"/>
            <w:tcBorders>
              <w:top w:val="single" w:sz="8" w:space="0" w:color="000000"/>
              <w:left w:val="single" w:sz="8" w:space="0" w:color="000000"/>
              <w:bottom w:val="single" w:sz="8" w:space="0" w:color="000000"/>
              <w:right w:val="single" w:sz="8" w:space="0" w:color="000000"/>
            </w:tcBorders>
            <w:hideMark/>
          </w:tcPr>
          <w:p w14:paraId="5A96F105" w14:textId="77777777" w:rsidR="005807A9" w:rsidRPr="0005723C" w:rsidRDefault="005807A9" w:rsidP="00C60393">
            <w:pPr>
              <w:spacing w:before="60" w:after="60"/>
              <w:jc w:val="both"/>
              <w:rPr>
                <w:color w:val="000000"/>
                <w:sz w:val="22"/>
                <w:szCs w:val="22"/>
              </w:rPr>
            </w:pPr>
            <w:r>
              <w:rPr>
                <w:b/>
                <w:bCs/>
                <w:sz w:val="22"/>
                <w:szCs w:val="22"/>
              </w:rPr>
              <w:t>Lecţia finală – S</w:t>
            </w:r>
            <w:r w:rsidRPr="0005723C">
              <w:rPr>
                <w:b/>
                <w:bCs/>
                <w:sz w:val="22"/>
                <w:szCs w:val="22"/>
              </w:rPr>
              <w:t xml:space="preserve">emestrul </w:t>
            </w:r>
            <w:r>
              <w:rPr>
                <w:b/>
                <w:bCs/>
                <w:sz w:val="22"/>
                <w:szCs w:val="22"/>
              </w:rPr>
              <w:t xml:space="preserve">al </w:t>
            </w:r>
            <w:r w:rsidRPr="0005723C">
              <w:rPr>
                <w:b/>
                <w:bCs/>
                <w:sz w:val="22"/>
                <w:szCs w:val="22"/>
              </w:rPr>
              <w:t>I</w:t>
            </w:r>
            <w:r>
              <w:rPr>
                <w:b/>
                <w:bCs/>
                <w:sz w:val="22"/>
                <w:szCs w:val="22"/>
              </w:rPr>
              <w:t>I-lea</w:t>
            </w:r>
          </w:p>
        </w:tc>
        <w:tc>
          <w:tcPr>
            <w:tcW w:w="350" w:type="pct"/>
            <w:tcBorders>
              <w:top w:val="single" w:sz="8" w:space="0" w:color="000000"/>
              <w:left w:val="single" w:sz="8" w:space="0" w:color="000000"/>
              <w:bottom w:val="single" w:sz="8" w:space="0" w:color="000000"/>
              <w:right w:val="single" w:sz="8" w:space="0" w:color="000000"/>
            </w:tcBorders>
          </w:tcPr>
          <w:p w14:paraId="6BA944ED"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57C61874"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65A50AC2"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079A8E8B"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4F5B2AB6"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77825524" w14:textId="77777777" w:rsidR="005807A9" w:rsidRPr="0005723C" w:rsidRDefault="005807A9" w:rsidP="00C60393">
            <w:pPr>
              <w:jc w:val="both"/>
              <w:rPr>
                <w:color w:val="000000"/>
                <w:sz w:val="22"/>
                <w:szCs w:val="22"/>
              </w:rPr>
            </w:pPr>
          </w:p>
        </w:tc>
        <w:tc>
          <w:tcPr>
            <w:tcW w:w="418" w:type="pct"/>
            <w:tcBorders>
              <w:top w:val="single" w:sz="8" w:space="0" w:color="000000"/>
              <w:left w:val="single" w:sz="8" w:space="0" w:color="000000"/>
              <w:bottom w:val="single" w:sz="8" w:space="0" w:color="000000"/>
              <w:right w:val="single" w:sz="8" w:space="0" w:color="000000"/>
            </w:tcBorders>
          </w:tcPr>
          <w:p w14:paraId="5E093BCA" w14:textId="6E347980" w:rsidR="005807A9" w:rsidRPr="0005723C" w:rsidRDefault="00844554" w:rsidP="00C60393">
            <w:pPr>
              <w:jc w:val="both"/>
              <w:rPr>
                <w:color w:val="000000"/>
                <w:sz w:val="22"/>
                <w:szCs w:val="22"/>
              </w:rPr>
            </w:pPr>
            <w:r>
              <w:rPr>
                <w:color w:val="000000"/>
                <w:sz w:val="22"/>
                <w:szCs w:val="22"/>
              </w:rPr>
              <w:t>X</w:t>
            </w:r>
          </w:p>
        </w:tc>
      </w:tr>
      <w:tr w:rsidR="005807A9" w:rsidRPr="0005723C" w14:paraId="1EBCB459" w14:textId="77777777" w:rsidTr="005807A9">
        <w:tc>
          <w:tcPr>
            <w:tcW w:w="229" w:type="pct"/>
            <w:tcBorders>
              <w:top w:val="single" w:sz="8" w:space="0" w:color="000000"/>
              <w:left w:val="single" w:sz="8" w:space="0" w:color="000000"/>
              <w:bottom w:val="single" w:sz="8" w:space="0" w:color="000000"/>
              <w:right w:val="single" w:sz="8" w:space="0" w:color="000000"/>
            </w:tcBorders>
          </w:tcPr>
          <w:p w14:paraId="0D38DA96" w14:textId="77777777" w:rsidR="005807A9" w:rsidRDefault="005807A9" w:rsidP="00C60393">
            <w:pPr>
              <w:jc w:val="both"/>
              <w:rPr>
                <w:b/>
                <w:bCs/>
                <w:sz w:val="22"/>
                <w:szCs w:val="22"/>
              </w:rPr>
            </w:pPr>
            <w:r>
              <w:rPr>
                <w:b/>
                <w:bCs/>
                <w:sz w:val="22"/>
                <w:szCs w:val="22"/>
              </w:rPr>
              <w:lastRenderedPageBreak/>
              <w:t>5</w:t>
            </w:r>
          </w:p>
        </w:tc>
        <w:tc>
          <w:tcPr>
            <w:tcW w:w="1928" w:type="pct"/>
            <w:tcBorders>
              <w:top w:val="single" w:sz="8" w:space="0" w:color="000000"/>
              <w:left w:val="single" w:sz="8" w:space="0" w:color="000000"/>
              <w:bottom w:val="single" w:sz="8" w:space="0" w:color="000000"/>
              <w:right w:val="single" w:sz="8" w:space="0" w:color="000000"/>
            </w:tcBorders>
          </w:tcPr>
          <w:p w14:paraId="59266882" w14:textId="77777777" w:rsidR="005807A9" w:rsidRPr="0005723C" w:rsidRDefault="005807A9" w:rsidP="00C60393">
            <w:pPr>
              <w:spacing w:before="60" w:after="60"/>
              <w:jc w:val="both"/>
              <w:rPr>
                <w:b/>
                <w:bCs/>
                <w:sz w:val="22"/>
                <w:szCs w:val="22"/>
              </w:rPr>
            </w:pPr>
            <w:r w:rsidRPr="0005723C">
              <w:rPr>
                <w:b/>
                <w:bCs/>
                <w:sz w:val="22"/>
                <w:szCs w:val="22"/>
              </w:rPr>
              <w:t>Fişa de caracterizare psihopedagogică a unui elev</w:t>
            </w:r>
          </w:p>
        </w:tc>
        <w:tc>
          <w:tcPr>
            <w:tcW w:w="350" w:type="pct"/>
            <w:tcBorders>
              <w:top w:val="single" w:sz="8" w:space="0" w:color="000000"/>
              <w:left w:val="single" w:sz="8" w:space="0" w:color="000000"/>
              <w:bottom w:val="single" w:sz="8" w:space="0" w:color="000000"/>
              <w:right w:val="single" w:sz="8" w:space="0" w:color="000000"/>
            </w:tcBorders>
          </w:tcPr>
          <w:p w14:paraId="31843006"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37332621"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404A928F"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07E5583C"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0476B8F0" w14:textId="77777777" w:rsidR="005807A9" w:rsidRPr="0005723C" w:rsidRDefault="005807A9" w:rsidP="00C60393">
            <w:pPr>
              <w:jc w:val="both"/>
              <w:rPr>
                <w:color w:val="000000"/>
                <w:sz w:val="22"/>
                <w:szCs w:val="22"/>
              </w:rPr>
            </w:pPr>
          </w:p>
        </w:tc>
        <w:tc>
          <w:tcPr>
            <w:tcW w:w="415" w:type="pct"/>
            <w:tcBorders>
              <w:top w:val="single" w:sz="8" w:space="0" w:color="000000"/>
              <w:left w:val="single" w:sz="8" w:space="0" w:color="000000"/>
              <w:bottom w:val="single" w:sz="8" w:space="0" w:color="000000"/>
              <w:right w:val="single" w:sz="8" w:space="0" w:color="000000"/>
            </w:tcBorders>
          </w:tcPr>
          <w:p w14:paraId="59A17912" w14:textId="77777777" w:rsidR="005807A9" w:rsidRPr="0005723C" w:rsidRDefault="005807A9" w:rsidP="00C60393">
            <w:pPr>
              <w:jc w:val="both"/>
              <w:rPr>
                <w:color w:val="000000"/>
                <w:sz w:val="22"/>
                <w:szCs w:val="22"/>
              </w:rPr>
            </w:pPr>
          </w:p>
        </w:tc>
        <w:tc>
          <w:tcPr>
            <w:tcW w:w="418" w:type="pct"/>
            <w:tcBorders>
              <w:top w:val="single" w:sz="8" w:space="0" w:color="000000"/>
              <w:left w:val="single" w:sz="8" w:space="0" w:color="000000"/>
              <w:bottom w:val="single" w:sz="8" w:space="0" w:color="000000"/>
              <w:right w:val="single" w:sz="8" w:space="0" w:color="000000"/>
            </w:tcBorders>
          </w:tcPr>
          <w:p w14:paraId="22AE95FC" w14:textId="379448EC" w:rsidR="005807A9" w:rsidRPr="0005723C" w:rsidRDefault="00844554" w:rsidP="00C60393">
            <w:pPr>
              <w:jc w:val="both"/>
              <w:rPr>
                <w:color w:val="000000"/>
                <w:sz w:val="22"/>
                <w:szCs w:val="22"/>
              </w:rPr>
            </w:pPr>
            <w:r>
              <w:rPr>
                <w:color w:val="000000"/>
                <w:sz w:val="22"/>
                <w:szCs w:val="22"/>
              </w:rPr>
              <w:t>X</w:t>
            </w:r>
          </w:p>
        </w:tc>
      </w:tr>
      <w:tr w:rsidR="005807A9" w:rsidRPr="0005723C" w14:paraId="12ABE532" w14:textId="77777777" w:rsidTr="005807A9">
        <w:tc>
          <w:tcPr>
            <w:tcW w:w="229" w:type="pct"/>
            <w:tcBorders>
              <w:top w:val="single" w:sz="8" w:space="0" w:color="000000"/>
              <w:left w:val="single" w:sz="8" w:space="0" w:color="000000"/>
              <w:bottom w:val="single" w:sz="8" w:space="0" w:color="000000"/>
              <w:right w:val="single" w:sz="8" w:space="0" w:color="000000"/>
            </w:tcBorders>
            <w:hideMark/>
          </w:tcPr>
          <w:p w14:paraId="485F7EF7" w14:textId="77777777" w:rsidR="005807A9" w:rsidRPr="0005723C" w:rsidRDefault="00441A64" w:rsidP="00C60393">
            <w:pPr>
              <w:jc w:val="both"/>
              <w:rPr>
                <w:color w:val="000000"/>
                <w:sz w:val="22"/>
                <w:szCs w:val="22"/>
              </w:rPr>
            </w:pPr>
            <w:r>
              <w:rPr>
                <w:b/>
                <w:bCs/>
                <w:sz w:val="22"/>
                <w:szCs w:val="22"/>
              </w:rPr>
              <w:t>6</w:t>
            </w:r>
          </w:p>
        </w:tc>
        <w:tc>
          <w:tcPr>
            <w:tcW w:w="1928" w:type="pct"/>
            <w:tcBorders>
              <w:top w:val="single" w:sz="8" w:space="0" w:color="000000"/>
              <w:left w:val="single" w:sz="8" w:space="0" w:color="000000"/>
              <w:bottom w:val="single" w:sz="8" w:space="0" w:color="000000"/>
              <w:right w:val="single" w:sz="8" w:space="0" w:color="000000"/>
            </w:tcBorders>
            <w:vAlign w:val="center"/>
          </w:tcPr>
          <w:p w14:paraId="1296B242" w14:textId="77777777" w:rsidR="005807A9" w:rsidRPr="0005723C" w:rsidRDefault="005807A9" w:rsidP="00C60393">
            <w:pPr>
              <w:rPr>
                <w:b/>
                <w:bCs/>
                <w:color w:val="000000"/>
                <w:sz w:val="22"/>
                <w:szCs w:val="22"/>
              </w:rPr>
            </w:pPr>
            <w:r w:rsidRPr="0005723C">
              <w:rPr>
                <w:b/>
                <w:bCs/>
                <w:sz w:val="22"/>
                <w:szCs w:val="22"/>
              </w:rPr>
              <w:t>MEDIA GENERALĂ (în cifre şi litere)</w:t>
            </w:r>
          </w:p>
          <w:p w14:paraId="3A41505D" w14:textId="77777777" w:rsidR="005807A9" w:rsidRPr="0005723C" w:rsidRDefault="005807A9" w:rsidP="00C60393">
            <w:pPr>
              <w:rPr>
                <w:color w:val="000000"/>
                <w:sz w:val="22"/>
                <w:szCs w:val="22"/>
              </w:rPr>
            </w:pPr>
          </w:p>
        </w:tc>
        <w:tc>
          <w:tcPr>
            <w:tcW w:w="2843" w:type="pct"/>
            <w:gridSpan w:val="7"/>
            <w:tcBorders>
              <w:top w:val="single" w:sz="8" w:space="0" w:color="000000"/>
              <w:left w:val="single" w:sz="8" w:space="0" w:color="000000"/>
              <w:bottom w:val="single" w:sz="8" w:space="0" w:color="000000"/>
              <w:right w:val="single" w:sz="8" w:space="0" w:color="000000"/>
            </w:tcBorders>
          </w:tcPr>
          <w:p w14:paraId="76B4D713" w14:textId="43A98801" w:rsidR="005807A9" w:rsidRPr="0005723C" w:rsidRDefault="00700FAD" w:rsidP="00C60393">
            <w:pPr>
              <w:jc w:val="both"/>
              <w:rPr>
                <w:color w:val="000000"/>
                <w:sz w:val="22"/>
                <w:szCs w:val="22"/>
              </w:rPr>
            </w:pPr>
            <w:r>
              <w:rPr>
                <w:color w:val="000000"/>
                <w:sz w:val="22"/>
                <w:szCs w:val="22"/>
              </w:rPr>
              <w:t>10 (zece)</w:t>
            </w:r>
          </w:p>
        </w:tc>
      </w:tr>
      <w:tr w:rsidR="005807A9" w:rsidRPr="0005723C" w14:paraId="7FC60B4F" w14:textId="77777777" w:rsidTr="005807A9">
        <w:tc>
          <w:tcPr>
            <w:tcW w:w="2157" w:type="pct"/>
            <w:gridSpan w:val="2"/>
            <w:tcBorders>
              <w:top w:val="single" w:sz="8" w:space="0" w:color="000000"/>
              <w:left w:val="single" w:sz="8" w:space="0" w:color="000000"/>
              <w:bottom w:val="single" w:sz="8" w:space="0" w:color="000000"/>
              <w:right w:val="single" w:sz="8" w:space="0" w:color="000000"/>
            </w:tcBorders>
            <w:vAlign w:val="center"/>
          </w:tcPr>
          <w:p w14:paraId="67847B37" w14:textId="77777777" w:rsidR="005807A9" w:rsidRDefault="005807A9" w:rsidP="00C60393">
            <w:pPr>
              <w:rPr>
                <w:b/>
                <w:bCs/>
                <w:sz w:val="22"/>
                <w:szCs w:val="22"/>
              </w:rPr>
            </w:pPr>
            <w:r w:rsidRPr="0005723C">
              <w:rPr>
                <w:b/>
                <w:bCs/>
                <w:sz w:val="22"/>
                <w:szCs w:val="22"/>
              </w:rPr>
              <w:t>Semnătura profesorului – îndrumător de practică pedagogică</w:t>
            </w:r>
          </w:p>
          <w:p w14:paraId="6077D4D4" w14:textId="77777777" w:rsidR="00441A64" w:rsidRPr="0005723C" w:rsidRDefault="00441A64" w:rsidP="00C60393">
            <w:pPr>
              <w:rPr>
                <w:b/>
                <w:bCs/>
                <w:sz w:val="22"/>
                <w:szCs w:val="22"/>
              </w:rPr>
            </w:pPr>
          </w:p>
        </w:tc>
        <w:tc>
          <w:tcPr>
            <w:tcW w:w="2843" w:type="pct"/>
            <w:gridSpan w:val="7"/>
            <w:tcBorders>
              <w:top w:val="single" w:sz="8" w:space="0" w:color="000000"/>
              <w:left w:val="single" w:sz="8" w:space="0" w:color="000000"/>
              <w:bottom w:val="single" w:sz="8" w:space="0" w:color="000000"/>
              <w:right w:val="single" w:sz="8" w:space="0" w:color="000000"/>
            </w:tcBorders>
          </w:tcPr>
          <w:p w14:paraId="702CBFC6" w14:textId="77777777" w:rsidR="005807A9" w:rsidRPr="0005723C" w:rsidRDefault="005807A9" w:rsidP="00C60393">
            <w:pPr>
              <w:jc w:val="both"/>
              <w:rPr>
                <w:color w:val="000000"/>
                <w:sz w:val="22"/>
                <w:szCs w:val="22"/>
              </w:rPr>
            </w:pPr>
          </w:p>
        </w:tc>
      </w:tr>
    </w:tbl>
    <w:p w14:paraId="6BACC39E" w14:textId="77777777" w:rsidR="005807A9" w:rsidRDefault="005807A9" w:rsidP="00E0009D">
      <w:pPr>
        <w:spacing w:before="120"/>
        <w:ind w:left="360"/>
        <w:jc w:val="both"/>
        <w:rPr>
          <w:b/>
          <w:bCs/>
          <w:sz w:val="22"/>
          <w:szCs w:val="22"/>
        </w:rPr>
      </w:pPr>
      <w:r>
        <w:rPr>
          <w:b/>
          <w:bCs/>
        </w:rPr>
        <w:t xml:space="preserve">Alte observaţii ale </w:t>
      </w:r>
      <w:r w:rsidRPr="0005723C">
        <w:rPr>
          <w:b/>
          <w:bCs/>
          <w:sz w:val="22"/>
          <w:szCs w:val="22"/>
        </w:rPr>
        <w:t>profesorului – îndrumător de practică pedagogică</w:t>
      </w:r>
      <w:r>
        <w:rPr>
          <w:b/>
          <w:bCs/>
          <w:sz w:val="22"/>
          <w:szCs w:val="22"/>
        </w:rPr>
        <w:t xml:space="preserve"> sau/şi ale </w:t>
      </w:r>
      <w:r w:rsidRPr="0005723C">
        <w:rPr>
          <w:b/>
          <w:bCs/>
          <w:sz w:val="22"/>
          <w:szCs w:val="22"/>
        </w:rPr>
        <w:t>coordonatorului de practică pedagogică din ASE – DPPD</w:t>
      </w:r>
      <w:r>
        <w:rPr>
          <w:b/>
          <w:bCs/>
          <w:sz w:val="22"/>
          <w:szCs w:val="22"/>
        </w:rPr>
        <w:t>:</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p>
    <w:p w14:paraId="5DD97038" w14:textId="77777777" w:rsidR="005807A9" w:rsidRPr="0005723C" w:rsidRDefault="005807A9" w:rsidP="005807A9">
      <w:pPr>
        <w:ind w:left="360"/>
        <w:jc w:val="both"/>
        <w:rPr>
          <w:b/>
          <w:bCs/>
          <w:sz w:val="22"/>
          <w:szCs w:val="22"/>
        </w:rPr>
      </w:pPr>
    </w:p>
    <w:p w14:paraId="79B2FCDE" w14:textId="77777777" w:rsidR="002D3AA0" w:rsidRDefault="005C40D3" w:rsidP="00B16BDF">
      <w:pPr>
        <w:spacing w:line="360" w:lineRule="auto"/>
        <w:jc w:val="both"/>
        <w:rPr>
          <w:b/>
          <w:bCs/>
          <w:sz w:val="22"/>
          <w:szCs w:val="22"/>
        </w:rPr>
      </w:pP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sidR="00322F89">
        <w:rPr>
          <w:b/>
          <w:bCs/>
          <w:sz w:val="22"/>
          <w:szCs w:val="22"/>
        </w:rPr>
        <w:tab/>
      </w:r>
      <w:r w:rsidR="00322F89">
        <w:rPr>
          <w:b/>
          <w:bCs/>
          <w:sz w:val="22"/>
          <w:szCs w:val="22"/>
        </w:rPr>
        <w:tab/>
      </w:r>
      <w:r w:rsidR="00322F89">
        <w:rPr>
          <w:b/>
          <w:bCs/>
          <w:sz w:val="22"/>
          <w:szCs w:val="22"/>
        </w:rPr>
        <w:tab/>
      </w:r>
      <w:r w:rsidR="00322F89">
        <w:rPr>
          <w:b/>
          <w:bCs/>
          <w:sz w:val="22"/>
          <w:szCs w:val="22"/>
        </w:rPr>
        <w:tab/>
      </w:r>
      <w:r w:rsidR="00322F89">
        <w:rPr>
          <w:b/>
          <w:bCs/>
          <w:sz w:val="22"/>
          <w:szCs w:val="22"/>
        </w:rPr>
        <w:tab/>
      </w:r>
      <w:r w:rsidR="00322F89">
        <w:rPr>
          <w:b/>
          <w:bCs/>
          <w:sz w:val="22"/>
          <w:szCs w:val="22"/>
        </w:rPr>
        <w:tab/>
      </w:r>
    </w:p>
    <w:p w14:paraId="629BB965" w14:textId="77777777" w:rsidR="00813409" w:rsidRDefault="002D3AA0" w:rsidP="00B16BDF">
      <w:pPr>
        <w:spacing w:line="360" w:lineRule="auto"/>
        <w:jc w:val="both"/>
        <w:rPr>
          <w:b/>
          <w:sz w:val="22"/>
          <w:szCs w:val="18"/>
        </w:rPr>
      </w:pPr>
      <w:r>
        <w:rPr>
          <w:b/>
          <w:bCs/>
          <w:sz w:val="22"/>
          <w:szCs w:val="22"/>
        </w:rPr>
        <w:t xml:space="preserve">              Data ................                                                                                             Director (semn</w:t>
      </w:r>
      <w:r w:rsidR="00F50DA9">
        <w:rPr>
          <w:b/>
          <w:bCs/>
          <w:sz w:val="22"/>
          <w:szCs w:val="22"/>
        </w:rPr>
        <w:t>ătură și ștampila școlii</w:t>
      </w:r>
      <w:r>
        <w:rPr>
          <w:b/>
          <w:bCs/>
          <w:sz w:val="22"/>
          <w:szCs w:val="22"/>
        </w:rPr>
        <w:t>) ..............................................</w:t>
      </w:r>
      <w:r w:rsidR="00322F89">
        <w:rPr>
          <w:b/>
          <w:bCs/>
          <w:sz w:val="22"/>
          <w:szCs w:val="22"/>
        </w:rPr>
        <w:tab/>
      </w:r>
      <w:r w:rsidR="00322F89">
        <w:rPr>
          <w:b/>
          <w:bCs/>
          <w:sz w:val="22"/>
          <w:szCs w:val="22"/>
        </w:rPr>
        <w:tab/>
      </w:r>
      <w:r w:rsidR="00322F89">
        <w:rPr>
          <w:b/>
          <w:bCs/>
          <w:sz w:val="22"/>
          <w:szCs w:val="22"/>
        </w:rPr>
        <w:tab/>
      </w:r>
    </w:p>
    <w:sectPr w:rsidR="00813409" w:rsidSect="00A10D47">
      <w:headerReference w:type="default" r:id="rId9"/>
      <w:footerReference w:type="default" r:id="rId10"/>
      <w:pgSz w:w="15840" w:h="12240" w:orient="landscape"/>
      <w:pgMar w:top="1409" w:right="357" w:bottom="1797" w:left="539"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63EF" w14:textId="77777777" w:rsidR="00A4643E" w:rsidRDefault="00A4643E">
      <w:r>
        <w:separator/>
      </w:r>
    </w:p>
  </w:endnote>
  <w:endnote w:type="continuationSeparator" w:id="0">
    <w:p w14:paraId="7E5E82E2" w14:textId="77777777" w:rsidR="00A4643E" w:rsidRDefault="00A46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922F" w14:textId="77777777" w:rsidR="00C60393" w:rsidRDefault="00C60393">
    <w:pPr>
      <w:pStyle w:val="Footer"/>
      <w:jc w:val="center"/>
    </w:pPr>
    <w:r>
      <w:fldChar w:fldCharType="begin"/>
    </w:r>
    <w:r>
      <w:instrText>PAGE   \* MERGEFORMAT</w:instrText>
    </w:r>
    <w:r>
      <w:fldChar w:fldCharType="separate"/>
    </w:r>
    <w:r w:rsidR="00F50DA9">
      <w:rPr>
        <w:noProof/>
      </w:rPr>
      <w:t>4</w:t>
    </w:r>
    <w:r w:rsidR="00F50DA9">
      <w:rPr>
        <w:noProof/>
      </w:rPr>
      <w:t>9</w:t>
    </w:r>
    <w:r>
      <w:fldChar w:fldCharType="end"/>
    </w:r>
  </w:p>
  <w:p w14:paraId="784FEE9C" w14:textId="77777777" w:rsidR="00C60393" w:rsidRDefault="00C60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7297" w14:textId="77777777" w:rsidR="00A4643E" w:rsidRDefault="00A4643E">
      <w:r>
        <w:separator/>
      </w:r>
    </w:p>
  </w:footnote>
  <w:footnote w:type="continuationSeparator" w:id="0">
    <w:p w14:paraId="030BB721" w14:textId="77777777" w:rsidR="00A4643E" w:rsidRDefault="00A4643E">
      <w:r>
        <w:continuationSeparator/>
      </w:r>
    </w:p>
  </w:footnote>
  <w:footnote w:id="1">
    <w:p w14:paraId="78163519" w14:textId="77777777" w:rsidR="00C60393" w:rsidRPr="00E0009D" w:rsidRDefault="00C60393" w:rsidP="00B36622">
      <w:pPr>
        <w:tabs>
          <w:tab w:val="left" w:pos="0"/>
        </w:tabs>
        <w:jc w:val="both"/>
        <w:rPr>
          <w:color w:val="000000"/>
          <w:sz w:val="20"/>
          <w:szCs w:val="20"/>
        </w:rPr>
      </w:pPr>
      <w:r w:rsidRPr="00E0009D">
        <w:rPr>
          <w:rStyle w:val="FootnoteReference"/>
          <w:rFonts w:eastAsia="Arial"/>
          <w:b/>
          <w:i/>
          <w:color w:val="000000"/>
          <w:sz w:val="20"/>
          <w:szCs w:val="20"/>
        </w:rPr>
        <w:footnoteRef/>
      </w:r>
      <w:r w:rsidRPr="00E0009D">
        <w:rPr>
          <w:b/>
          <w:i/>
          <w:color w:val="000000"/>
          <w:sz w:val="20"/>
          <w:szCs w:val="20"/>
        </w:rPr>
        <w:t xml:space="preserve"> Tipurile de lectii:</w:t>
      </w:r>
      <w:r w:rsidRPr="00E0009D">
        <w:rPr>
          <w:color w:val="000000"/>
          <w:sz w:val="20"/>
          <w:szCs w:val="20"/>
        </w:rPr>
        <w:t xml:space="preserve"> de comunicare şi asimilare de cunoştinţe; de formare a deprinderilor şi abilităţilor; de recapitulare, sistematizare şi consolidare a achiziţiilor; de evaluare; mixtă/combinată).</w:t>
      </w:r>
    </w:p>
  </w:footnote>
  <w:footnote w:id="2">
    <w:p w14:paraId="06FFF80C" w14:textId="77777777" w:rsidR="00C60393" w:rsidRDefault="00C60393" w:rsidP="00B16BDF">
      <w:pPr>
        <w:rPr>
          <w:color w:val="000000"/>
          <w:lang w:val="en-US"/>
        </w:rPr>
      </w:pPr>
      <w:r>
        <w:rPr>
          <w:rStyle w:val="FootnoteReference"/>
          <w:rFonts w:eastAsia="Arial"/>
        </w:rPr>
        <w:footnoteRef/>
      </w:r>
      <w:r>
        <w:rPr>
          <w:sz w:val="20"/>
          <w:szCs w:val="20"/>
        </w:rPr>
        <w:t xml:space="preserve"> </w:t>
      </w:r>
      <w:r>
        <w:rPr>
          <w:sz w:val="20"/>
          <w:szCs w:val="20"/>
        </w:rPr>
        <w:t>Caietul de practică pedagogică va fi predat pentru semnare profesorului îndrumător la fiecare prezenţă în şcoala de aplicaţie a studentului practicant</w:t>
      </w:r>
    </w:p>
  </w:footnote>
  <w:footnote w:id="3">
    <w:p w14:paraId="24DB907E" w14:textId="77777777" w:rsidR="00C60393" w:rsidRPr="002E7242" w:rsidRDefault="00C60393" w:rsidP="005320CB">
      <w:pPr>
        <w:pStyle w:val="FootnoteText"/>
        <w:rPr>
          <w:lang w:val="ro-RO"/>
        </w:rPr>
      </w:pPr>
      <w:r>
        <w:rPr>
          <w:rStyle w:val="FootnoteReference"/>
        </w:rPr>
        <w:footnoteRef/>
      </w:r>
      <w:r>
        <w:t xml:space="preserve"> </w:t>
      </w:r>
      <w:r w:rsidRPr="002E7242">
        <w:rPr>
          <w:bCs/>
        </w:rPr>
        <w:t>Resurse: materiale, umane (cati elevi, cum sunt organizati, alti participanti la lectie), procedurale (strategii didactice utilizate – metode, mijloace, organizarea clasei), de timp</w:t>
      </w:r>
    </w:p>
  </w:footnote>
  <w:footnote w:id="4">
    <w:p w14:paraId="16430B17" w14:textId="77777777" w:rsidR="00C60393" w:rsidRPr="002E7242" w:rsidRDefault="00C60393">
      <w:pPr>
        <w:pStyle w:val="FootnoteText"/>
        <w:rPr>
          <w:lang w:val="ro-RO"/>
        </w:rPr>
      </w:pPr>
      <w:r w:rsidRPr="002E7242">
        <w:rPr>
          <w:rStyle w:val="FootnoteReference"/>
        </w:rPr>
        <w:footnoteRef/>
      </w:r>
      <w:r w:rsidRPr="002E7242">
        <w:t xml:space="preserve"> </w:t>
      </w:r>
      <w:r w:rsidRPr="002E7242">
        <w:rPr>
          <w:lang w:val="ro-RO"/>
        </w:rPr>
        <w:t>Studentul va completa doar un model de fi</w:t>
      </w:r>
      <w:r>
        <w:rPr>
          <w:lang w:val="ro-RO"/>
        </w:rPr>
        <w:t>ş</w:t>
      </w:r>
      <w:r w:rsidRPr="002E7242">
        <w:rPr>
          <w:lang w:val="ro-RO"/>
        </w:rPr>
        <w:t>ă psihopedagogică pentru un elev pe care l-a analizat.</w:t>
      </w:r>
    </w:p>
  </w:footnote>
  <w:footnote w:id="5">
    <w:p w14:paraId="7DDFEC3E" w14:textId="77777777" w:rsidR="00C60393" w:rsidRDefault="00C60393" w:rsidP="00CD0979">
      <w:pPr>
        <w:spacing w:line="276" w:lineRule="auto"/>
      </w:pPr>
      <w:r>
        <w:rPr>
          <w:rStyle w:val="FootnoteReference"/>
          <w:rFonts w:eastAsia="Arial"/>
        </w:rPr>
        <w:footnoteRef/>
      </w:r>
      <w:r>
        <w:rPr>
          <w:sz w:val="20"/>
          <w:szCs w:val="20"/>
        </w:rPr>
        <w:t xml:space="preserve"> </w:t>
      </w:r>
      <w:r>
        <w:rPr>
          <w:sz w:val="20"/>
          <w:szCs w:val="20"/>
        </w:rPr>
        <w:t xml:space="preserve">Adaptare după profilul de </w:t>
      </w:r>
      <w:proofErr w:type="spellStart"/>
      <w:r>
        <w:rPr>
          <w:sz w:val="20"/>
          <w:szCs w:val="20"/>
        </w:rPr>
        <w:t>competenţă</w:t>
      </w:r>
      <w:proofErr w:type="spellEnd"/>
      <w:r>
        <w:rPr>
          <w:sz w:val="20"/>
          <w:szCs w:val="20"/>
        </w:rPr>
        <w:t xml:space="preserve"> propus de E. Păun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AF" w14:textId="77777777" w:rsidR="00C60393" w:rsidRDefault="00C60393" w:rsidP="00A10D4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FFFFFFF">
      <w:start w:val="1"/>
      <w:numFmt w:val="bullet"/>
      <w:lvlText w:val="●"/>
      <w:lvlJc w:val="left"/>
      <w:pPr>
        <w:tabs>
          <w:tab w:val="num" w:pos="720"/>
        </w:tabs>
        <w:ind w:left="720" w:hanging="360"/>
      </w:pPr>
      <w:rPr>
        <w:rFonts w:ascii="Times New Roman" w:eastAsia="Times New Roman" w:hAnsi="Times New Roman" w:cs="Times New Roman"/>
        <w:b/>
        <w:bCs/>
        <w:i w:val="0"/>
        <w:iCs w:val="0"/>
        <w:strike w:val="0"/>
        <w:dstrike w:val="0"/>
        <w:color w:val="000000"/>
        <w:sz w:val="20"/>
        <w:szCs w:val="20"/>
        <w:u w:val="none"/>
        <w:effect w:val="none"/>
      </w:rPr>
    </w:lvl>
    <w:lvl w:ilvl="1" w:tplc="FFFFFFFF">
      <w:start w:val="1"/>
      <w:numFmt w:val="bullet"/>
      <w:lvlText w:val="○"/>
      <w:lvlJc w:val="left"/>
      <w:pPr>
        <w:tabs>
          <w:tab w:val="num" w:pos="1440"/>
        </w:tabs>
        <w:ind w:left="14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bullet"/>
      <w:lvlText w:val="■"/>
      <w:lvlJc w:val="right"/>
      <w:pPr>
        <w:tabs>
          <w:tab w:val="num" w:pos="216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bullet"/>
      <w:lvlText w:val="●"/>
      <w:lvlJc w:val="left"/>
      <w:pPr>
        <w:tabs>
          <w:tab w:val="num" w:pos="288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bullet"/>
      <w:lvlText w:val="○"/>
      <w:lvlJc w:val="left"/>
      <w:pPr>
        <w:tabs>
          <w:tab w:val="num" w:pos="360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bullet"/>
      <w:lvlText w:val="■"/>
      <w:lvlJc w:val="right"/>
      <w:pPr>
        <w:tabs>
          <w:tab w:val="num" w:pos="432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bullet"/>
      <w:lvlText w:val="●"/>
      <w:lvlJc w:val="left"/>
      <w:pPr>
        <w:tabs>
          <w:tab w:val="num" w:pos="504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bullet"/>
      <w:lvlText w:val="○"/>
      <w:lvlJc w:val="left"/>
      <w:pPr>
        <w:tabs>
          <w:tab w:val="num" w:pos="576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bullet"/>
      <w:lvlText w:val="■"/>
      <w:lvlJc w:val="right"/>
      <w:pPr>
        <w:tabs>
          <w:tab w:val="num" w:pos="648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 w15:restartNumberingAfterBreak="0">
    <w:nsid w:val="00000002"/>
    <w:multiLevelType w:val="hybridMultilevel"/>
    <w:tmpl w:val="DDE8881A"/>
    <w:lvl w:ilvl="0" w:tplc="FFFFFFFF">
      <w:start w:val="1"/>
      <w:numFmt w:val="decimal"/>
      <w:lvlText w:val="%1."/>
      <w:lvlJc w:val="left"/>
      <w:pPr>
        <w:tabs>
          <w:tab w:val="num" w:pos="1068"/>
        </w:tabs>
        <w:ind w:left="106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1" w:tplc="04180001">
      <w:start w:val="1"/>
      <w:numFmt w:val="bullet"/>
      <w:lvlText w:val=""/>
      <w:lvlJc w:val="left"/>
      <w:pPr>
        <w:tabs>
          <w:tab w:val="num" w:pos="1788"/>
        </w:tabs>
        <w:ind w:left="1788" w:hanging="708"/>
      </w:pPr>
      <w:rPr>
        <w:rFonts w:ascii="Symbol" w:hAnsi="Symbol" w:hint="default"/>
        <w:b/>
        <w:bCs/>
        <w:i w:val="0"/>
        <w:iCs w:val="0"/>
        <w:strike w:val="0"/>
        <w:dstrike w:val="0"/>
        <w:color w:val="000000"/>
        <w:sz w:val="20"/>
        <w:szCs w:val="20"/>
        <w:u w:val="none"/>
        <w:effect w:val="none"/>
      </w:rPr>
    </w:lvl>
    <w:lvl w:ilvl="2" w:tplc="FFFFFFFF">
      <w:start w:val="1"/>
      <w:numFmt w:val="bullet"/>
      <w:lvlText w:val="●"/>
      <w:lvlJc w:val="right"/>
      <w:pPr>
        <w:tabs>
          <w:tab w:val="num" w:pos="2688"/>
        </w:tabs>
        <w:ind w:left="268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3228"/>
        </w:tabs>
        <w:ind w:left="322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3948"/>
        </w:tabs>
        <w:ind w:left="394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4668"/>
        </w:tabs>
        <w:ind w:left="4668" w:hanging="528"/>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388"/>
        </w:tabs>
        <w:ind w:left="538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6108"/>
        </w:tabs>
        <w:ind w:left="610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6828"/>
        </w:tabs>
        <w:ind w:left="6828" w:hanging="528"/>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2" w15:restartNumberingAfterBreak="0">
    <w:nsid w:val="00000003"/>
    <w:multiLevelType w:val="hybridMultilevel"/>
    <w:tmpl w:val="00000003"/>
    <w:lvl w:ilvl="0" w:tplc="FFFFFFFF">
      <w:start w:val="1"/>
      <w:numFmt w:val="decimal"/>
      <w:lvlText w:val="%1."/>
      <w:lvlJc w:val="left"/>
      <w:pPr>
        <w:tabs>
          <w:tab w:val="num" w:pos="1068"/>
        </w:tabs>
        <w:ind w:left="106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bullet"/>
      <w:lvlText w:val="●"/>
      <w:lvlJc w:val="left"/>
      <w:pPr>
        <w:tabs>
          <w:tab w:val="num" w:pos="1788"/>
        </w:tabs>
        <w:ind w:left="178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lowerRoman"/>
      <w:lvlText w:val="%3."/>
      <w:lvlJc w:val="right"/>
      <w:pPr>
        <w:tabs>
          <w:tab w:val="num" w:pos="2508"/>
        </w:tabs>
        <w:ind w:left="2508" w:hanging="528"/>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3228"/>
        </w:tabs>
        <w:ind w:left="322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3948"/>
        </w:tabs>
        <w:ind w:left="394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4668"/>
        </w:tabs>
        <w:ind w:left="4668" w:hanging="528"/>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388"/>
        </w:tabs>
        <w:ind w:left="538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6108"/>
        </w:tabs>
        <w:ind w:left="6108" w:hanging="708"/>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6828"/>
        </w:tabs>
        <w:ind w:left="6828" w:hanging="528"/>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3" w15:restartNumberingAfterBreak="0">
    <w:nsid w:val="00000004"/>
    <w:multiLevelType w:val="hybridMultilevel"/>
    <w:tmpl w:val="00000004"/>
    <w:lvl w:ilvl="0" w:tplc="FFFFFFFF">
      <w:start w:val="1"/>
      <w:numFmt w:val="lowerLetter"/>
      <w:lvlText w:val="%1."/>
      <w:lvlJc w:val="left"/>
      <w:pPr>
        <w:tabs>
          <w:tab w:val="num" w:pos="720"/>
        </w:tabs>
        <w:ind w:left="720" w:hanging="360"/>
      </w:pPr>
      <w:rPr>
        <w:rFonts w:ascii="Times New Roman" w:eastAsia="Times New Roman" w:hAnsi="Times New Roman" w:cs="Times New Roman"/>
        <w:b w:val="0"/>
        <w:bCs w:val="0"/>
        <w:i/>
        <w:iCs/>
        <w:strike w:val="0"/>
        <w:dstrike w:val="0"/>
        <w:color w:val="000000"/>
        <w:sz w:val="20"/>
        <w:szCs w:val="20"/>
        <w:u w:val="none"/>
        <w:effect w:val="none"/>
      </w:rPr>
    </w:lvl>
    <w:lvl w:ilvl="1" w:tplc="FFFFFFFF">
      <w:start w:val="1"/>
      <w:numFmt w:val="decimal"/>
      <w:lvlText w:val="%2."/>
      <w:lvlJc w:val="left"/>
      <w:pPr>
        <w:tabs>
          <w:tab w:val="num" w:pos="1440"/>
        </w:tabs>
        <w:ind w:left="1440" w:hanging="360"/>
      </w:pPr>
      <w:rPr>
        <w:rFonts w:ascii="Times New Roman" w:eastAsia="Times New Roman" w:hAnsi="Times New Roman" w:cs="Times New Roman"/>
        <w:b/>
        <w:bCs/>
        <w:i w:val="0"/>
        <w:iCs w:val="0"/>
        <w:strike w:val="0"/>
        <w:dstrike w:val="0"/>
        <w:color w:val="000000"/>
        <w:sz w:val="20"/>
        <w:szCs w:val="20"/>
        <w:u w:val="none"/>
        <w:effect w:val="none"/>
      </w:rPr>
    </w:lvl>
    <w:lvl w:ilvl="2" w:tplc="FFFFFFFF">
      <w:start w:val="1"/>
      <w:numFmt w:val="lowerRoman"/>
      <w:lvlText w:val="%3."/>
      <w:lvlJc w:val="right"/>
      <w:pPr>
        <w:tabs>
          <w:tab w:val="num" w:pos="216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288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360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432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04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576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648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4" w15:restartNumberingAfterBreak="0">
    <w:nsid w:val="00000005"/>
    <w:multiLevelType w:val="hybridMultilevel"/>
    <w:tmpl w:val="00000005"/>
    <w:lvl w:ilvl="0" w:tplc="FFFFFFFF">
      <w:start w:val="1"/>
      <w:numFmt w:val="decimal"/>
      <w:lvlText w:val="%1."/>
      <w:lvlJc w:val="left"/>
      <w:pPr>
        <w:tabs>
          <w:tab w:val="num" w:pos="72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decimal"/>
      <w:lvlText w:val="%2."/>
      <w:lvlJc w:val="left"/>
      <w:pPr>
        <w:tabs>
          <w:tab w:val="num" w:pos="360"/>
        </w:tabs>
        <w:ind w:left="0" w:firstLine="108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decimal"/>
      <w:lvlText w:val="%3."/>
      <w:lvlJc w:val="right"/>
      <w:pPr>
        <w:tabs>
          <w:tab w:val="num" w:pos="360"/>
        </w:tabs>
        <w:ind w:left="0" w:firstLine="19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360"/>
        </w:tabs>
        <w:ind w:left="0" w:firstLine="252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decimal"/>
      <w:lvlText w:val="%5."/>
      <w:lvlJc w:val="left"/>
      <w:pPr>
        <w:tabs>
          <w:tab w:val="num" w:pos="360"/>
        </w:tabs>
        <w:ind w:left="0" w:firstLine="324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decimal"/>
      <w:lvlText w:val="%6."/>
      <w:lvlJc w:val="right"/>
      <w:pPr>
        <w:tabs>
          <w:tab w:val="num" w:pos="360"/>
        </w:tabs>
        <w:ind w:left="0" w:firstLine="414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360"/>
        </w:tabs>
        <w:ind w:left="0" w:firstLine="468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decimal"/>
      <w:lvlText w:val="%8."/>
      <w:lvlJc w:val="left"/>
      <w:pPr>
        <w:tabs>
          <w:tab w:val="num" w:pos="360"/>
        </w:tabs>
        <w:ind w:left="0" w:firstLine="540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decimal"/>
      <w:lvlText w:val="%9."/>
      <w:lvlJc w:val="right"/>
      <w:pPr>
        <w:tabs>
          <w:tab w:val="num" w:pos="360"/>
        </w:tabs>
        <w:ind w:left="0" w:firstLine="630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5" w15:restartNumberingAfterBreak="0">
    <w:nsid w:val="00000006"/>
    <w:multiLevelType w:val="hybridMultilevel"/>
    <w:tmpl w:val="00000006"/>
    <w:lvl w:ilvl="0" w:tplc="FFFFFFFF">
      <w:start w:val="1"/>
      <w:numFmt w:val="bullet"/>
      <w:lvlText w:val="■"/>
      <w:lvlJc w:val="left"/>
      <w:pPr>
        <w:tabs>
          <w:tab w:val="num" w:pos="1080"/>
        </w:tabs>
        <w:ind w:left="108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bullet"/>
      <w:lvlText w:val="○"/>
      <w:lvlJc w:val="left"/>
      <w:pPr>
        <w:tabs>
          <w:tab w:val="num" w:pos="1800"/>
        </w:tabs>
        <w:ind w:left="180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bullet"/>
      <w:lvlText w:val="■"/>
      <w:lvlJc w:val="right"/>
      <w:pPr>
        <w:tabs>
          <w:tab w:val="num" w:pos="2520"/>
        </w:tabs>
        <w:ind w:left="2520" w:hanging="54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bullet"/>
      <w:lvlText w:val="●"/>
      <w:lvlJc w:val="left"/>
      <w:pPr>
        <w:tabs>
          <w:tab w:val="num" w:pos="3240"/>
        </w:tabs>
        <w:ind w:left="324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bullet"/>
      <w:lvlText w:val="○"/>
      <w:lvlJc w:val="left"/>
      <w:pPr>
        <w:tabs>
          <w:tab w:val="num" w:pos="3960"/>
        </w:tabs>
        <w:ind w:left="396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bullet"/>
      <w:lvlText w:val="■"/>
      <w:lvlJc w:val="right"/>
      <w:pPr>
        <w:tabs>
          <w:tab w:val="num" w:pos="4680"/>
        </w:tabs>
        <w:ind w:left="4680" w:hanging="54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bullet"/>
      <w:lvlText w:val="●"/>
      <w:lvlJc w:val="left"/>
      <w:pPr>
        <w:tabs>
          <w:tab w:val="num" w:pos="5400"/>
        </w:tabs>
        <w:ind w:left="540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bullet"/>
      <w:lvlText w:val="○"/>
      <w:lvlJc w:val="left"/>
      <w:pPr>
        <w:tabs>
          <w:tab w:val="num" w:pos="6120"/>
        </w:tabs>
        <w:ind w:left="612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bullet"/>
      <w:lvlText w:val="■"/>
      <w:lvlJc w:val="right"/>
      <w:pPr>
        <w:tabs>
          <w:tab w:val="num" w:pos="6840"/>
        </w:tabs>
        <w:ind w:left="6840" w:hanging="54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6" w15:restartNumberingAfterBreak="0">
    <w:nsid w:val="00000007"/>
    <w:multiLevelType w:val="hybridMultilevel"/>
    <w:tmpl w:val="00000007"/>
    <w:lvl w:ilvl="0" w:tplc="FFFFFFFF">
      <w:start w:val="1"/>
      <w:numFmt w:val="bullet"/>
      <w:lvlText w:val="■"/>
      <w:lvlJc w:val="left"/>
      <w:pPr>
        <w:tabs>
          <w:tab w:val="num" w:pos="1080"/>
        </w:tabs>
        <w:ind w:left="108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bullet"/>
      <w:lvlText w:val="○"/>
      <w:lvlJc w:val="left"/>
      <w:pPr>
        <w:tabs>
          <w:tab w:val="num" w:pos="1800"/>
        </w:tabs>
        <w:ind w:left="180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bullet"/>
      <w:lvlText w:val="■"/>
      <w:lvlJc w:val="right"/>
      <w:pPr>
        <w:tabs>
          <w:tab w:val="num" w:pos="2520"/>
        </w:tabs>
        <w:ind w:left="2520" w:hanging="54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bullet"/>
      <w:lvlText w:val="●"/>
      <w:lvlJc w:val="left"/>
      <w:pPr>
        <w:tabs>
          <w:tab w:val="num" w:pos="3240"/>
        </w:tabs>
        <w:ind w:left="324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bullet"/>
      <w:lvlText w:val="○"/>
      <w:lvlJc w:val="left"/>
      <w:pPr>
        <w:tabs>
          <w:tab w:val="num" w:pos="3960"/>
        </w:tabs>
        <w:ind w:left="396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bullet"/>
      <w:lvlText w:val="■"/>
      <w:lvlJc w:val="right"/>
      <w:pPr>
        <w:tabs>
          <w:tab w:val="num" w:pos="4680"/>
        </w:tabs>
        <w:ind w:left="4680" w:hanging="54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bullet"/>
      <w:lvlText w:val="●"/>
      <w:lvlJc w:val="left"/>
      <w:pPr>
        <w:tabs>
          <w:tab w:val="num" w:pos="5400"/>
        </w:tabs>
        <w:ind w:left="540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bullet"/>
      <w:lvlText w:val="○"/>
      <w:lvlJc w:val="left"/>
      <w:pPr>
        <w:tabs>
          <w:tab w:val="num" w:pos="6120"/>
        </w:tabs>
        <w:ind w:left="612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bullet"/>
      <w:lvlText w:val="■"/>
      <w:lvlJc w:val="right"/>
      <w:pPr>
        <w:tabs>
          <w:tab w:val="num" w:pos="6840"/>
        </w:tabs>
        <w:ind w:left="6840" w:hanging="54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7" w15:restartNumberingAfterBreak="0">
    <w:nsid w:val="00000008"/>
    <w:multiLevelType w:val="hybridMultilevel"/>
    <w:tmpl w:val="00000008"/>
    <w:lvl w:ilvl="0" w:tplc="FFFFFFFF">
      <w:start w:val="1"/>
      <w:numFmt w:val="bullet"/>
      <w:lvlText w:val="■"/>
      <w:lvlJc w:val="left"/>
      <w:pPr>
        <w:tabs>
          <w:tab w:val="num" w:pos="1080"/>
        </w:tabs>
        <w:ind w:left="108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bullet"/>
      <w:lvlText w:val="○"/>
      <w:lvlJc w:val="left"/>
      <w:pPr>
        <w:tabs>
          <w:tab w:val="num" w:pos="1800"/>
        </w:tabs>
        <w:ind w:left="180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bullet"/>
      <w:lvlText w:val="■"/>
      <w:lvlJc w:val="right"/>
      <w:pPr>
        <w:tabs>
          <w:tab w:val="num" w:pos="2520"/>
        </w:tabs>
        <w:ind w:left="2520" w:hanging="54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bullet"/>
      <w:lvlText w:val="●"/>
      <w:lvlJc w:val="left"/>
      <w:pPr>
        <w:tabs>
          <w:tab w:val="num" w:pos="3240"/>
        </w:tabs>
        <w:ind w:left="324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bullet"/>
      <w:lvlText w:val="○"/>
      <w:lvlJc w:val="left"/>
      <w:pPr>
        <w:tabs>
          <w:tab w:val="num" w:pos="3960"/>
        </w:tabs>
        <w:ind w:left="396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bullet"/>
      <w:lvlText w:val="■"/>
      <w:lvlJc w:val="right"/>
      <w:pPr>
        <w:tabs>
          <w:tab w:val="num" w:pos="4680"/>
        </w:tabs>
        <w:ind w:left="4680" w:hanging="54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bullet"/>
      <w:lvlText w:val="●"/>
      <w:lvlJc w:val="left"/>
      <w:pPr>
        <w:tabs>
          <w:tab w:val="num" w:pos="5400"/>
        </w:tabs>
        <w:ind w:left="540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bullet"/>
      <w:lvlText w:val="○"/>
      <w:lvlJc w:val="left"/>
      <w:pPr>
        <w:tabs>
          <w:tab w:val="num" w:pos="6120"/>
        </w:tabs>
        <w:ind w:left="612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bullet"/>
      <w:lvlText w:val="■"/>
      <w:lvlJc w:val="right"/>
      <w:pPr>
        <w:tabs>
          <w:tab w:val="num" w:pos="6840"/>
        </w:tabs>
        <w:ind w:left="6840" w:hanging="54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8" w15:restartNumberingAfterBreak="0">
    <w:nsid w:val="00000009"/>
    <w:multiLevelType w:val="hybridMultilevel"/>
    <w:tmpl w:val="00000009"/>
    <w:lvl w:ilvl="0" w:tplc="FFFFFFFF">
      <w:start w:val="1"/>
      <w:numFmt w:val="decimal"/>
      <w:lvlText w:val="%1."/>
      <w:lvlJc w:val="left"/>
      <w:pPr>
        <w:tabs>
          <w:tab w:val="num" w:pos="0"/>
        </w:tabs>
        <w:ind w:left="360" w:firstLine="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decimal"/>
      <w:lvlText w:val="%2."/>
      <w:lvlJc w:val="left"/>
      <w:pPr>
        <w:tabs>
          <w:tab w:val="num" w:pos="0"/>
        </w:tabs>
        <w:ind w:left="615" w:firstLine="465"/>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decimal"/>
      <w:lvlText w:val="%3."/>
      <w:lvlJc w:val="right"/>
      <w:pPr>
        <w:tabs>
          <w:tab w:val="num" w:pos="0"/>
        </w:tabs>
        <w:ind w:left="1230" w:firstLine="75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0"/>
        </w:tabs>
        <w:ind w:left="1485" w:firstLine="1035"/>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decimal"/>
      <w:lvlText w:val="%5."/>
      <w:lvlJc w:val="left"/>
      <w:pPr>
        <w:tabs>
          <w:tab w:val="num" w:pos="0"/>
        </w:tabs>
        <w:ind w:left="2100" w:firstLine="114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decimal"/>
      <w:lvlText w:val="%6."/>
      <w:lvlJc w:val="right"/>
      <w:pPr>
        <w:tabs>
          <w:tab w:val="num" w:pos="0"/>
        </w:tabs>
        <w:ind w:left="2355" w:firstLine="1785"/>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0"/>
        </w:tabs>
        <w:ind w:left="2970" w:firstLine="171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decimal"/>
      <w:lvlText w:val="%8."/>
      <w:lvlJc w:val="left"/>
      <w:pPr>
        <w:tabs>
          <w:tab w:val="num" w:pos="0"/>
        </w:tabs>
        <w:ind w:left="3225" w:firstLine="2175"/>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decimal"/>
      <w:lvlText w:val="%9."/>
      <w:lvlJc w:val="right"/>
      <w:pPr>
        <w:tabs>
          <w:tab w:val="num" w:pos="0"/>
        </w:tabs>
        <w:ind w:left="3480" w:firstLine="282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9" w15:restartNumberingAfterBreak="0">
    <w:nsid w:val="0000000B"/>
    <w:multiLevelType w:val="hybridMultilevel"/>
    <w:tmpl w:val="0000000B"/>
    <w:lvl w:ilvl="0" w:tplc="FFFFFFFF">
      <w:start w:val="1"/>
      <w:numFmt w:val="lowerLetter"/>
      <w:lvlText w:val="%1."/>
      <w:lvlJc w:val="left"/>
      <w:pPr>
        <w:tabs>
          <w:tab w:val="num" w:pos="1440"/>
        </w:tabs>
        <w:ind w:left="1440" w:hanging="108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lowerLetter"/>
      <w:lvlText w:val="%2."/>
      <w:lvlJc w:val="left"/>
      <w:pPr>
        <w:tabs>
          <w:tab w:val="num" w:pos="2160"/>
        </w:tabs>
        <w:ind w:left="2160" w:hanging="108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lowerRoman"/>
      <w:lvlText w:val="%3."/>
      <w:lvlJc w:val="right"/>
      <w:pPr>
        <w:tabs>
          <w:tab w:val="num" w:pos="2880"/>
        </w:tabs>
        <w:ind w:left="2880" w:hanging="90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3600"/>
        </w:tabs>
        <w:ind w:left="3600" w:hanging="108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4320"/>
        </w:tabs>
        <w:ind w:left="4320" w:hanging="108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5040"/>
        </w:tabs>
        <w:ind w:left="5040" w:hanging="90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760"/>
        </w:tabs>
        <w:ind w:left="5760" w:hanging="108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6480"/>
        </w:tabs>
        <w:ind w:left="6480" w:hanging="108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7200"/>
        </w:tabs>
        <w:ind w:left="7200" w:hanging="90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0" w15:restartNumberingAfterBreak="0">
    <w:nsid w:val="0000000C"/>
    <w:multiLevelType w:val="hybridMultilevel"/>
    <w:tmpl w:val="0000000C"/>
    <w:lvl w:ilvl="0" w:tplc="FFFFFFFF">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1" w15:restartNumberingAfterBreak="0">
    <w:nsid w:val="0000000D"/>
    <w:multiLevelType w:val="hybridMultilevel"/>
    <w:tmpl w:val="0000000D"/>
    <w:lvl w:ilvl="0" w:tplc="FFFFFFFF">
      <w:start w:val="1"/>
      <w:numFmt w:val="decimal"/>
      <w:lvlText w:val="%1."/>
      <w:lvlJc w:val="left"/>
      <w:pPr>
        <w:tabs>
          <w:tab w:val="num" w:pos="1515"/>
        </w:tabs>
        <w:ind w:left="1515" w:hanging="1155"/>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lowerLetter"/>
      <w:lvlText w:val="%2."/>
      <w:lvlJc w:val="left"/>
      <w:pPr>
        <w:tabs>
          <w:tab w:val="num" w:pos="2235"/>
        </w:tabs>
        <w:ind w:left="2235" w:hanging="1155"/>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lowerRoman"/>
      <w:lvlText w:val="%3."/>
      <w:lvlJc w:val="right"/>
      <w:pPr>
        <w:tabs>
          <w:tab w:val="num" w:pos="2955"/>
        </w:tabs>
        <w:ind w:left="2955" w:hanging="975"/>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3675"/>
        </w:tabs>
        <w:ind w:left="3675" w:hanging="1155"/>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4395"/>
        </w:tabs>
        <w:ind w:left="4395" w:hanging="1155"/>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5115"/>
        </w:tabs>
        <w:ind w:left="5115" w:hanging="975"/>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835"/>
        </w:tabs>
        <w:ind w:left="5835" w:hanging="1155"/>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6555"/>
        </w:tabs>
        <w:ind w:left="6555" w:hanging="1155"/>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7275"/>
        </w:tabs>
        <w:ind w:left="7275" w:hanging="975"/>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2" w15:restartNumberingAfterBreak="0">
    <w:nsid w:val="0000000E"/>
    <w:multiLevelType w:val="hybridMultilevel"/>
    <w:tmpl w:val="0000000E"/>
    <w:lvl w:ilvl="0" w:tplc="FFFFFFFF">
      <w:start w:val="1"/>
      <w:numFmt w:val="decimal"/>
      <w:lvlText w:val="%1."/>
      <w:lvlJc w:val="left"/>
      <w:pPr>
        <w:tabs>
          <w:tab w:val="num" w:pos="720"/>
        </w:tabs>
        <w:ind w:left="720" w:hanging="360"/>
      </w:pPr>
      <w:rPr>
        <w:rFonts w:ascii="Times New Roman" w:eastAsia="Times New Roman" w:hAnsi="Times New Roman" w:cs="Times New Roman"/>
        <w:b/>
        <w:bCs/>
        <w:i w:val="0"/>
        <w:iCs w:val="0"/>
        <w:strike w:val="0"/>
        <w:dstrike w:val="0"/>
        <w:color w:val="000000"/>
        <w:sz w:val="20"/>
        <w:szCs w:val="20"/>
        <w:u w:val="none"/>
        <w:effect w:val="none"/>
      </w:rPr>
    </w:lvl>
    <w:lvl w:ilvl="1" w:tplc="FFFFFFFF">
      <w:start w:val="1"/>
      <w:numFmt w:val="lowerLetter"/>
      <w:lvlText w:val="%2."/>
      <w:lvlJc w:val="left"/>
      <w:pPr>
        <w:tabs>
          <w:tab w:val="num" w:pos="1440"/>
        </w:tabs>
        <w:ind w:left="1440" w:hanging="360"/>
      </w:pPr>
      <w:rPr>
        <w:rFonts w:ascii="Times New Roman" w:eastAsia="Times New Roman" w:hAnsi="Times New Roman" w:cs="Times New Roman"/>
        <w:b/>
        <w:bCs/>
        <w:i/>
        <w:iCs/>
        <w:strike w:val="0"/>
        <w:dstrike w:val="0"/>
        <w:color w:val="000000"/>
        <w:sz w:val="20"/>
        <w:szCs w:val="20"/>
        <w:u w:val="none"/>
        <w:effect w:val="none"/>
      </w:rPr>
    </w:lvl>
    <w:lvl w:ilvl="2" w:tplc="FFFFFFFF">
      <w:start w:val="1"/>
      <w:numFmt w:val="lowerRoman"/>
      <w:lvlText w:val="%3."/>
      <w:lvlJc w:val="right"/>
      <w:pPr>
        <w:tabs>
          <w:tab w:val="num" w:pos="216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288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360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432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04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576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648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3" w15:restartNumberingAfterBreak="0">
    <w:nsid w:val="0000000F"/>
    <w:multiLevelType w:val="hybridMultilevel"/>
    <w:tmpl w:val="0000000F"/>
    <w:lvl w:ilvl="0" w:tplc="FFFFFFFF">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4" w15:restartNumberingAfterBreak="0">
    <w:nsid w:val="00000010"/>
    <w:multiLevelType w:val="hybridMultilevel"/>
    <w:tmpl w:val="00000010"/>
    <w:lvl w:ilvl="0" w:tplc="FFFFFFFF">
      <w:start w:val="1"/>
      <w:numFmt w:val="upperRoman"/>
      <w:lvlText w:val="%1."/>
      <w:lvlJc w:val="left"/>
      <w:pPr>
        <w:tabs>
          <w:tab w:val="num" w:pos="1080"/>
        </w:tabs>
        <w:ind w:left="1080" w:hanging="72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decimal"/>
      <w:lvlText w:val="%2."/>
      <w:lvlJc w:val="left"/>
      <w:pPr>
        <w:tabs>
          <w:tab w:val="num" w:pos="1440"/>
        </w:tabs>
        <w:ind w:left="14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lowerRoman"/>
      <w:lvlText w:val="%3."/>
      <w:lvlJc w:val="right"/>
      <w:pPr>
        <w:tabs>
          <w:tab w:val="num" w:pos="216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decimal"/>
      <w:lvlText w:val="%4."/>
      <w:lvlJc w:val="left"/>
      <w:pPr>
        <w:tabs>
          <w:tab w:val="num" w:pos="288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lowerLetter"/>
      <w:lvlText w:val="%5."/>
      <w:lvlJc w:val="left"/>
      <w:pPr>
        <w:tabs>
          <w:tab w:val="num" w:pos="360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lowerRoman"/>
      <w:lvlText w:val="%6."/>
      <w:lvlJc w:val="right"/>
      <w:pPr>
        <w:tabs>
          <w:tab w:val="num" w:pos="432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decimal"/>
      <w:lvlText w:val="%7."/>
      <w:lvlJc w:val="left"/>
      <w:pPr>
        <w:tabs>
          <w:tab w:val="num" w:pos="504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lowerLetter"/>
      <w:lvlText w:val="%8."/>
      <w:lvlJc w:val="left"/>
      <w:pPr>
        <w:tabs>
          <w:tab w:val="num" w:pos="576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lowerRoman"/>
      <w:lvlText w:val="%9."/>
      <w:lvlJc w:val="right"/>
      <w:pPr>
        <w:tabs>
          <w:tab w:val="num" w:pos="648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5" w15:restartNumberingAfterBreak="0">
    <w:nsid w:val="00000012"/>
    <w:multiLevelType w:val="hybridMultilevel"/>
    <w:tmpl w:val="00000012"/>
    <w:lvl w:ilvl="0" w:tplc="FFFFFFFF">
      <w:start w:val="1"/>
      <w:numFmt w:val="bullet"/>
      <w:lvlText w:val="●"/>
      <w:lvlJc w:val="left"/>
      <w:pPr>
        <w:tabs>
          <w:tab w:val="num" w:pos="72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bullet"/>
      <w:lvlText w:val="○"/>
      <w:lvlJc w:val="left"/>
      <w:pPr>
        <w:tabs>
          <w:tab w:val="num" w:pos="1440"/>
        </w:tabs>
        <w:ind w:left="14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bullet"/>
      <w:lvlText w:val="■"/>
      <w:lvlJc w:val="right"/>
      <w:pPr>
        <w:tabs>
          <w:tab w:val="num" w:pos="216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bullet"/>
      <w:lvlText w:val="●"/>
      <w:lvlJc w:val="left"/>
      <w:pPr>
        <w:tabs>
          <w:tab w:val="num" w:pos="288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bullet"/>
      <w:lvlText w:val="○"/>
      <w:lvlJc w:val="left"/>
      <w:pPr>
        <w:tabs>
          <w:tab w:val="num" w:pos="360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bullet"/>
      <w:lvlText w:val="■"/>
      <w:lvlJc w:val="right"/>
      <w:pPr>
        <w:tabs>
          <w:tab w:val="num" w:pos="432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bullet"/>
      <w:lvlText w:val="●"/>
      <w:lvlJc w:val="left"/>
      <w:pPr>
        <w:tabs>
          <w:tab w:val="num" w:pos="504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bullet"/>
      <w:lvlText w:val="○"/>
      <w:lvlJc w:val="left"/>
      <w:pPr>
        <w:tabs>
          <w:tab w:val="num" w:pos="576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bullet"/>
      <w:lvlText w:val="■"/>
      <w:lvlJc w:val="right"/>
      <w:pPr>
        <w:tabs>
          <w:tab w:val="num" w:pos="648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6" w15:restartNumberingAfterBreak="0">
    <w:nsid w:val="00000013"/>
    <w:multiLevelType w:val="hybridMultilevel"/>
    <w:tmpl w:val="00000013"/>
    <w:lvl w:ilvl="0" w:tplc="FFFFFFFF">
      <w:start w:val="1"/>
      <w:numFmt w:val="bullet"/>
      <w:lvlText w:val="●"/>
      <w:lvlJc w:val="left"/>
      <w:pPr>
        <w:tabs>
          <w:tab w:val="num" w:pos="72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tplc="FFFFFFFF">
      <w:start w:val="1"/>
      <w:numFmt w:val="bullet"/>
      <w:lvlText w:val="○"/>
      <w:lvlJc w:val="left"/>
      <w:pPr>
        <w:tabs>
          <w:tab w:val="num" w:pos="1440"/>
        </w:tabs>
        <w:ind w:left="14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2" w:tplc="FFFFFFFF">
      <w:start w:val="1"/>
      <w:numFmt w:val="bullet"/>
      <w:lvlText w:val="■"/>
      <w:lvlJc w:val="right"/>
      <w:pPr>
        <w:tabs>
          <w:tab w:val="num" w:pos="2160"/>
        </w:tabs>
        <w:ind w:left="216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3" w:tplc="FFFFFFFF">
      <w:start w:val="1"/>
      <w:numFmt w:val="bullet"/>
      <w:lvlText w:val="●"/>
      <w:lvlJc w:val="left"/>
      <w:pPr>
        <w:tabs>
          <w:tab w:val="num" w:pos="2880"/>
        </w:tabs>
        <w:ind w:left="288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4" w:tplc="FFFFFFFF">
      <w:start w:val="1"/>
      <w:numFmt w:val="bullet"/>
      <w:lvlText w:val="○"/>
      <w:lvlJc w:val="left"/>
      <w:pPr>
        <w:tabs>
          <w:tab w:val="num" w:pos="3600"/>
        </w:tabs>
        <w:ind w:left="360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5" w:tplc="FFFFFFFF">
      <w:start w:val="1"/>
      <w:numFmt w:val="bullet"/>
      <w:lvlText w:val="■"/>
      <w:lvlJc w:val="right"/>
      <w:pPr>
        <w:tabs>
          <w:tab w:val="num" w:pos="4320"/>
        </w:tabs>
        <w:ind w:left="4320" w:hanging="180"/>
      </w:pPr>
      <w:rPr>
        <w:rFonts w:ascii="Times New Roman" w:eastAsia="Times New Roman" w:hAnsi="Times New Roman" w:cs="Times New Roman"/>
        <w:b w:val="0"/>
        <w:bCs w:val="0"/>
        <w:i w:val="0"/>
        <w:iCs w:val="0"/>
        <w:strike w:val="0"/>
        <w:dstrike w:val="0"/>
        <w:color w:val="000000"/>
        <w:sz w:val="20"/>
        <w:szCs w:val="20"/>
        <w:u w:val="none"/>
        <w:effect w:val="none"/>
      </w:rPr>
    </w:lvl>
    <w:lvl w:ilvl="6" w:tplc="FFFFFFFF">
      <w:start w:val="1"/>
      <w:numFmt w:val="bullet"/>
      <w:lvlText w:val="●"/>
      <w:lvlJc w:val="left"/>
      <w:pPr>
        <w:tabs>
          <w:tab w:val="num" w:pos="5040"/>
        </w:tabs>
        <w:ind w:left="504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7" w:tplc="FFFFFFFF">
      <w:start w:val="1"/>
      <w:numFmt w:val="bullet"/>
      <w:lvlText w:val="○"/>
      <w:lvlJc w:val="left"/>
      <w:pPr>
        <w:tabs>
          <w:tab w:val="num" w:pos="5760"/>
        </w:tabs>
        <w:ind w:left="576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8" w:tplc="FFFFFFFF">
      <w:start w:val="1"/>
      <w:numFmt w:val="bullet"/>
      <w:lvlText w:val="■"/>
      <w:lvlJc w:val="right"/>
      <w:pPr>
        <w:tabs>
          <w:tab w:val="num" w:pos="6480"/>
        </w:tabs>
        <w:ind w:left="6480" w:hanging="180"/>
      </w:pPr>
      <w:rPr>
        <w:rFonts w:ascii="Times New Roman" w:eastAsia="Times New Roman" w:hAnsi="Times New Roman" w:cs="Times New Roman"/>
        <w:b w:val="0"/>
        <w:bCs w:val="0"/>
        <w:i w:val="0"/>
        <w:iCs w:val="0"/>
        <w:strike w:val="0"/>
        <w:dstrike w:val="0"/>
        <w:color w:val="000000"/>
        <w:sz w:val="20"/>
        <w:szCs w:val="20"/>
        <w:u w:val="none"/>
        <w:effect w:val="none"/>
      </w:rPr>
    </w:lvl>
  </w:abstractNum>
  <w:abstractNum w:abstractNumId="17" w15:restartNumberingAfterBreak="0">
    <w:nsid w:val="04C5396B"/>
    <w:multiLevelType w:val="multilevel"/>
    <w:tmpl w:val="F2AAEA9E"/>
    <w:lvl w:ilvl="0">
      <w:start w:val="4"/>
      <w:numFmt w:val="decimal"/>
      <w:lvlText w:val="%1"/>
      <w:lvlJc w:val="left"/>
      <w:pPr>
        <w:ind w:left="360" w:hanging="360"/>
      </w:pPr>
      <w:rPr>
        <w:sz w:val="22"/>
      </w:rPr>
    </w:lvl>
    <w:lvl w:ilvl="1">
      <w:start w:val="3"/>
      <w:numFmt w:val="decimal"/>
      <w:lvlText w:val="%1.%2"/>
      <w:lvlJc w:val="left"/>
      <w:pPr>
        <w:ind w:left="660" w:hanging="360"/>
      </w:pPr>
      <w:rPr>
        <w:sz w:val="22"/>
      </w:rPr>
    </w:lvl>
    <w:lvl w:ilvl="2">
      <w:start w:val="1"/>
      <w:numFmt w:val="decimal"/>
      <w:lvlText w:val="%1.%2.%3"/>
      <w:lvlJc w:val="left"/>
      <w:pPr>
        <w:ind w:left="1320" w:hanging="720"/>
      </w:pPr>
      <w:rPr>
        <w:sz w:val="22"/>
      </w:rPr>
    </w:lvl>
    <w:lvl w:ilvl="3">
      <w:start w:val="1"/>
      <w:numFmt w:val="decimal"/>
      <w:lvlText w:val="%1.%2.%3.%4"/>
      <w:lvlJc w:val="left"/>
      <w:pPr>
        <w:ind w:left="1620" w:hanging="720"/>
      </w:pPr>
      <w:rPr>
        <w:sz w:val="22"/>
      </w:rPr>
    </w:lvl>
    <w:lvl w:ilvl="4">
      <w:start w:val="1"/>
      <w:numFmt w:val="decimal"/>
      <w:lvlText w:val="%1.%2.%3.%4.%5"/>
      <w:lvlJc w:val="left"/>
      <w:pPr>
        <w:ind w:left="2280" w:hanging="1080"/>
      </w:pPr>
      <w:rPr>
        <w:sz w:val="22"/>
      </w:rPr>
    </w:lvl>
    <w:lvl w:ilvl="5">
      <w:start w:val="1"/>
      <w:numFmt w:val="decimal"/>
      <w:lvlText w:val="%1.%2.%3.%4.%5.%6"/>
      <w:lvlJc w:val="left"/>
      <w:pPr>
        <w:ind w:left="2580" w:hanging="1080"/>
      </w:pPr>
      <w:rPr>
        <w:sz w:val="22"/>
      </w:rPr>
    </w:lvl>
    <w:lvl w:ilvl="6">
      <w:start w:val="1"/>
      <w:numFmt w:val="decimal"/>
      <w:lvlText w:val="%1.%2.%3.%4.%5.%6.%7"/>
      <w:lvlJc w:val="left"/>
      <w:pPr>
        <w:ind w:left="3240" w:hanging="1440"/>
      </w:pPr>
      <w:rPr>
        <w:sz w:val="22"/>
      </w:rPr>
    </w:lvl>
    <w:lvl w:ilvl="7">
      <w:start w:val="1"/>
      <w:numFmt w:val="decimal"/>
      <w:lvlText w:val="%1.%2.%3.%4.%5.%6.%7.%8"/>
      <w:lvlJc w:val="left"/>
      <w:pPr>
        <w:ind w:left="3540" w:hanging="1440"/>
      </w:pPr>
      <w:rPr>
        <w:sz w:val="22"/>
      </w:rPr>
    </w:lvl>
    <w:lvl w:ilvl="8">
      <w:start w:val="1"/>
      <w:numFmt w:val="decimal"/>
      <w:lvlText w:val="%1.%2.%3.%4.%5.%6.%7.%8.%9"/>
      <w:lvlJc w:val="left"/>
      <w:pPr>
        <w:ind w:left="4200" w:hanging="1800"/>
      </w:pPr>
      <w:rPr>
        <w:sz w:val="22"/>
      </w:rPr>
    </w:lvl>
  </w:abstractNum>
  <w:abstractNum w:abstractNumId="18" w15:restartNumberingAfterBreak="0">
    <w:nsid w:val="06594461"/>
    <w:multiLevelType w:val="hybridMultilevel"/>
    <w:tmpl w:val="C4708592"/>
    <w:lvl w:ilvl="0" w:tplc="0418000F">
      <w:start w:val="8"/>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0B9E4CF7"/>
    <w:multiLevelType w:val="hybridMultilevel"/>
    <w:tmpl w:val="5EE04CE4"/>
    <w:lvl w:ilvl="0" w:tplc="126614E2">
      <w:start w:val="1"/>
      <w:numFmt w:val="decimal"/>
      <w:lvlText w:val="%1."/>
      <w:lvlJc w:val="left"/>
      <w:pPr>
        <w:ind w:left="720" w:hanging="360"/>
      </w:pPr>
      <w:rPr>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0ECC6723"/>
    <w:multiLevelType w:val="hybridMultilevel"/>
    <w:tmpl w:val="87BE167C"/>
    <w:lvl w:ilvl="0" w:tplc="ABB007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A90214"/>
    <w:multiLevelType w:val="hybridMultilevel"/>
    <w:tmpl w:val="86E23474"/>
    <w:lvl w:ilvl="0" w:tplc="710C74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2E7430"/>
    <w:multiLevelType w:val="hybridMultilevel"/>
    <w:tmpl w:val="6908C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2379F"/>
    <w:multiLevelType w:val="hybridMultilevel"/>
    <w:tmpl w:val="BC84A41A"/>
    <w:lvl w:ilvl="0" w:tplc="AB5A4AFA">
      <w:start w:val="1"/>
      <w:numFmt w:val="upperRoman"/>
      <w:lvlText w:val="%1."/>
      <w:lvlJc w:val="left"/>
      <w:pPr>
        <w:ind w:left="1428" w:hanging="72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34C47848"/>
    <w:multiLevelType w:val="hybridMultilevel"/>
    <w:tmpl w:val="FA4E2DA6"/>
    <w:lvl w:ilvl="0" w:tplc="A66AA2E6">
      <w:start w:val="3"/>
      <w:numFmt w:val="decimal"/>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5" w15:restartNumberingAfterBreak="0">
    <w:nsid w:val="353C7B6E"/>
    <w:multiLevelType w:val="hybridMultilevel"/>
    <w:tmpl w:val="FB8A7372"/>
    <w:lvl w:ilvl="0" w:tplc="C48001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8176AF"/>
    <w:multiLevelType w:val="hybridMultilevel"/>
    <w:tmpl w:val="214A816A"/>
    <w:lvl w:ilvl="0" w:tplc="524211F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8A6085"/>
    <w:multiLevelType w:val="multilevel"/>
    <w:tmpl w:val="4A4CBC6C"/>
    <w:lvl w:ilvl="0">
      <w:start w:val="4"/>
      <w:numFmt w:val="decimal"/>
      <w:lvlText w:val="%1"/>
      <w:lvlJc w:val="left"/>
      <w:pPr>
        <w:ind w:left="360" w:hanging="360"/>
      </w:pPr>
      <w:rPr>
        <w:sz w:val="22"/>
      </w:rPr>
    </w:lvl>
    <w:lvl w:ilvl="1">
      <w:start w:val="3"/>
      <w:numFmt w:val="decimal"/>
      <w:lvlText w:val="%1.%2"/>
      <w:lvlJc w:val="left"/>
      <w:pPr>
        <w:ind w:left="660" w:hanging="360"/>
      </w:pPr>
      <w:rPr>
        <w:sz w:val="22"/>
      </w:rPr>
    </w:lvl>
    <w:lvl w:ilvl="2">
      <w:start w:val="1"/>
      <w:numFmt w:val="decimal"/>
      <w:lvlText w:val="%1.%2.%3"/>
      <w:lvlJc w:val="left"/>
      <w:pPr>
        <w:ind w:left="1320" w:hanging="720"/>
      </w:pPr>
      <w:rPr>
        <w:sz w:val="22"/>
      </w:rPr>
    </w:lvl>
    <w:lvl w:ilvl="3">
      <w:start w:val="1"/>
      <w:numFmt w:val="decimal"/>
      <w:lvlText w:val="%1.%2.%3.%4"/>
      <w:lvlJc w:val="left"/>
      <w:pPr>
        <w:ind w:left="1620" w:hanging="720"/>
      </w:pPr>
      <w:rPr>
        <w:sz w:val="22"/>
      </w:rPr>
    </w:lvl>
    <w:lvl w:ilvl="4">
      <w:start w:val="1"/>
      <w:numFmt w:val="decimal"/>
      <w:lvlText w:val="%1.%2.%3.%4.%5"/>
      <w:lvlJc w:val="left"/>
      <w:pPr>
        <w:ind w:left="2280" w:hanging="1080"/>
      </w:pPr>
      <w:rPr>
        <w:sz w:val="22"/>
      </w:rPr>
    </w:lvl>
    <w:lvl w:ilvl="5">
      <w:start w:val="1"/>
      <w:numFmt w:val="decimal"/>
      <w:lvlText w:val="%1.%2.%3.%4.%5.%6"/>
      <w:lvlJc w:val="left"/>
      <w:pPr>
        <w:ind w:left="2580" w:hanging="1080"/>
      </w:pPr>
      <w:rPr>
        <w:sz w:val="22"/>
      </w:rPr>
    </w:lvl>
    <w:lvl w:ilvl="6">
      <w:start w:val="1"/>
      <w:numFmt w:val="decimal"/>
      <w:lvlText w:val="%1.%2.%3.%4.%5.%6.%7"/>
      <w:lvlJc w:val="left"/>
      <w:pPr>
        <w:ind w:left="3240" w:hanging="1440"/>
      </w:pPr>
      <w:rPr>
        <w:sz w:val="22"/>
      </w:rPr>
    </w:lvl>
    <w:lvl w:ilvl="7">
      <w:start w:val="1"/>
      <w:numFmt w:val="decimal"/>
      <w:lvlText w:val="%1.%2.%3.%4.%5.%6.%7.%8"/>
      <w:lvlJc w:val="left"/>
      <w:pPr>
        <w:ind w:left="3540" w:hanging="1440"/>
      </w:pPr>
      <w:rPr>
        <w:sz w:val="22"/>
      </w:rPr>
    </w:lvl>
    <w:lvl w:ilvl="8">
      <w:start w:val="1"/>
      <w:numFmt w:val="decimal"/>
      <w:lvlText w:val="%1.%2.%3.%4.%5.%6.%7.%8.%9"/>
      <w:lvlJc w:val="left"/>
      <w:pPr>
        <w:ind w:left="4200" w:hanging="1800"/>
      </w:pPr>
      <w:rPr>
        <w:sz w:val="22"/>
      </w:rPr>
    </w:lvl>
  </w:abstractNum>
  <w:abstractNum w:abstractNumId="28" w15:restartNumberingAfterBreak="0">
    <w:nsid w:val="52026990"/>
    <w:multiLevelType w:val="hybridMultilevel"/>
    <w:tmpl w:val="16B6BB3C"/>
    <w:lvl w:ilvl="0" w:tplc="91501760">
      <w:start w:val="1"/>
      <w:numFmt w:val="upperRoman"/>
      <w:lvlText w:val="%1."/>
      <w:lvlJc w:val="left"/>
      <w:pPr>
        <w:ind w:left="1875" w:hanging="72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9" w15:restartNumberingAfterBreak="0">
    <w:nsid w:val="53AC47EB"/>
    <w:multiLevelType w:val="hybridMultilevel"/>
    <w:tmpl w:val="7CF6590A"/>
    <w:lvl w:ilvl="0" w:tplc="FFFFFFFF">
      <w:start w:val="1"/>
      <w:numFmt w:val="decimal"/>
      <w:lvlText w:val="%1."/>
      <w:lvlJc w:val="left"/>
      <w:pPr>
        <w:tabs>
          <w:tab w:val="num" w:pos="720"/>
        </w:tabs>
        <w:ind w:left="720" w:hanging="360"/>
      </w:pPr>
      <w:rPr>
        <w:rFonts w:ascii="Times New Roman" w:eastAsia="Times New Roman" w:hAnsi="Times New Roman" w:cs="Times New Roman"/>
        <w:b w:val="0"/>
        <w:bCs w:val="0"/>
        <w:i w:val="0"/>
        <w:iCs w:val="0"/>
        <w:strike w:val="0"/>
        <w:dstrike w:val="0"/>
        <w:color w:val="000000"/>
        <w:sz w:val="20"/>
        <w:szCs w:val="2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5D91E23"/>
    <w:multiLevelType w:val="hybridMultilevel"/>
    <w:tmpl w:val="4DB2FFBC"/>
    <w:lvl w:ilvl="0" w:tplc="F19EC26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037699"/>
    <w:multiLevelType w:val="hybridMultilevel"/>
    <w:tmpl w:val="90D6FF00"/>
    <w:lvl w:ilvl="0" w:tplc="AF723FD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771A9E"/>
    <w:multiLevelType w:val="hybridMultilevel"/>
    <w:tmpl w:val="3104EC7C"/>
    <w:lvl w:ilvl="0" w:tplc="5E78B7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F546C4"/>
    <w:multiLevelType w:val="hybridMultilevel"/>
    <w:tmpl w:val="DDE2DD9C"/>
    <w:lvl w:ilvl="0" w:tplc="A99EA5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8E2B72"/>
    <w:multiLevelType w:val="hybridMultilevel"/>
    <w:tmpl w:val="BC4E9E88"/>
    <w:lvl w:ilvl="0" w:tplc="A50086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B6279"/>
    <w:multiLevelType w:val="hybridMultilevel"/>
    <w:tmpl w:val="07E4114C"/>
    <w:lvl w:ilvl="0" w:tplc="490A75F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D074008"/>
    <w:multiLevelType w:val="hybridMultilevel"/>
    <w:tmpl w:val="54582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52266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4235896">
    <w:abstractNumId w:val="0"/>
  </w:num>
  <w:num w:numId="3" w16cid:durableId="1643389655">
    <w:abstractNumId w:val="1"/>
  </w:num>
  <w:num w:numId="4" w16cid:durableId="1571118309">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01558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13506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8661489">
    <w:abstractNumId w:val="5"/>
  </w:num>
  <w:num w:numId="8" w16cid:durableId="178784824">
    <w:abstractNumId w:val="6"/>
  </w:num>
  <w:num w:numId="9" w16cid:durableId="1238130310">
    <w:abstractNumId w:val="7"/>
  </w:num>
  <w:num w:numId="10" w16cid:durableId="2015691762">
    <w:abstractNumId w:val="27"/>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3716231">
    <w:abstractNumId w:val="17"/>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7294977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97988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97934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41301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95659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87134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34222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587191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636998">
    <w:abstractNumId w:val="15"/>
  </w:num>
  <w:num w:numId="21" w16cid:durableId="1757437563">
    <w:abstractNumId w:val="16"/>
  </w:num>
  <w:num w:numId="22" w16cid:durableId="1752043837">
    <w:abstractNumId w:val="26"/>
  </w:num>
  <w:num w:numId="23" w16cid:durableId="1980911588">
    <w:abstractNumId w:val="32"/>
  </w:num>
  <w:num w:numId="24" w16cid:durableId="728309269">
    <w:abstractNumId w:val="25"/>
  </w:num>
  <w:num w:numId="25" w16cid:durableId="1191337651">
    <w:abstractNumId w:val="34"/>
  </w:num>
  <w:num w:numId="26" w16cid:durableId="1333988187">
    <w:abstractNumId w:val="20"/>
  </w:num>
  <w:num w:numId="27" w16cid:durableId="1248685458">
    <w:abstractNumId w:val="21"/>
  </w:num>
  <w:num w:numId="28" w16cid:durableId="1147629647">
    <w:abstractNumId w:val="23"/>
  </w:num>
  <w:num w:numId="29" w16cid:durableId="1605839657">
    <w:abstractNumId w:val="24"/>
  </w:num>
  <w:num w:numId="30" w16cid:durableId="286354423">
    <w:abstractNumId w:val="35"/>
  </w:num>
  <w:num w:numId="31" w16cid:durableId="879123586">
    <w:abstractNumId w:val="33"/>
  </w:num>
  <w:num w:numId="32" w16cid:durableId="1134368707">
    <w:abstractNumId w:val="0"/>
  </w:num>
  <w:num w:numId="33" w16cid:durableId="1340153405">
    <w:abstractNumId w:val="18"/>
  </w:num>
  <w:num w:numId="34" w16cid:durableId="1176068157">
    <w:abstractNumId w:val="19"/>
  </w:num>
  <w:num w:numId="35" w16cid:durableId="1488088111">
    <w:abstractNumId w:val="22"/>
  </w:num>
  <w:num w:numId="36" w16cid:durableId="618534254">
    <w:abstractNumId w:val="28"/>
  </w:num>
  <w:num w:numId="37" w16cid:durableId="1174497657">
    <w:abstractNumId w:val="31"/>
  </w:num>
  <w:num w:numId="38" w16cid:durableId="533229133">
    <w:abstractNumId w:val="30"/>
  </w:num>
  <w:num w:numId="39" w16cid:durableId="3526558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15"/>
    <w:rsid w:val="000104BD"/>
    <w:rsid w:val="000106C4"/>
    <w:rsid w:val="000114B2"/>
    <w:rsid w:val="0001574E"/>
    <w:rsid w:val="0001670F"/>
    <w:rsid w:val="00020A2C"/>
    <w:rsid w:val="00035793"/>
    <w:rsid w:val="0003596A"/>
    <w:rsid w:val="0005160B"/>
    <w:rsid w:val="000521E1"/>
    <w:rsid w:val="00054214"/>
    <w:rsid w:val="0005723C"/>
    <w:rsid w:val="000601F3"/>
    <w:rsid w:val="00064ACA"/>
    <w:rsid w:val="00065A76"/>
    <w:rsid w:val="00067C54"/>
    <w:rsid w:val="0007105E"/>
    <w:rsid w:val="0007444D"/>
    <w:rsid w:val="0007705F"/>
    <w:rsid w:val="00077204"/>
    <w:rsid w:val="00080AF1"/>
    <w:rsid w:val="00080F26"/>
    <w:rsid w:val="00081E49"/>
    <w:rsid w:val="0009244E"/>
    <w:rsid w:val="000B0201"/>
    <w:rsid w:val="000B3C08"/>
    <w:rsid w:val="000C5BBB"/>
    <w:rsid w:val="000C5DEE"/>
    <w:rsid w:val="000C696A"/>
    <w:rsid w:val="000C743C"/>
    <w:rsid w:val="000C775D"/>
    <w:rsid w:val="000D10DD"/>
    <w:rsid w:val="000D5A45"/>
    <w:rsid w:val="000E0E1F"/>
    <w:rsid w:val="000E1702"/>
    <w:rsid w:val="000E49E4"/>
    <w:rsid w:val="00101333"/>
    <w:rsid w:val="00101493"/>
    <w:rsid w:val="00107BD3"/>
    <w:rsid w:val="0011119D"/>
    <w:rsid w:val="001179CE"/>
    <w:rsid w:val="00125DBD"/>
    <w:rsid w:val="0012606D"/>
    <w:rsid w:val="00132A80"/>
    <w:rsid w:val="00135846"/>
    <w:rsid w:val="00135975"/>
    <w:rsid w:val="0014046F"/>
    <w:rsid w:val="00143328"/>
    <w:rsid w:val="00145E5B"/>
    <w:rsid w:val="00153C31"/>
    <w:rsid w:val="00154BDB"/>
    <w:rsid w:val="00165C7E"/>
    <w:rsid w:val="001700AF"/>
    <w:rsid w:val="00170E9A"/>
    <w:rsid w:val="0017357A"/>
    <w:rsid w:val="0017468B"/>
    <w:rsid w:val="00193E7E"/>
    <w:rsid w:val="001A2017"/>
    <w:rsid w:val="001A2CC1"/>
    <w:rsid w:val="001D11D2"/>
    <w:rsid w:val="001D182F"/>
    <w:rsid w:val="001F56C0"/>
    <w:rsid w:val="00203F88"/>
    <w:rsid w:val="0021281C"/>
    <w:rsid w:val="00214451"/>
    <w:rsid w:val="00222EAD"/>
    <w:rsid w:val="00224A6F"/>
    <w:rsid w:val="00225669"/>
    <w:rsid w:val="0022655D"/>
    <w:rsid w:val="00226B58"/>
    <w:rsid w:val="00230450"/>
    <w:rsid w:val="00230D15"/>
    <w:rsid w:val="0023510D"/>
    <w:rsid w:val="002437AC"/>
    <w:rsid w:val="0024500E"/>
    <w:rsid w:val="00247B55"/>
    <w:rsid w:val="00274858"/>
    <w:rsid w:val="00276A70"/>
    <w:rsid w:val="00281B64"/>
    <w:rsid w:val="002820E5"/>
    <w:rsid w:val="00283355"/>
    <w:rsid w:val="00283423"/>
    <w:rsid w:val="00283DEE"/>
    <w:rsid w:val="002852EE"/>
    <w:rsid w:val="002900B8"/>
    <w:rsid w:val="002931A5"/>
    <w:rsid w:val="002946AB"/>
    <w:rsid w:val="002A0815"/>
    <w:rsid w:val="002A323B"/>
    <w:rsid w:val="002A3F44"/>
    <w:rsid w:val="002A56AD"/>
    <w:rsid w:val="002B0291"/>
    <w:rsid w:val="002B74EB"/>
    <w:rsid w:val="002B7BFC"/>
    <w:rsid w:val="002D3AA0"/>
    <w:rsid w:val="002D7D1F"/>
    <w:rsid w:val="002E7242"/>
    <w:rsid w:val="002F1433"/>
    <w:rsid w:val="002F45E1"/>
    <w:rsid w:val="002F50FC"/>
    <w:rsid w:val="003054F7"/>
    <w:rsid w:val="00314910"/>
    <w:rsid w:val="00322F89"/>
    <w:rsid w:val="00326C15"/>
    <w:rsid w:val="00331661"/>
    <w:rsid w:val="0033598C"/>
    <w:rsid w:val="00337F3D"/>
    <w:rsid w:val="003520B0"/>
    <w:rsid w:val="00354FC3"/>
    <w:rsid w:val="00373366"/>
    <w:rsid w:val="00374A88"/>
    <w:rsid w:val="003855AD"/>
    <w:rsid w:val="003A7614"/>
    <w:rsid w:val="003B0DB4"/>
    <w:rsid w:val="003C4FC3"/>
    <w:rsid w:val="003D1B8D"/>
    <w:rsid w:val="003D7983"/>
    <w:rsid w:val="003E3F3E"/>
    <w:rsid w:val="003E3F5C"/>
    <w:rsid w:val="003F1E9E"/>
    <w:rsid w:val="003F25DF"/>
    <w:rsid w:val="003F2CCA"/>
    <w:rsid w:val="003F5271"/>
    <w:rsid w:val="003F693B"/>
    <w:rsid w:val="00401E33"/>
    <w:rsid w:val="00403558"/>
    <w:rsid w:val="0040590C"/>
    <w:rsid w:val="0041278D"/>
    <w:rsid w:val="00412C48"/>
    <w:rsid w:val="00413A6A"/>
    <w:rsid w:val="00417F5A"/>
    <w:rsid w:val="0042034A"/>
    <w:rsid w:val="00420A3C"/>
    <w:rsid w:val="00426CB6"/>
    <w:rsid w:val="00430886"/>
    <w:rsid w:val="00434060"/>
    <w:rsid w:val="00441A64"/>
    <w:rsid w:val="00453843"/>
    <w:rsid w:val="004563A3"/>
    <w:rsid w:val="00457980"/>
    <w:rsid w:val="00460A9C"/>
    <w:rsid w:val="0046452E"/>
    <w:rsid w:val="00464CB3"/>
    <w:rsid w:val="0046608E"/>
    <w:rsid w:val="0047646C"/>
    <w:rsid w:val="004861FE"/>
    <w:rsid w:val="004925BD"/>
    <w:rsid w:val="00495B20"/>
    <w:rsid w:val="004A6880"/>
    <w:rsid w:val="004C0ED5"/>
    <w:rsid w:val="004C791E"/>
    <w:rsid w:val="004D663F"/>
    <w:rsid w:val="004D72C8"/>
    <w:rsid w:val="00500994"/>
    <w:rsid w:val="00504437"/>
    <w:rsid w:val="00506BC6"/>
    <w:rsid w:val="00512C80"/>
    <w:rsid w:val="00515B87"/>
    <w:rsid w:val="0052184B"/>
    <w:rsid w:val="00531038"/>
    <w:rsid w:val="005320CB"/>
    <w:rsid w:val="00543D30"/>
    <w:rsid w:val="00547DBC"/>
    <w:rsid w:val="00551B26"/>
    <w:rsid w:val="00553C81"/>
    <w:rsid w:val="00554424"/>
    <w:rsid w:val="00561F9A"/>
    <w:rsid w:val="005627D8"/>
    <w:rsid w:val="0056467B"/>
    <w:rsid w:val="00571F10"/>
    <w:rsid w:val="005737C0"/>
    <w:rsid w:val="0057408A"/>
    <w:rsid w:val="00574A42"/>
    <w:rsid w:val="00576A23"/>
    <w:rsid w:val="005807A9"/>
    <w:rsid w:val="0059390C"/>
    <w:rsid w:val="005948E9"/>
    <w:rsid w:val="00596945"/>
    <w:rsid w:val="005A057E"/>
    <w:rsid w:val="005A71F5"/>
    <w:rsid w:val="005A7ABE"/>
    <w:rsid w:val="005B2776"/>
    <w:rsid w:val="005B6D67"/>
    <w:rsid w:val="005C0168"/>
    <w:rsid w:val="005C40D3"/>
    <w:rsid w:val="005C6576"/>
    <w:rsid w:val="005D3FA9"/>
    <w:rsid w:val="005D7386"/>
    <w:rsid w:val="005E30E2"/>
    <w:rsid w:val="005E6A32"/>
    <w:rsid w:val="005F2699"/>
    <w:rsid w:val="005F5304"/>
    <w:rsid w:val="005F6846"/>
    <w:rsid w:val="005F69BB"/>
    <w:rsid w:val="00602CAE"/>
    <w:rsid w:val="00604F7D"/>
    <w:rsid w:val="00612CE4"/>
    <w:rsid w:val="006141D5"/>
    <w:rsid w:val="0061518C"/>
    <w:rsid w:val="00617390"/>
    <w:rsid w:val="0062121A"/>
    <w:rsid w:val="0065388F"/>
    <w:rsid w:val="00656964"/>
    <w:rsid w:val="00671EB4"/>
    <w:rsid w:val="0067390C"/>
    <w:rsid w:val="00674192"/>
    <w:rsid w:val="00676EA2"/>
    <w:rsid w:val="006A5728"/>
    <w:rsid w:val="006A7318"/>
    <w:rsid w:val="006B0CCB"/>
    <w:rsid w:val="006B18C3"/>
    <w:rsid w:val="006B19CC"/>
    <w:rsid w:val="006B2888"/>
    <w:rsid w:val="006B33AA"/>
    <w:rsid w:val="006B6468"/>
    <w:rsid w:val="006C3C5C"/>
    <w:rsid w:val="006C4CCC"/>
    <w:rsid w:val="006C4FC9"/>
    <w:rsid w:val="006C606C"/>
    <w:rsid w:val="006D019F"/>
    <w:rsid w:val="006D1787"/>
    <w:rsid w:val="006D3B13"/>
    <w:rsid w:val="006D3FEF"/>
    <w:rsid w:val="006F0A94"/>
    <w:rsid w:val="006F2117"/>
    <w:rsid w:val="00700FAD"/>
    <w:rsid w:val="00710F99"/>
    <w:rsid w:val="00722EC3"/>
    <w:rsid w:val="0074174F"/>
    <w:rsid w:val="00742ACE"/>
    <w:rsid w:val="00743309"/>
    <w:rsid w:val="00744D12"/>
    <w:rsid w:val="007451B9"/>
    <w:rsid w:val="007530B3"/>
    <w:rsid w:val="00756EC7"/>
    <w:rsid w:val="00760B53"/>
    <w:rsid w:val="00762291"/>
    <w:rsid w:val="00762B9F"/>
    <w:rsid w:val="00773BA1"/>
    <w:rsid w:val="00777067"/>
    <w:rsid w:val="00780E9D"/>
    <w:rsid w:val="0079097D"/>
    <w:rsid w:val="00790A27"/>
    <w:rsid w:val="0079303C"/>
    <w:rsid w:val="007A30D3"/>
    <w:rsid w:val="007B7990"/>
    <w:rsid w:val="007C2BBA"/>
    <w:rsid w:val="007C5156"/>
    <w:rsid w:val="007C57BF"/>
    <w:rsid w:val="007C7322"/>
    <w:rsid w:val="007D755B"/>
    <w:rsid w:val="007E4214"/>
    <w:rsid w:val="007E76E8"/>
    <w:rsid w:val="007F3E82"/>
    <w:rsid w:val="00802FD1"/>
    <w:rsid w:val="00811FE0"/>
    <w:rsid w:val="00813409"/>
    <w:rsid w:val="0082290F"/>
    <w:rsid w:val="0082797A"/>
    <w:rsid w:val="008300DD"/>
    <w:rsid w:val="00830D40"/>
    <w:rsid w:val="00836EA5"/>
    <w:rsid w:val="00844554"/>
    <w:rsid w:val="00846A7C"/>
    <w:rsid w:val="00855C1D"/>
    <w:rsid w:val="00863C8C"/>
    <w:rsid w:val="00870567"/>
    <w:rsid w:val="00880165"/>
    <w:rsid w:val="008816BA"/>
    <w:rsid w:val="00885135"/>
    <w:rsid w:val="0088694A"/>
    <w:rsid w:val="008944C9"/>
    <w:rsid w:val="008A0011"/>
    <w:rsid w:val="008A0D44"/>
    <w:rsid w:val="008A2700"/>
    <w:rsid w:val="008A507B"/>
    <w:rsid w:val="008B47F4"/>
    <w:rsid w:val="008B60B0"/>
    <w:rsid w:val="008D02A2"/>
    <w:rsid w:val="008D1CA4"/>
    <w:rsid w:val="008D247B"/>
    <w:rsid w:val="008D3435"/>
    <w:rsid w:val="008E1E93"/>
    <w:rsid w:val="008E6593"/>
    <w:rsid w:val="008E6720"/>
    <w:rsid w:val="008F14DD"/>
    <w:rsid w:val="008F19C1"/>
    <w:rsid w:val="008F19FB"/>
    <w:rsid w:val="008F1A61"/>
    <w:rsid w:val="00902A23"/>
    <w:rsid w:val="00911C7F"/>
    <w:rsid w:val="0091575E"/>
    <w:rsid w:val="00916DDE"/>
    <w:rsid w:val="00921871"/>
    <w:rsid w:val="009222FD"/>
    <w:rsid w:val="009235CB"/>
    <w:rsid w:val="00924695"/>
    <w:rsid w:val="009254BC"/>
    <w:rsid w:val="00926338"/>
    <w:rsid w:val="00952577"/>
    <w:rsid w:val="00952970"/>
    <w:rsid w:val="009640BE"/>
    <w:rsid w:val="00972FDB"/>
    <w:rsid w:val="0097488C"/>
    <w:rsid w:val="00983832"/>
    <w:rsid w:val="009870CB"/>
    <w:rsid w:val="00995512"/>
    <w:rsid w:val="009955ED"/>
    <w:rsid w:val="00995DA7"/>
    <w:rsid w:val="009A130B"/>
    <w:rsid w:val="009A7F5D"/>
    <w:rsid w:val="009B110A"/>
    <w:rsid w:val="009B164D"/>
    <w:rsid w:val="009B1EC3"/>
    <w:rsid w:val="009C3149"/>
    <w:rsid w:val="009C35BC"/>
    <w:rsid w:val="009C42E1"/>
    <w:rsid w:val="009C530C"/>
    <w:rsid w:val="009D6C1F"/>
    <w:rsid w:val="009E491D"/>
    <w:rsid w:val="009E7983"/>
    <w:rsid w:val="009E7BD4"/>
    <w:rsid w:val="009F27C3"/>
    <w:rsid w:val="009F3E87"/>
    <w:rsid w:val="00A10D47"/>
    <w:rsid w:val="00A23C81"/>
    <w:rsid w:val="00A241D3"/>
    <w:rsid w:val="00A24B1D"/>
    <w:rsid w:val="00A2561A"/>
    <w:rsid w:val="00A32021"/>
    <w:rsid w:val="00A36221"/>
    <w:rsid w:val="00A37B12"/>
    <w:rsid w:val="00A40EAF"/>
    <w:rsid w:val="00A412BC"/>
    <w:rsid w:val="00A43FA7"/>
    <w:rsid w:val="00A4643E"/>
    <w:rsid w:val="00A51B43"/>
    <w:rsid w:val="00A52108"/>
    <w:rsid w:val="00A52ED8"/>
    <w:rsid w:val="00A56142"/>
    <w:rsid w:val="00A61A1A"/>
    <w:rsid w:val="00A736B5"/>
    <w:rsid w:val="00A8180D"/>
    <w:rsid w:val="00A848E5"/>
    <w:rsid w:val="00A86DD9"/>
    <w:rsid w:val="00A90013"/>
    <w:rsid w:val="00A965BF"/>
    <w:rsid w:val="00AB3253"/>
    <w:rsid w:val="00AB629A"/>
    <w:rsid w:val="00AC00C8"/>
    <w:rsid w:val="00AD0E28"/>
    <w:rsid w:val="00AD238F"/>
    <w:rsid w:val="00AD2A1A"/>
    <w:rsid w:val="00AD4BAC"/>
    <w:rsid w:val="00AD56D1"/>
    <w:rsid w:val="00AE47B4"/>
    <w:rsid w:val="00AE70C6"/>
    <w:rsid w:val="00AF1909"/>
    <w:rsid w:val="00AF6B9A"/>
    <w:rsid w:val="00B03647"/>
    <w:rsid w:val="00B06480"/>
    <w:rsid w:val="00B100EB"/>
    <w:rsid w:val="00B11026"/>
    <w:rsid w:val="00B11BCC"/>
    <w:rsid w:val="00B15FDC"/>
    <w:rsid w:val="00B16BDF"/>
    <w:rsid w:val="00B21EBE"/>
    <w:rsid w:val="00B23B7A"/>
    <w:rsid w:val="00B24DF0"/>
    <w:rsid w:val="00B25F15"/>
    <w:rsid w:val="00B26911"/>
    <w:rsid w:val="00B26A17"/>
    <w:rsid w:val="00B275FF"/>
    <w:rsid w:val="00B32283"/>
    <w:rsid w:val="00B36622"/>
    <w:rsid w:val="00B36C36"/>
    <w:rsid w:val="00B40A84"/>
    <w:rsid w:val="00B434A5"/>
    <w:rsid w:val="00B43E18"/>
    <w:rsid w:val="00B519B9"/>
    <w:rsid w:val="00B536CF"/>
    <w:rsid w:val="00B55B10"/>
    <w:rsid w:val="00B63358"/>
    <w:rsid w:val="00B70B72"/>
    <w:rsid w:val="00B7254F"/>
    <w:rsid w:val="00B76E5E"/>
    <w:rsid w:val="00B80C56"/>
    <w:rsid w:val="00B84237"/>
    <w:rsid w:val="00B9059F"/>
    <w:rsid w:val="00B93C0F"/>
    <w:rsid w:val="00BA37EA"/>
    <w:rsid w:val="00BB016C"/>
    <w:rsid w:val="00BB1B87"/>
    <w:rsid w:val="00BB258F"/>
    <w:rsid w:val="00BC08BA"/>
    <w:rsid w:val="00BC0C4C"/>
    <w:rsid w:val="00BC28A5"/>
    <w:rsid w:val="00BC6EE0"/>
    <w:rsid w:val="00BD31BE"/>
    <w:rsid w:val="00BD46FF"/>
    <w:rsid w:val="00BE359B"/>
    <w:rsid w:val="00BF3536"/>
    <w:rsid w:val="00BF4441"/>
    <w:rsid w:val="00BF5632"/>
    <w:rsid w:val="00BF6695"/>
    <w:rsid w:val="00C015C8"/>
    <w:rsid w:val="00C039B2"/>
    <w:rsid w:val="00C12075"/>
    <w:rsid w:val="00C1592F"/>
    <w:rsid w:val="00C164E4"/>
    <w:rsid w:val="00C16A1E"/>
    <w:rsid w:val="00C27F94"/>
    <w:rsid w:val="00C36743"/>
    <w:rsid w:val="00C379E6"/>
    <w:rsid w:val="00C42FB8"/>
    <w:rsid w:val="00C4311A"/>
    <w:rsid w:val="00C51204"/>
    <w:rsid w:val="00C535BF"/>
    <w:rsid w:val="00C54F0F"/>
    <w:rsid w:val="00C57AE9"/>
    <w:rsid w:val="00C60120"/>
    <w:rsid w:val="00C60393"/>
    <w:rsid w:val="00C62758"/>
    <w:rsid w:val="00C65E92"/>
    <w:rsid w:val="00C76ED5"/>
    <w:rsid w:val="00C82B67"/>
    <w:rsid w:val="00C92841"/>
    <w:rsid w:val="00C95229"/>
    <w:rsid w:val="00C97B2D"/>
    <w:rsid w:val="00CA7563"/>
    <w:rsid w:val="00CB1697"/>
    <w:rsid w:val="00CB3F9F"/>
    <w:rsid w:val="00CB72F3"/>
    <w:rsid w:val="00CD0979"/>
    <w:rsid w:val="00CE0CE0"/>
    <w:rsid w:val="00CE1F4C"/>
    <w:rsid w:val="00D02688"/>
    <w:rsid w:val="00D15D97"/>
    <w:rsid w:val="00D16FEB"/>
    <w:rsid w:val="00D20A4B"/>
    <w:rsid w:val="00D43303"/>
    <w:rsid w:val="00D46011"/>
    <w:rsid w:val="00D473BA"/>
    <w:rsid w:val="00D6286D"/>
    <w:rsid w:val="00D641E3"/>
    <w:rsid w:val="00D66E2D"/>
    <w:rsid w:val="00D72AE3"/>
    <w:rsid w:val="00D75D51"/>
    <w:rsid w:val="00D81B89"/>
    <w:rsid w:val="00D930AA"/>
    <w:rsid w:val="00D97197"/>
    <w:rsid w:val="00DC1819"/>
    <w:rsid w:val="00DC4D81"/>
    <w:rsid w:val="00DD5D9B"/>
    <w:rsid w:val="00DE490A"/>
    <w:rsid w:val="00DE7C40"/>
    <w:rsid w:val="00DF2B1B"/>
    <w:rsid w:val="00DF5A4E"/>
    <w:rsid w:val="00E0009D"/>
    <w:rsid w:val="00E05CDB"/>
    <w:rsid w:val="00E07699"/>
    <w:rsid w:val="00E12F14"/>
    <w:rsid w:val="00E1483D"/>
    <w:rsid w:val="00E24422"/>
    <w:rsid w:val="00E263F3"/>
    <w:rsid w:val="00E341E1"/>
    <w:rsid w:val="00E34DA6"/>
    <w:rsid w:val="00E416AE"/>
    <w:rsid w:val="00E46ADA"/>
    <w:rsid w:val="00E551FA"/>
    <w:rsid w:val="00E55A14"/>
    <w:rsid w:val="00E60133"/>
    <w:rsid w:val="00E64F60"/>
    <w:rsid w:val="00E67522"/>
    <w:rsid w:val="00E721C8"/>
    <w:rsid w:val="00E76695"/>
    <w:rsid w:val="00E87B2B"/>
    <w:rsid w:val="00E91562"/>
    <w:rsid w:val="00E92AF2"/>
    <w:rsid w:val="00E932EA"/>
    <w:rsid w:val="00E94E9C"/>
    <w:rsid w:val="00E95A11"/>
    <w:rsid w:val="00EA4BC4"/>
    <w:rsid w:val="00EB061C"/>
    <w:rsid w:val="00EB43A1"/>
    <w:rsid w:val="00EB6D1B"/>
    <w:rsid w:val="00EB72B0"/>
    <w:rsid w:val="00EC341D"/>
    <w:rsid w:val="00EC3936"/>
    <w:rsid w:val="00EC43BF"/>
    <w:rsid w:val="00ED1A36"/>
    <w:rsid w:val="00ED29B6"/>
    <w:rsid w:val="00ED5193"/>
    <w:rsid w:val="00ED51DE"/>
    <w:rsid w:val="00ED6186"/>
    <w:rsid w:val="00EF5BF1"/>
    <w:rsid w:val="00F023F6"/>
    <w:rsid w:val="00F0459A"/>
    <w:rsid w:val="00F11251"/>
    <w:rsid w:val="00F20EA1"/>
    <w:rsid w:val="00F262B5"/>
    <w:rsid w:val="00F27BF6"/>
    <w:rsid w:val="00F31C62"/>
    <w:rsid w:val="00F36E79"/>
    <w:rsid w:val="00F4619E"/>
    <w:rsid w:val="00F50DA9"/>
    <w:rsid w:val="00F516E1"/>
    <w:rsid w:val="00F6438C"/>
    <w:rsid w:val="00F64D30"/>
    <w:rsid w:val="00F708D0"/>
    <w:rsid w:val="00F72363"/>
    <w:rsid w:val="00F74246"/>
    <w:rsid w:val="00F77DD3"/>
    <w:rsid w:val="00F8426D"/>
    <w:rsid w:val="00F84A63"/>
    <w:rsid w:val="00F91A53"/>
    <w:rsid w:val="00FA7852"/>
    <w:rsid w:val="00FB01CB"/>
    <w:rsid w:val="00FB0DF9"/>
    <w:rsid w:val="00FB5015"/>
    <w:rsid w:val="00FB7A72"/>
    <w:rsid w:val="00FC02A7"/>
    <w:rsid w:val="00FC1578"/>
    <w:rsid w:val="00FD14DF"/>
    <w:rsid w:val="00FD22B8"/>
    <w:rsid w:val="00FE0EF6"/>
    <w:rsid w:val="00FF44B4"/>
    <w:rsid w:val="00FF79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E7980"/>
  <w15:chartTrackingRefBased/>
  <w15:docId w15:val="{779AF416-18A7-4568-B21C-7AA2C519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o-RO" w:eastAsia="en-US"/>
    </w:rPr>
  </w:style>
  <w:style w:type="paragraph" w:styleId="Heading1">
    <w:name w:val="heading 1"/>
    <w:basedOn w:val="Normal"/>
    <w:next w:val="Normal"/>
    <w:link w:val="Heading1Char"/>
    <w:qFormat/>
    <w:rsid w:val="00B16BDF"/>
    <w:pPr>
      <w:jc w:val="center"/>
      <w:outlineLvl w:val="0"/>
    </w:pPr>
    <w:rPr>
      <w:rFonts w:ascii="Arial Black" w:eastAsia="Arial Black" w:hAnsi="Arial Black"/>
      <w:b/>
      <w:bCs/>
      <w:color w:val="000000"/>
      <w:sz w:val="36"/>
      <w:szCs w:val="36"/>
      <w:lang w:val="x-none" w:eastAsia="x-none"/>
    </w:rPr>
  </w:style>
  <w:style w:type="paragraph" w:styleId="Heading2">
    <w:name w:val="heading 2"/>
    <w:basedOn w:val="Normal"/>
    <w:next w:val="Normal"/>
    <w:link w:val="Heading2Char"/>
    <w:semiHidden/>
    <w:unhideWhenUsed/>
    <w:qFormat/>
    <w:rsid w:val="00B16BDF"/>
    <w:pPr>
      <w:spacing w:before="240" w:after="60"/>
      <w:outlineLvl w:val="1"/>
    </w:pPr>
    <w:rPr>
      <w:rFonts w:ascii="Arial" w:eastAsia="Arial" w:hAnsi="Arial"/>
      <w:b/>
      <w:bCs/>
      <w:i/>
      <w:iCs/>
      <w:color w:val="000000"/>
      <w:sz w:val="28"/>
      <w:szCs w:val="28"/>
      <w:lang w:val="x-none" w:eastAsia="x-none"/>
    </w:rPr>
  </w:style>
  <w:style w:type="paragraph" w:styleId="Heading3">
    <w:name w:val="heading 3"/>
    <w:basedOn w:val="Normal"/>
    <w:next w:val="Normal"/>
    <w:link w:val="Heading3Char"/>
    <w:semiHidden/>
    <w:unhideWhenUsed/>
    <w:qFormat/>
    <w:rsid w:val="00B16BDF"/>
    <w:pPr>
      <w:spacing w:before="240" w:after="60"/>
      <w:outlineLvl w:val="2"/>
    </w:pPr>
    <w:rPr>
      <w:rFonts w:ascii="Arial" w:eastAsia="Arial" w:hAnsi="Arial"/>
      <w:b/>
      <w:bCs/>
      <w:color w:val="000000"/>
      <w:sz w:val="26"/>
      <w:szCs w:val="26"/>
      <w:lang w:val="x-none" w:eastAsia="x-none"/>
    </w:rPr>
  </w:style>
  <w:style w:type="paragraph" w:styleId="Heading4">
    <w:name w:val="heading 4"/>
    <w:basedOn w:val="Normal"/>
    <w:next w:val="Normal"/>
    <w:link w:val="Heading4Char"/>
    <w:semiHidden/>
    <w:unhideWhenUsed/>
    <w:qFormat/>
    <w:rsid w:val="00B16BDF"/>
    <w:pPr>
      <w:spacing w:before="240" w:after="60"/>
      <w:outlineLvl w:val="3"/>
    </w:pPr>
    <w:rPr>
      <w:b/>
      <w:bCs/>
      <w:color w:val="000000"/>
      <w:sz w:val="28"/>
      <w:szCs w:val="28"/>
      <w:lang w:val="x-none" w:eastAsia="x-none"/>
    </w:rPr>
  </w:style>
  <w:style w:type="paragraph" w:styleId="Heading5">
    <w:name w:val="heading 5"/>
    <w:basedOn w:val="Normal"/>
    <w:next w:val="Normal"/>
    <w:link w:val="Heading5Char"/>
    <w:semiHidden/>
    <w:unhideWhenUsed/>
    <w:qFormat/>
    <w:rsid w:val="00B16BDF"/>
    <w:pPr>
      <w:spacing w:before="240" w:after="60"/>
      <w:outlineLvl w:val="4"/>
    </w:pPr>
    <w:rPr>
      <w:b/>
      <w:bCs/>
      <w:i/>
      <w:iCs/>
      <w:color w:val="000000"/>
      <w:sz w:val="26"/>
      <w:szCs w:val="26"/>
      <w:lang w:val="x-none" w:eastAsia="x-none"/>
    </w:rPr>
  </w:style>
  <w:style w:type="paragraph" w:styleId="Heading6">
    <w:name w:val="heading 6"/>
    <w:basedOn w:val="Normal"/>
    <w:next w:val="Normal"/>
    <w:link w:val="Heading6Char"/>
    <w:semiHidden/>
    <w:unhideWhenUsed/>
    <w:qFormat/>
    <w:rsid w:val="00B16BDF"/>
    <w:pPr>
      <w:spacing w:before="240" w:after="60"/>
      <w:outlineLvl w:val="5"/>
    </w:pPr>
    <w:rPr>
      <w:b/>
      <w:bCs/>
      <w:color w:val="000000"/>
      <w:sz w:val="22"/>
      <w:szCs w:val="2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16BDF"/>
    <w:rPr>
      <w:rFonts w:ascii="Arial Black" w:eastAsia="Arial Black" w:hAnsi="Arial Black" w:cs="Arial Black"/>
      <w:b/>
      <w:bCs/>
      <w:color w:val="000000"/>
      <w:sz w:val="36"/>
      <w:szCs w:val="36"/>
    </w:rPr>
  </w:style>
  <w:style w:type="paragraph" w:styleId="Header">
    <w:name w:val="header"/>
    <w:aliases w:val=" Char"/>
    <w:basedOn w:val="Normal"/>
    <w:link w:val="HeaderChar"/>
    <w:pPr>
      <w:tabs>
        <w:tab w:val="center" w:pos="4320"/>
        <w:tab w:val="right" w:pos="8640"/>
      </w:tabs>
    </w:pPr>
  </w:style>
  <w:style w:type="character" w:customStyle="1" w:styleId="HeaderChar">
    <w:name w:val="Header Char"/>
    <w:aliases w:val=" Char Char"/>
    <w:link w:val="Header"/>
    <w:semiHidden/>
    <w:rPr>
      <w:sz w:val="24"/>
      <w:szCs w:val="24"/>
      <w:lang w:val="ro-RO" w:eastAsia="en-US" w:bidi="ar-SA"/>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ro-RO" w:eastAsia="en-US" w:bidi="ar-SA"/>
    </w:rPr>
  </w:style>
  <w:style w:type="character" w:customStyle="1" w:styleId="Heading2Char">
    <w:name w:val="Heading 2 Char"/>
    <w:link w:val="Heading2"/>
    <w:semiHidden/>
    <w:rsid w:val="00B16BDF"/>
    <w:rPr>
      <w:rFonts w:ascii="Arial" w:eastAsia="Arial" w:hAnsi="Arial" w:cs="Arial"/>
      <w:b/>
      <w:bCs/>
      <w:i/>
      <w:iCs/>
      <w:color w:val="000000"/>
      <w:sz w:val="28"/>
      <w:szCs w:val="28"/>
    </w:rPr>
  </w:style>
  <w:style w:type="character" w:customStyle="1" w:styleId="Heading3Char">
    <w:name w:val="Heading 3 Char"/>
    <w:link w:val="Heading3"/>
    <w:semiHidden/>
    <w:rsid w:val="00B16BDF"/>
    <w:rPr>
      <w:rFonts w:ascii="Arial" w:eastAsia="Arial" w:hAnsi="Arial" w:cs="Arial"/>
      <w:b/>
      <w:bCs/>
      <w:color w:val="000000"/>
      <w:sz w:val="26"/>
      <w:szCs w:val="26"/>
    </w:rPr>
  </w:style>
  <w:style w:type="character" w:customStyle="1" w:styleId="Heading4Char">
    <w:name w:val="Heading 4 Char"/>
    <w:link w:val="Heading4"/>
    <w:semiHidden/>
    <w:rsid w:val="00B16BDF"/>
    <w:rPr>
      <w:b/>
      <w:bCs/>
      <w:color w:val="000000"/>
      <w:sz w:val="28"/>
      <w:szCs w:val="28"/>
    </w:rPr>
  </w:style>
  <w:style w:type="character" w:customStyle="1" w:styleId="Heading5Char">
    <w:name w:val="Heading 5 Char"/>
    <w:link w:val="Heading5"/>
    <w:semiHidden/>
    <w:rsid w:val="00B16BDF"/>
    <w:rPr>
      <w:b/>
      <w:bCs/>
      <w:i/>
      <w:iCs/>
      <w:color w:val="000000"/>
      <w:sz w:val="26"/>
      <w:szCs w:val="26"/>
    </w:rPr>
  </w:style>
  <w:style w:type="character" w:customStyle="1" w:styleId="Heading6Char">
    <w:name w:val="Heading 6 Char"/>
    <w:link w:val="Heading6"/>
    <w:semiHidden/>
    <w:rsid w:val="00B16BDF"/>
    <w:rPr>
      <w:b/>
      <w:bCs/>
      <w:color w:val="000000"/>
      <w:sz w:val="22"/>
      <w:szCs w:val="22"/>
    </w:rPr>
  </w:style>
  <w:style w:type="character" w:styleId="Hyperlink">
    <w:name w:val="Hyperlink"/>
    <w:unhideWhenUsed/>
    <w:rsid w:val="00B16BDF"/>
    <w:rPr>
      <w:color w:val="0000FF"/>
      <w:u w:val="single"/>
    </w:rPr>
  </w:style>
  <w:style w:type="character" w:styleId="FollowedHyperlink">
    <w:name w:val="FollowedHyperlink"/>
    <w:uiPriority w:val="99"/>
    <w:unhideWhenUsed/>
    <w:rsid w:val="00B16BDF"/>
    <w:rPr>
      <w:color w:val="800080"/>
      <w:u w:val="single"/>
    </w:rPr>
  </w:style>
  <w:style w:type="paragraph" w:styleId="FootnoteText">
    <w:name w:val="footnote text"/>
    <w:basedOn w:val="Normal"/>
    <w:link w:val="FootnoteTextChar"/>
    <w:unhideWhenUsed/>
    <w:rsid w:val="00B16BDF"/>
    <w:rPr>
      <w:color w:val="000000"/>
      <w:sz w:val="20"/>
      <w:szCs w:val="20"/>
      <w:lang w:val="x-none" w:eastAsia="x-none"/>
    </w:rPr>
  </w:style>
  <w:style w:type="character" w:customStyle="1" w:styleId="FootnoteTextChar">
    <w:name w:val="Footnote Text Char"/>
    <w:link w:val="FootnoteText"/>
    <w:rsid w:val="00B16BDF"/>
    <w:rPr>
      <w:color w:val="000000"/>
    </w:rPr>
  </w:style>
  <w:style w:type="paragraph" w:styleId="Title">
    <w:name w:val="Title"/>
    <w:basedOn w:val="Normal"/>
    <w:link w:val="TitleChar"/>
    <w:qFormat/>
    <w:rsid w:val="00B16BDF"/>
    <w:pPr>
      <w:spacing w:before="240" w:after="60"/>
      <w:jc w:val="center"/>
    </w:pPr>
    <w:rPr>
      <w:rFonts w:ascii="Arial" w:eastAsia="Arial" w:hAnsi="Arial"/>
      <w:b/>
      <w:bCs/>
      <w:color w:val="000000"/>
      <w:sz w:val="32"/>
      <w:szCs w:val="32"/>
      <w:lang w:val="x-none" w:eastAsia="x-none"/>
    </w:rPr>
  </w:style>
  <w:style w:type="character" w:customStyle="1" w:styleId="TitleChar">
    <w:name w:val="Title Char"/>
    <w:link w:val="Title"/>
    <w:rsid w:val="00B16BDF"/>
    <w:rPr>
      <w:rFonts w:ascii="Arial" w:eastAsia="Arial" w:hAnsi="Arial" w:cs="Arial"/>
      <w:b/>
      <w:bCs/>
      <w:color w:val="000000"/>
      <w:sz w:val="32"/>
      <w:szCs w:val="32"/>
    </w:rPr>
  </w:style>
  <w:style w:type="paragraph" w:styleId="Subtitle">
    <w:name w:val="Subtitle"/>
    <w:basedOn w:val="Normal"/>
    <w:link w:val="SubtitleChar"/>
    <w:qFormat/>
    <w:rsid w:val="00B16BDF"/>
    <w:pPr>
      <w:spacing w:after="60"/>
      <w:jc w:val="center"/>
    </w:pPr>
    <w:rPr>
      <w:rFonts w:ascii="Arial" w:eastAsia="Arial" w:hAnsi="Arial"/>
      <w:color w:val="000000"/>
      <w:lang w:val="x-none" w:eastAsia="x-none"/>
    </w:rPr>
  </w:style>
  <w:style w:type="character" w:customStyle="1" w:styleId="SubtitleChar">
    <w:name w:val="Subtitle Char"/>
    <w:link w:val="Subtitle"/>
    <w:rsid w:val="00B16BDF"/>
    <w:rPr>
      <w:rFonts w:ascii="Arial" w:eastAsia="Arial" w:hAnsi="Arial" w:cs="Arial"/>
      <w:color w:val="000000"/>
      <w:sz w:val="24"/>
      <w:szCs w:val="24"/>
    </w:rPr>
  </w:style>
  <w:style w:type="character" w:styleId="FootnoteReference">
    <w:name w:val="footnote reference"/>
    <w:unhideWhenUsed/>
    <w:rsid w:val="00B16BDF"/>
    <w:rPr>
      <w:vertAlign w:val="superscript"/>
    </w:rPr>
  </w:style>
  <w:style w:type="character" w:customStyle="1" w:styleId="xar-title">
    <w:name w:val="xar-title"/>
    <w:basedOn w:val="DefaultParagraphFont"/>
    <w:rsid w:val="002A323B"/>
  </w:style>
  <w:style w:type="paragraph" w:styleId="EndnoteText">
    <w:name w:val="endnote text"/>
    <w:basedOn w:val="Normal"/>
    <w:link w:val="EndnoteTextChar"/>
    <w:rsid w:val="005E30E2"/>
    <w:rPr>
      <w:sz w:val="20"/>
      <w:szCs w:val="20"/>
      <w:lang w:eastAsia="x-none"/>
    </w:rPr>
  </w:style>
  <w:style w:type="character" w:customStyle="1" w:styleId="EndnoteTextChar">
    <w:name w:val="Endnote Text Char"/>
    <w:link w:val="EndnoteText"/>
    <w:rsid w:val="005E30E2"/>
    <w:rPr>
      <w:lang w:val="ro-RO"/>
    </w:rPr>
  </w:style>
  <w:style w:type="character" w:styleId="EndnoteReference">
    <w:name w:val="endnote reference"/>
    <w:rsid w:val="005E30E2"/>
    <w:rPr>
      <w:vertAlign w:val="superscript"/>
    </w:rPr>
  </w:style>
  <w:style w:type="table" w:styleId="TableGrid">
    <w:name w:val="Table Grid"/>
    <w:basedOn w:val="TableNormal"/>
    <w:rsid w:val="00BB0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0DF9"/>
    <w:pPr>
      <w:ind w:left="720"/>
    </w:pPr>
  </w:style>
  <w:style w:type="character" w:customStyle="1" w:styleId="apple-converted-space">
    <w:name w:val="apple-converted-space"/>
    <w:basedOn w:val="DefaultParagraphFont"/>
    <w:rsid w:val="000C696A"/>
  </w:style>
  <w:style w:type="paragraph" w:styleId="TOCHeading">
    <w:name w:val="TOC Heading"/>
    <w:basedOn w:val="Heading1"/>
    <w:next w:val="Normal"/>
    <w:uiPriority w:val="39"/>
    <w:unhideWhenUsed/>
    <w:qFormat/>
    <w:rsid w:val="00322F89"/>
    <w:pPr>
      <w:keepNext/>
      <w:keepLines/>
      <w:spacing w:before="240" w:line="259" w:lineRule="auto"/>
      <w:jc w:val="left"/>
      <w:outlineLvl w:val="9"/>
    </w:pPr>
    <w:rPr>
      <w:rFonts w:ascii="Calibri Light" w:eastAsia="Times New Roman" w:hAnsi="Calibri Light"/>
      <w:b w:val="0"/>
      <w:bCs w:val="0"/>
      <w:color w:val="2E74B5"/>
      <w:sz w:val="32"/>
      <w:szCs w:val="32"/>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582">
      <w:bodyDiv w:val="1"/>
      <w:marLeft w:val="0"/>
      <w:marRight w:val="0"/>
      <w:marTop w:val="0"/>
      <w:marBottom w:val="0"/>
      <w:divBdr>
        <w:top w:val="none" w:sz="0" w:space="0" w:color="auto"/>
        <w:left w:val="none" w:sz="0" w:space="0" w:color="auto"/>
        <w:bottom w:val="none" w:sz="0" w:space="0" w:color="auto"/>
        <w:right w:val="none" w:sz="0" w:space="0" w:color="auto"/>
      </w:divBdr>
    </w:div>
    <w:div w:id="148832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59D42-D957-4DD9-824C-414529E4B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7084</Words>
  <Characters>40381</Characters>
  <Application>Microsoft Office Word</Application>
  <DocSecurity>0</DocSecurity>
  <Lines>336</Lines>
  <Paragraphs>94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Academia de Studii Economice</Company>
  <LinksUpToDate>false</LinksUpToDate>
  <CharactersWithSpaces>47371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Academia de Studii Economice</dc:creator>
  <cp:keywords/>
  <dc:description/>
  <cp:lastModifiedBy>MA C</cp:lastModifiedBy>
  <cp:revision>2</cp:revision>
  <dcterms:created xsi:type="dcterms:W3CDTF">2026-05-20T18:31:00Z</dcterms:created>
  <dcterms:modified xsi:type="dcterms:W3CDTF">2026-05-20T18:31:00Z</dcterms:modified>
</cp:coreProperties>
</file>